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092" w:rsidRPr="00B85C54" w:rsidRDefault="00725092" w:rsidP="00AB4C78">
      <w:pPr>
        <w:widowControl w:val="0"/>
        <w:autoSpaceDE w:val="0"/>
        <w:autoSpaceDN w:val="0"/>
        <w:adjustRightInd w:val="0"/>
        <w:spacing w:after="0"/>
        <w:jc w:val="center"/>
        <w:rPr>
          <w:rFonts w:ascii="Times New Roman" w:eastAsia="Times New Roman" w:hAnsi="Times New Roman" w:cs="Times New Roman"/>
          <w:b/>
          <w:bCs/>
          <w:sz w:val="40"/>
          <w:szCs w:val="44"/>
        </w:rPr>
      </w:pPr>
      <w:r w:rsidRPr="00B85C54">
        <w:rPr>
          <w:rFonts w:ascii="Times New Roman" w:eastAsia="Times New Roman" w:hAnsi="Times New Roman" w:cs="Times New Roman"/>
          <w:b/>
          <w:bCs/>
          <w:sz w:val="40"/>
          <w:szCs w:val="44"/>
        </w:rPr>
        <w:t>Acknowledgement</w:t>
      </w:r>
    </w:p>
    <w:p w:rsidR="00725092" w:rsidRPr="00B85C54" w:rsidRDefault="00725092" w:rsidP="00AB4C78">
      <w:pPr>
        <w:widowControl w:val="0"/>
        <w:autoSpaceDE w:val="0"/>
        <w:autoSpaceDN w:val="0"/>
        <w:adjustRightInd w:val="0"/>
        <w:spacing w:after="0"/>
        <w:ind w:left="720"/>
        <w:jc w:val="both"/>
        <w:rPr>
          <w:rFonts w:ascii="Times New Roman" w:eastAsia="Times New Roman" w:hAnsi="Times New Roman" w:cs="Times New Roman"/>
          <w:sz w:val="32"/>
          <w:szCs w:val="32"/>
        </w:rPr>
      </w:pPr>
    </w:p>
    <w:p w:rsidR="00725092" w:rsidRPr="00B85C54" w:rsidRDefault="00725092" w:rsidP="00AB4C78">
      <w:pPr>
        <w:widowControl w:val="0"/>
        <w:autoSpaceDE w:val="0"/>
        <w:autoSpaceDN w:val="0"/>
        <w:adjustRightInd w:val="0"/>
        <w:spacing w:after="0"/>
        <w:jc w:val="both"/>
        <w:rPr>
          <w:rFonts w:ascii="Times New Roman" w:eastAsia="Times New Roman" w:hAnsi="Times New Roman" w:cs="Times New Roman"/>
          <w:sz w:val="44"/>
          <w:szCs w:val="44"/>
        </w:rPr>
      </w:pPr>
    </w:p>
    <w:p w:rsidR="00725092" w:rsidRPr="00B85C54" w:rsidRDefault="00725092" w:rsidP="00AB4C78">
      <w:pPr>
        <w:widowControl w:val="0"/>
        <w:autoSpaceDE w:val="0"/>
        <w:autoSpaceDN w:val="0"/>
        <w:adjustRightInd w:val="0"/>
        <w:spacing w:after="0"/>
        <w:jc w:val="both"/>
        <w:rPr>
          <w:rFonts w:ascii="Times New Roman" w:eastAsia="Times New Roman" w:hAnsi="Times New Roman" w:cs="Times New Roman"/>
          <w:sz w:val="28"/>
          <w:szCs w:val="28"/>
        </w:rPr>
      </w:pPr>
      <w:r w:rsidRPr="00B85C54">
        <w:rPr>
          <w:rFonts w:ascii="Times New Roman" w:eastAsia="Times New Roman" w:hAnsi="Times New Roman" w:cs="Times New Roman"/>
          <w:sz w:val="28"/>
          <w:szCs w:val="28"/>
        </w:rPr>
        <w:t>This project is a welcome and challenging experience for us as it took a great deal of hard work and dedication for its successful completion. It is our pleasure to take this opportunity to thank all those who help us directly or indirectly in preparation of this report.</w:t>
      </w:r>
    </w:p>
    <w:p w:rsidR="00725092" w:rsidRPr="00B85C54" w:rsidRDefault="00725092" w:rsidP="00AB4C78">
      <w:pPr>
        <w:widowControl w:val="0"/>
        <w:autoSpaceDE w:val="0"/>
        <w:autoSpaceDN w:val="0"/>
        <w:adjustRightInd w:val="0"/>
        <w:spacing w:after="0"/>
        <w:jc w:val="both"/>
        <w:rPr>
          <w:rFonts w:ascii="Times New Roman" w:eastAsia="Times New Roman" w:hAnsi="Times New Roman" w:cs="Times New Roman"/>
          <w:sz w:val="28"/>
          <w:szCs w:val="28"/>
        </w:rPr>
      </w:pPr>
      <w:r w:rsidRPr="00B85C54">
        <w:rPr>
          <w:rFonts w:ascii="Times New Roman" w:eastAsia="Times New Roman" w:hAnsi="Times New Roman" w:cs="Times New Roman"/>
          <w:sz w:val="28"/>
          <w:szCs w:val="28"/>
        </w:rPr>
        <w:t xml:space="preserve">                        There are a number of people that We would like to acknowledge for continuing support and kind help that they has been offered to us. Firstly, a huge thanks to our extremely inspiring, extraordinary and </w:t>
      </w:r>
      <w:r w:rsidR="004C2703" w:rsidRPr="00B85C54">
        <w:rPr>
          <w:rFonts w:ascii="Times New Roman" w:eastAsia="Times New Roman" w:hAnsi="Times New Roman" w:cs="Times New Roman"/>
          <w:sz w:val="28"/>
          <w:szCs w:val="28"/>
        </w:rPr>
        <w:t>kind mentor Mr Charanjit Singh Bhalla</w:t>
      </w:r>
      <w:r w:rsidR="004D39FB" w:rsidRPr="00B85C54">
        <w:rPr>
          <w:rFonts w:ascii="Times New Roman" w:eastAsia="Times New Roman" w:hAnsi="Times New Roman" w:cs="Times New Roman"/>
          <w:sz w:val="28"/>
          <w:szCs w:val="28"/>
        </w:rPr>
        <w:t>,</w:t>
      </w:r>
      <w:r w:rsidRPr="00B85C54">
        <w:rPr>
          <w:rFonts w:ascii="Times New Roman" w:eastAsia="Times New Roman" w:hAnsi="Times New Roman" w:cs="Times New Roman"/>
          <w:sz w:val="28"/>
          <w:szCs w:val="28"/>
        </w:rPr>
        <w:t xml:space="preserve"> thanks for believing in us and guiding us, it has been an </w:t>
      </w:r>
      <w:r w:rsidR="004D39FB" w:rsidRPr="00B85C54">
        <w:rPr>
          <w:rFonts w:ascii="Times New Roman" w:eastAsia="Times New Roman" w:hAnsi="Times New Roman" w:cs="Times New Roman"/>
          <w:sz w:val="28"/>
          <w:szCs w:val="28"/>
        </w:rPr>
        <w:t>honour</w:t>
      </w:r>
      <w:r w:rsidRPr="00B85C54">
        <w:rPr>
          <w:rFonts w:ascii="Times New Roman" w:eastAsia="Times New Roman" w:hAnsi="Times New Roman" w:cs="Times New Roman"/>
          <w:sz w:val="28"/>
          <w:szCs w:val="28"/>
        </w:rPr>
        <w:t xml:space="preserve"> to be your student. Without their guidance and support, this paper would not have seen light of the day. It gives us immense in expressing a deep sense of gratitude and sincere thanks to Lovely Professional University. I also extend my thanks to other Faculties for th</w:t>
      </w:r>
      <w:r w:rsidR="00766B7D" w:rsidRPr="00B85C54">
        <w:rPr>
          <w:rFonts w:ascii="Times New Roman" w:eastAsia="Times New Roman" w:hAnsi="Times New Roman" w:cs="Times New Roman"/>
          <w:sz w:val="28"/>
          <w:szCs w:val="28"/>
        </w:rPr>
        <w:t>eir Cooperation during my project</w:t>
      </w:r>
      <w:r w:rsidRPr="00B85C54">
        <w:rPr>
          <w:rFonts w:ascii="Times New Roman" w:eastAsia="Times New Roman" w:hAnsi="Times New Roman" w:cs="Times New Roman"/>
          <w:sz w:val="28"/>
          <w:szCs w:val="28"/>
        </w:rPr>
        <w:t>.</w:t>
      </w:r>
    </w:p>
    <w:p w:rsidR="00725092" w:rsidRPr="00B85C54" w:rsidRDefault="00725092" w:rsidP="00AB4C78">
      <w:pPr>
        <w:widowControl w:val="0"/>
        <w:tabs>
          <w:tab w:val="left" w:pos="2160"/>
          <w:tab w:val="left" w:pos="2280"/>
        </w:tabs>
        <w:autoSpaceDE w:val="0"/>
        <w:autoSpaceDN w:val="0"/>
        <w:adjustRightInd w:val="0"/>
        <w:spacing w:after="0"/>
        <w:jc w:val="both"/>
        <w:rPr>
          <w:rFonts w:ascii="Times New Roman" w:eastAsia="Times New Roman" w:hAnsi="Times New Roman" w:cs="Times New Roman"/>
          <w:sz w:val="28"/>
          <w:szCs w:val="28"/>
        </w:rPr>
      </w:pPr>
      <w:r w:rsidRPr="00B85C54">
        <w:rPr>
          <w:rFonts w:ascii="Times New Roman" w:eastAsia="Times New Roman" w:hAnsi="Times New Roman" w:cs="Times New Roman"/>
          <w:sz w:val="28"/>
          <w:szCs w:val="28"/>
        </w:rPr>
        <w:t xml:space="preserve">                            We would also like to express thanks to my fellow graduates students for being there with us in our every problem. Last but not the least we thanks our family for their </w:t>
      </w:r>
      <w:r w:rsidR="008A3805" w:rsidRPr="00B85C54">
        <w:rPr>
          <w:rFonts w:ascii="Times New Roman" w:eastAsia="Times New Roman" w:hAnsi="Times New Roman" w:cs="Times New Roman"/>
          <w:sz w:val="28"/>
          <w:szCs w:val="28"/>
        </w:rPr>
        <w:t>boost, your</w:t>
      </w:r>
      <w:r w:rsidRPr="00B85C54">
        <w:rPr>
          <w:rFonts w:ascii="Times New Roman" w:eastAsia="Times New Roman" w:hAnsi="Times New Roman" w:cs="Times New Roman"/>
          <w:sz w:val="28"/>
          <w:szCs w:val="28"/>
        </w:rPr>
        <w:t xml:space="preserve"> patience, your understanding and for caring about us and support in every sphere. </w:t>
      </w:r>
    </w:p>
    <w:p w:rsidR="00725092" w:rsidRPr="00B85C54" w:rsidRDefault="00725092" w:rsidP="00AB4C78">
      <w:pPr>
        <w:widowControl w:val="0"/>
        <w:tabs>
          <w:tab w:val="left" w:pos="900"/>
        </w:tabs>
        <w:autoSpaceDE w:val="0"/>
        <w:autoSpaceDN w:val="0"/>
        <w:adjustRightInd w:val="0"/>
        <w:spacing w:after="0"/>
        <w:jc w:val="both"/>
        <w:rPr>
          <w:rFonts w:ascii="Times New Roman" w:eastAsia="Times New Roman" w:hAnsi="Times New Roman" w:cs="Times New Roman"/>
          <w:b/>
          <w:bCs/>
          <w:color w:val="FF0000"/>
          <w:sz w:val="40"/>
          <w:szCs w:val="40"/>
        </w:rPr>
      </w:pPr>
    </w:p>
    <w:p w:rsidR="00725092" w:rsidRPr="00B85C54" w:rsidRDefault="00725092" w:rsidP="00AB4C78">
      <w:pPr>
        <w:widowControl w:val="0"/>
        <w:tabs>
          <w:tab w:val="left" w:pos="900"/>
        </w:tabs>
        <w:autoSpaceDE w:val="0"/>
        <w:autoSpaceDN w:val="0"/>
        <w:adjustRightInd w:val="0"/>
        <w:spacing w:after="0"/>
        <w:jc w:val="both"/>
        <w:rPr>
          <w:rFonts w:ascii="Times New Roman" w:eastAsia="Times New Roman" w:hAnsi="Times New Roman" w:cs="Times New Roman"/>
          <w:bCs/>
          <w:sz w:val="32"/>
          <w:szCs w:val="40"/>
        </w:rPr>
      </w:pPr>
      <w:r w:rsidRPr="00B85C54">
        <w:rPr>
          <w:rFonts w:ascii="Times New Roman" w:eastAsia="Times New Roman" w:hAnsi="Times New Roman" w:cs="Times New Roman"/>
          <w:b/>
          <w:bCs/>
          <w:color w:val="FF0000"/>
          <w:sz w:val="40"/>
          <w:szCs w:val="40"/>
        </w:rPr>
        <w:tab/>
      </w:r>
      <w:r w:rsidRPr="00B85C54">
        <w:rPr>
          <w:rFonts w:ascii="Times New Roman" w:eastAsia="Times New Roman" w:hAnsi="Times New Roman" w:cs="Times New Roman"/>
          <w:b/>
          <w:bCs/>
          <w:color w:val="FF0000"/>
          <w:sz w:val="40"/>
          <w:szCs w:val="40"/>
        </w:rPr>
        <w:tab/>
      </w:r>
      <w:r w:rsidRPr="00B85C54">
        <w:rPr>
          <w:rFonts w:ascii="Times New Roman" w:eastAsia="Times New Roman" w:hAnsi="Times New Roman" w:cs="Times New Roman"/>
          <w:b/>
          <w:bCs/>
          <w:color w:val="FF0000"/>
          <w:sz w:val="40"/>
          <w:szCs w:val="40"/>
        </w:rPr>
        <w:tab/>
      </w:r>
      <w:r w:rsidRPr="00B85C54">
        <w:rPr>
          <w:rFonts w:ascii="Times New Roman" w:eastAsia="Times New Roman" w:hAnsi="Times New Roman" w:cs="Times New Roman"/>
          <w:b/>
          <w:bCs/>
          <w:color w:val="FF0000"/>
          <w:sz w:val="40"/>
          <w:szCs w:val="40"/>
        </w:rPr>
        <w:tab/>
      </w:r>
      <w:r w:rsidRPr="00B85C54">
        <w:rPr>
          <w:rFonts w:ascii="Times New Roman" w:eastAsia="Times New Roman" w:hAnsi="Times New Roman" w:cs="Times New Roman"/>
          <w:b/>
          <w:bCs/>
          <w:color w:val="FF0000"/>
          <w:sz w:val="40"/>
          <w:szCs w:val="40"/>
        </w:rPr>
        <w:tab/>
      </w:r>
      <w:r w:rsidRPr="00B85C54">
        <w:rPr>
          <w:rFonts w:ascii="Times New Roman" w:eastAsia="Times New Roman" w:hAnsi="Times New Roman" w:cs="Times New Roman"/>
          <w:b/>
          <w:bCs/>
          <w:color w:val="FF0000"/>
          <w:sz w:val="40"/>
          <w:szCs w:val="40"/>
        </w:rPr>
        <w:tab/>
      </w:r>
      <w:r w:rsidR="005F392C" w:rsidRPr="00B85C54">
        <w:rPr>
          <w:rFonts w:ascii="Times New Roman" w:eastAsia="Times New Roman" w:hAnsi="Times New Roman" w:cs="Times New Roman"/>
          <w:b/>
          <w:bCs/>
          <w:color w:val="FF0000"/>
          <w:sz w:val="40"/>
          <w:szCs w:val="40"/>
        </w:rPr>
        <w:t xml:space="preserve">      </w:t>
      </w:r>
      <w:r w:rsidRPr="00B85C54">
        <w:rPr>
          <w:rFonts w:ascii="Times New Roman" w:eastAsia="Times New Roman" w:hAnsi="Times New Roman" w:cs="Times New Roman"/>
          <w:bCs/>
          <w:sz w:val="32"/>
          <w:szCs w:val="40"/>
        </w:rPr>
        <w:t>Anukool Srivastav</w:t>
      </w:r>
    </w:p>
    <w:p w:rsidR="00725092" w:rsidRPr="00B85C54" w:rsidRDefault="00725092" w:rsidP="00AB4C78">
      <w:pPr>
        <w:widowControl w:val="0"/>
        <w:tabs>
          <w:tab w:val="left" w:pos="900"/>
        </w:tabs>
        <w:autoSpaceDE w:val="0"/>
        <w:autoSpaceDN w:val="0"/>
        <w:adjustRightInd w:val="0"/>
        <w:spacing w:after="0"/>
        <w:jc w:val="both"/>
        <w:rPr>
          <w:rFonts w:ascii="Times New Roman" w:eastAsia="Times New Roman" w:hAnsi="Times New Roman" w:cs="Times New Roman"/>
          <w:bCs/>
          <w:sz w:val="28"/>
          <w:szCs w:val="40"/>
        </w:rPr>
      </w:pPr>
      <w:r w:rsidRPr="00B85C54">
        <w:rPr>
          <w:rFonts w:ascii="Times New Roman" w:eastAsia="Times New Roman" w:hAnsi="Times New Roman" w:cs="Times New Roman"/>
          <w:bCs/>
          <w:sz w:val="32"/>
          <w:szCs w:val="40"/>
        </w:rPr>
        <w:tab/>
      </w:r>
      <w:r w:rsidRPr="00B85C54">
        <w:rPr>
          <w:rFonts w:ascii="Times New Roman" w:eastAsia="Times New Roman" w:hAnsi="Times New Roman" w:cs="Times New Roman"/>
          <w:bCs/>
          <w:sz w:val="32"/>
          <w:szCs w:val="40"/>
        </w:rPr>
        <w:tab/>
      </w:r>
      <w:r w:rsidRPr="00B85C54">
        <w:rPr>
          <w:rFonts w:ascii="Times New Roman" w:eastAsia="Times New Roman" w:hAnsi="Times New Roman" w:cs="Times New Roman"/>
          <w:bCs/>
          <w:sz w:val="32"/>
          <w:szCs w:val="40"/>
        </w:rPr>
        <w:tab/>
      </w:r>
      <w:r w:rsidRPr="00B85C54">
        <w:rPr>
          <w:rFonts w:ascii="Times New Roman" w:eastAsia="Times New Roman" w:hAnsi="Times New Roman" w:cs="Times New Roman"/>
          <w:bCs/>
          <w:sz w:val="32"/>
          <w:szCs w:val="40"/>
        </w:rPr>
        <w:tab/>
      </w:r>
      <w:r w:rsidRPr="00B85C54">
        <w:rPr>
          <w:rFonts w:ascii="Times New Roman" w:eastAsia="Times New Roman" w:hAnsi="Times New Roman" w:cs="Times New Roman"/>
          <w:bCs/>
          <w:sz w:val="32"/>
          <w:szCs w:val="40"/>
        </w:rPr>
        <w:tab/>
      </w:r>
      <w:r w:rsidRPr="00B85C54">
        <w:rPr>
          <w:rFonts w:ascii="Times New Roman" w:eastAsia="Times New Roman" w:hAnsi="Times New Roman" w:cs="Times New Roman"/>
          <w:bCs/>
          <w:sz w:val="32"/>
          <w:szCs w:val="40"/>
        </w:rPr>
        <w:tab/>
      </w:r>
      <w:r w:rsidRPr="00B85C54">
        <w:rPr>
          <w:rFonts w:ascii="Times New Roman" w:eastAsia="Times New Roman" w:hAnsi="Times New Roman" w:cs="Times New Roman"/>
          <w:bCs/>
          <w:sz w:val="32"/>
          <w:szCs w:val="40"/>
        </w:rPr>
        <w:tab/>
        <w:t>Navjot Singh</w:t>
      </w:r>
    </w:p>
    <w:p w:rsidR="00CC4CCB" w:rsidRPr="00B85C54" w:rsidRDefault="00CC4CCB" w:rsidP="00AB4C78">
      <w:pPr>
        <w:jc w:val="both"/>
        <w:rPr>
          <w:rFonts w:ascii="Times New Roman" w:hAnsi="Times New Roman" w:cs="Times New Roman"/>
          <w:sz w:val="28"/>
        </w:rPr>
      </w:pPr>
    </w:p>
    <w:p w:rsidR="00CC4CCB" w:rsidRPr="00B85C54" w:rsidRDefault="004D39FB" w:rsidP="004D39FB">
      <w:pPr>
        <w:tabs>
          <w:tab w:val="left" w:pos="5461"/>
        </w:tabs>
        <w:jc w:val="both"/>
        <w:rPr>
          <w:rFonts w:ascii="Times New Roman" w:hAnsi="Times New Roman" w:cs="Times New Roman"/>
          <w:sz w:val="28"/>
        </w:rPr>
      </w:pPr>
      <w:r w:rsidRPr="00B85C54">
        <w:rPr>
          <w:rFonts w:ascii="Times New Roman" w:hAnsi="Times New Roman" w:cs="Times New Roman"/>
          <w:sz w:val="28"/>
        </w:rPr>
        <w:tab/>
      </w:r>
    </w:p>
    <w:p w:rsidR="00CC4CCB" w:rsidRPr="00B85C54" w:rsidRDefault="00CC4CCB" w:rsidP="00AB4C78">
      <w:pPr>
        <w:jc w:val="both"/>
        <w:rPr>
          <w:rFonts w:ascii="Times New Roman" w:hAnsi="Times New Roman" w:cs="Times New Roman"/>
          <w:sz w:val="28"/>
        </w:rPr>
      </w:pPr>
    </w:p>
    <w:p w:rsidR="00093352" w:rsidRPr="00B85C54" w:rsidRDefault="00093352" w:rsidP="00AB4C78">
      <w:pPr>
        <w:jc w:val="both"/>
        <w:rPr>
          <w:rFonts w:ascii="Times New Roman" w:hAnsi="Times New Roman" w:cs="Times New Roman"/>
          <w:sz w:val="28"/>
        </w:rPr>
      </w:pPr>
    </w:p>
    <w:p w:rsidR="0073552B" w:rsidRPr="00B85C54" w:rsidRDefault="0073552B" w:rsidP="00AB4C78">
      <w:pPr>
        <w:jc w:val="both"/>
        <w:rPr>
          <w:rFonts w:ascii="Times New Roman" w:hAnsi="Times New Roman" w:cs="Times New Roman"/>
          <w:sz w:val="28"/>
        </w:rPr>
      </w:pPr>
    </w:p>
    <w:p w:rsidR="00E8771A" w:rsidRPr="00B85C54" w:rsidRDefault="00E8771A" w:rsidP="00AB4C78">
      <w:pPr>
        <w:pStyle w:val="Default"/>
        <w:spacing w:line="276" w:lineRule="auto"/>
        <w:jc w:val="center"/>
        <w:rPr>
          <w:b/>
          <w:bCs/>
          <w:sz w:val="28"/>
        </w:rPr>
      </w:pPr>
    </w:p>
    <w:p w:rsidR="00B85C54" w:rsidRPr="00B85C54" w:rsidRDefault="00B85C54" w:rsidP="00AB4C78">
      <w:pPr>
        <w:pStyle w:val="Default"/>
        <w:spacing w:line="276" w:lineRule="auto"/>
        <w:jc w:val="center"/>
        <w:rPr>
          <w:b/>
          <w:bCs/>
          <w:sz w:val="28"/>
        </w:rPr>
      </w:pPr>
    </w:p>
    <w:p w:rsidR="00B85C54" w:rsidRPr="00B85C54" w:rsidRDefault="00B85C54" w:rsidP="00AB4C78">
      <w:pPr>
        <w:pStyle w:val="Default"/>
        <w:spacing w:line="276" w:lineRule="auto"/>
        <w:jc w:val="center"/>
        <w:rPr>
          <w:b/>
          <w:bCs/>
          <w:sz w:val="28"/>
        </w:rPr>
      </w:pPr>
    </w:p>
    <w:p w:rsidR="00B85C54" w:rsidRPr="00B85C54" w:rsidRDefault="00B85C54" w:rsidP="00AB4C78">
      <w:pPr>
        <w:pStyle w:val="Default"/>
        <w:spacing w:line="276" w:lineRule="auto"/>
        <w:jc w:val="center"/>
        <w:rPr>
          <w:b/>
          <w:bCs/>
          <w:sz w:val="28"/>
        </w:rPr>
      </w:pPr>
    </w:p>
    <w:p w:rsidR="00B85C54" w:rsidRPr="00B85C54" w:rsidRDefault="00B85C54" w:rsidP="00AB4C78">
      <w:pPr>
        <w:pStyle w:val="Default"/>
        <w:spacing w:line="276" w:lineRule="auto"/>
        <w:jc w:val="center"/>
        <w:rPr>
          <w:b/>
          <w:bCs/>
          <w:sz w:val="28"/>
        </w:rPr>
      </w:pPr>
    </w:p>
    <w:p w:rsidR="00B85C54" w:rsidRPr="00B85C54" w:rsidRDefault="00B85C54" w:rsidP="00AB4C78">
      <w:pPr>
        <w:pStyle w:val="Default"/>
        <w:spacing w:line="276" w:lineRule="auto"/>
        <w:jc w:val="center"/>
        <w:rPr>
          <w:b/>
          <w:bCs/>
          <w:sz w:val="28"/>
        </w:rPr>
      </w:pPr>
    </w:p>
    <w:p w:rsidR="00B85C54" w:rsidRPr="00B85C54" w:rsidRDefault="00B85C54" w:rsidP="00AB4C78">
      <w:pPr>
        <w:pStyle w:val="Default"/>
        <w:spacing w:line="276" w:lineRule="auto"/>
        <w:jc w:val="center"/>
        <w:rPr>
          <w:b/>
          <w:bCs/>
          <w:sz w:val="28"/>
        </w:rPr>
      </w:pPr>
    </w:p>
    <w:p w:rsidR="00CC4CCB" w:rsidRPr="00B85C54" w:rsidRDefault="00CC4CCB" w:rsidP="00AB4C78">
      <w:pPr>
        <w:pStyle w:val="Default"/>
        <w:spacing w:line="276" w:lineRule="auto"/>
        <w:jc w:val="center"/>
        <w:rPr>
          <w:b/>
          <w:bCs/>
          <w:sz w:val="28"/>
        </w:rPr>
      </w:pPr>
      <w:r w:rsidRPr="00B85C54">
        <w:rPr>
          <w:b/>
          <w:bCs/>
          <w:sz w:val="28"/>
        </w:rPr>
        <w:lastRenderedPageBreak/>
        <w:t>Table of Content</w:t>
      </w:r>
    </w:p>
    <w:p w:rsidR="000F13E9" w:rsidRPr="00B85C54" w:rsidRDefault="000F13E9" w:rsidP="00AB4C78">
      <w:pPr>
        <w:pStyle w:val="Default"/>
        <w:spacing w:line="276" w:lineRule="auto"/>
        <w:jc w:val="center"/>
        <w:rPr>
          <w:sz w:val="28"/>
        </w:rPr>
      </w:pPr>
    </w:p>
    <w:p w:rsidR="00CC4CCB" w:rsidRPr="00B85C54" w:rsidRDefault="00CC4CCB" w:rsidP="00207110">
      <w:pPr>
        <w:pStyle w:val="Default"/>
        <w:spacing w:after="52" w:line="276" w:lineRule="auto"/>
        <w:jc w:val="both"/>
      </w:pPr>
      <w:r w:rsidRPr="00B85C54">
        <w:t>1. Company Profile….......................................</w:t>
      </w:r>
      <w:r w:rsidR="00E46A1C" w:rsidRPr="00B85C54">
        <w:t>.......</w:t>
      </w:r>
      <w:r w:rsidRPr="00B85C54">
        <w:t xml:space="preserve">........................................................................7 </w:t>
      </w:r>
    </w:p>
    <w:p w:rsidR="0073552B" w:rsidRPr="00B85C54" w:rsidRDefault="00CC4CCB" w:rsidP="00207110">
      <w:pPr>
        <w:pStyle w:val="Default"/>
        <w:spacing w:after="52" w:line="276" w:lineRule="auto"/>
        <w:ind w:right="57" w:firstLine="720"/>
        <w:jc w:val="both"/>
      </w:pPr>
      <w:r w:rsidRPr="00B85C54">
        <w:t></w:t>
      </w:r>
      <w:r w:rsidRPr="00B85C54">
        <w:t>Name of the Organization...........................................................................</w:t>
      </w:r>
      <w:r w:rsidR="00E46A1C" w:rsidRPr="00B85C54">
        <w:t>.....</w:t>
      </w:r>
      <w:r w:rsidRPr="00B85C54">
        <w:t>...........</w:t>
      </w:r>
      <w:r w:rsidR="00E8771A" w:rsidRPr="00B85C54">
        <w:t>7</w:t>
      </w:r>
    </w:p>
    <w:p w:rsidR="00CC4CCB" w:rsidRPr="00B85C54" w:rsidRDefault="0073552B" w:rsidP="00207110">
      <w:pPr>
        <w:pStyle w:val="ListParagraph"/>
        <w:numPr>
          <w:ilvl w:val="0"/>
          <w:numId w:val="25"/>
        </w:numPr>
        <w:jc w:val="both"/>
        <w:rPr>
          <w:rFonts w:ascii="Times New Roman" w:hAnsi="Times New Roman" w:cs="Times New Roman"/>
          <w:bCs/>
          <w:sz w:val="28"/>
          <w:szCs w:val="24"/>
          <w:lang w:val="en-US"/>
        </w:rPr>
      </w:pPr>
      <w:r w:rsidRPr="00B85C54">
        <w:rPr>
          <w:rFonts w:ascii="Times New Roman" w:hAnsi="Times New Roman" w:cs="Times New Roman"/>
          <w:bCs/>
          <w:sz w:val="24"/>
          <w:szCs w:val="24"/>
          <w:lang w:val="en-US"/>
        </w:rPr>
        <w:t xml:space="preserve"> Products of VenturePact………………</w:t>
      </w:r>
      <w:r w:rsidRPr="00B85C54">
        <w:rPr>
          <w:rFonts w:ascii="Times New Roman" w:hAnsi="Times New Roman" w:cs="Times New Roman"/>
          <w:sz w:val="24"/>
        </w:rPr>
        <w:t>..................................................................</w:t>
      </w:r>
      <w:r w:rsidR="00207110" w:rsidRPr="00B85C54">
        <w:rPr>
          <w:rFonts w:ascii="Times New Roman" w:hAnsi="Times New Roman" w:cs="Times New Roman"/>
          <w:sz w:val="24"/>
        </w:rPr>
        <w:t>....</w:t>
      </w:r>
      <w:r w:rsidR="00E8771A" w:rsidRPr="00B85C54">
        <w:rPr>
          <w:rFonts w:ascii="Times New Roman" w:hAnsi="Times New Roman" w:cs="Times New Roman"/>
          <w:sz w:val="24"/>
        </w:rPr>
        <w:t>8</w:t>
      </w:r>
    </w:p>
    <w:p w:rsidR="00CC4CCB" w:rsidRPr="00B85C54" w:rsidRDefault="00CC4CCB" w:rsidP="00207110">
      <w:pPr>
        <w:pStyle w:val="Default"/>
        <w:spacing w:after="52" w:line="276" w:lineRule="auto"/>
        <w:jc w:val="both"/>
      </w:pPr>
      <w:r w:rsidRPr="00B85C54">
        <w:t>2. Profile of Problem...........................................................................................................</w:t>
      </w:r>
      <w:r w:rsidR="00E46A1C" w:rsidRPr="00B85C54">
        <w:t>.....</w:t>
      </w:r>
      <w:r w:rsidR="00E8771A" w:rsidRPr="00B85C54">
        <w:t>.......9</w:t>
      </w:r>
    </w:p>
    <w:p w:rsidR="00CC4CCB" w:rsidRPr="00B85C54" w:rsidRDefault="00CC4CCB" w:rsidP="00207110">
      <w:pPr>
        <w:pStyle w:val="Default"/>
        <w:spacing w:after="52" w:line="276" w:lineRule="auto"/>
        <w:ind w:firstLine="720"/>
        <w:jc w:val="both"/>
      </w:pPr>
      <w:r w:rsidRPr="00B85C54">
        <w:t></w:t>
      </w:r>
      <w:r w:rsidRPr="00B85C54">
        <w:t>Existing System....................................................................................................</w:t>
      </w:r>
      <w:r w:rsidR="00E46A1C" w:rsidRPr="00B85C54">
        <w:t>....</w:t>
      </w:r>
      <w:r w:rsidRPr="00B85C54">
        <w:t>..</w:t>
      </w:r>
      <w:r w:rsidR="00E46A1C" w:rsidRPr="00B85C54">
        <w:t>.</w:t>
      </w:r>
      <w:r w:rsidR="00E8771A" w:rsidRPr="00B85C54">
        <w:t>9</w:t>
      </w:r>
    </w:p>
    <w:p w:rsidR="00CC4CCB" w:rsidRPr="00B85C54" w:rsidRDefault="00CC4CCB" w:rsidP="00207110">
      <w:pPr>
        <w:pStyle w:val="Default"/>
        <w:spacing w:after="52" w:line="276" w:lineRule="auto"/>
        <w:ind w:left="720" w:firstLine="720"/>
        <w:jc w:val="both"/>
      </w:pPr>
      <w:r w:rsidRPr="00B85C54">
        <w:t></w:t>
      </w:r>
      <w:r w:rsidRPr="00B85C54">
        <w:t>Disadvantage..............................................................................................</w:t>
      </w:r>
      <w:r w:rsidR="00E46A1C" w:rsidRPr="00B85C54">
        <w:t>.....</w:t>
      </w:r>
      <w:r w:rsidR="00E8771A" w:rsidRPr="00B85C54">
        <w:t>9</w:t>
      </w:r>
    </w:p>
    <w:p w:rsidR="00CC4CCB" w:rsidRPr="00B85C54" w:rsidRDefault="00CC4CCB" w:rsidP="00207110">
      <w:pPr>
        <w:pStyle w:val="Default"/>
        <w:spacing w:after="52" w:line="276" w:lineRule="auto"/>
        <w:ind w:firstLine="720"/>
        <w:jc w:val="both"/>
      </w:pPr>
      <w:r w:rsidRPr="00B85C54">
        <w:t></w:t>
      </w:r>
      <w:r w:rsidRPr="00B85C54">
        <w:t>Introduction To “Forensic System”.......................................................................</w:t>
      </w:r>
      <w:r w:rsidR="00E46A1C" w:rsidRPr="00B85C54">
        <w:t>.....</w:t>
      </w:r>
      <w:r w:rsidRPr="00B85C54">
        <w:t xml:space="preserve">9 </w:t>
      </w:r>
    </w:p>
    <w:p w:rsidR="00CC4CCB" w:rsidRPr="00B85C54" w:rsidRDefault="00CC4CCB" w:rsidP="00207110">
      <w:pPr>
        <w:pStyle w:val="Default"/>
        <w:spacing w:after="52" w:line="276" w:lineRule="auto"/>
        <w:ind w:left="720" w:firstLine="720"/>
        <w:jc w:val="both"/>
      </w:pPr>
      <w:r w:rsidRPr="00B85C54">
        <w:t></w:t>
      </w:r>
      <w:r w:rsidRPr="00B85C54">
        <w:t>Advantage.....................................</w:t>
      </w:r>
      <w:r w:rsidR="00030163" w:rsidRPr="00B85C54">
        <w:t>...........................</w:t>
      </w:r>
      <w:r w:rsidRPr="00B85C54">
        <w:t>................................</w:t>
      </w:r>
      <w:r w:rsidR="00030163" w:rsidRPr="00B85C54">
        <w:t>.</w:t>
      </w:r>
      <w:r w:rsidR="00E46A1C" w:rsidRPr="00B85C54">
        <w:t>......</w:t>
      </w:r>
      <w:r w:rsidR="00030163" w:rsidRPr="00B85C54">
        <w:t>.9</w:t>
      </w:r>
    </w:p>
    <w:p w:rsidR="00CC4CCB" w:rsidRPr="00B85C54" w:rsidRDefault="00CC4CCB" w:rsidP="00207110">
      <w:pPr>
        <w:pStyle w:val="Default"/>
        <w:spacing w:after="52" w:line="276" w:lineRule="auto"/>
        <w:jc w:val="both"/>
      </w:pPr>
      <w:r w:rsidRPr="00B85C54">
        <w:t>3. Project Analysis...................................................................................................................</w:t>
      </w:r>
      <w:r w:rsidR="00E46A1C" w:rsidRPr="00B85C54">
        <w:t>......</w:t>
      </w:r>
      <w:r w:rsidRPr="00B85C54">
        <w:t xml:space="preserve">10 </w:t>
      </w:r>
    </w:p>
    <w:p w:rsidR="00CC4CCB" w:rsidRPr="00B85C54" w:rsidRDefault="00CC4CCB" w:rsidP="00207110">
      <w:pPr>
        <w:pStyle w:val="Default"/>
        <w:spacing w:after="52" w:line="276" w:lineRule="auto"/>
        <w:ind w:firstLine="720"/>
        <w:jc w:val="both"/>
      </w:pPr>
      <w:r w:rsidRPr="00B85C54">
        <w:t></w:t>
      </w:r>
      <w:r w:rsidRPr="00B85C54">
        <w:t>Product D</w:t>
      </w:r>
      <w:r w:rsidR="00030163" w:rsidRPr="00B85C54">
        <w:t>efinition</w:t>
      </w:r>
      <w:r w:rsidRPr="00B85C54">
        <w:t>................................................................................................</w:t>
      </w:r>
      <w:r w:rsidR="00E46A1C" w:rsidRPr="00B85C54">
        <w:t>......</w:t>
      </w:r>
      <w:r w:rsidRPr="00B85C54">
        <w:t xml:space="preserve">10 </w:t>
      </w:r>
    </w:p>
    <w:p w:rsidR="00CC4CCB" w:rsidRPr="00B85C54" w:rsidRDefault="00CC4CCB" w:rsidP="00207110">
      <w:pPr>
        <w:pStyle w:val="Default"/>
        <w:spacing w:after="52" w:line="276" w:lineRule="auto"/>
        <w:ind w:firstLine="720"/>
        <w:jc w:val="both"/>
      </w:pPr>
      <w:r w:rsidRPr="00B85C54">
        <w:t></w:t>
      </w:r>
      <w:r w:rsidRPr="00B85C54">
        <w:t>Feasibility Analysis...........</w:t>
      </w:r>
      <w:r w:rsidR="00030163" w:rsidRPr="00B85C54">
        <w:t>................</w:t>
      </w:r>
      <w:r w:rsidRPr="00B85C54">
        <w:t>...................................................................</w:t>
      </w:r>
      <w:r w:rsidR="00E46A1C" w:rsidRPr="00B85C54">
        <w:t>......</w:t>
      </w:r>
      <w:r w:rsidRPr="00B85C54">
        <w:t xml:space="preserve">10 </w:t>
      </w:r>
    </w:p>
    <w:p w:rsidR="00CC4CCB" w:rsidRPr="00B85C54" w:rsidRDefault="00CC4CCB" w:rsidP="00207110">
      <w:pPr>
        <w:pStyle w:val="Default"/>
        <w:spacing w:after="52" w:line="276" w:lineRule="auto"/>
        <w:ind w:left="720" w:firstLine="720"/>
        <w:jc w:val="both"/>
      </w:pPr>
      <w:r w:rsidRPr="00B85C54">
        <w:t></w:t>
      </w:r>
      <w:r w:rsidRPr="00B85C54">
        <w:t>Technical Feasibility Study..........................................................................</w:t>
      </w:r>
      <w:r w:rsidR="00E46A1C" w:rsidRPr="00B85C54">
        <w:t>..</w:t>
      </w:r>
      <w:r w:rsidRPr="00B85C54">
        <w:t xml:space="preserve">10 </w:t>
      </w:r>
    </w:p>
    <w:p w:rsidR="00CC4CCB" w:rsidRPr="00B85C54" w:rsidRDefault="00CC4CCB" w:rsidP="00207110">
      <w:pPr>
        <w:pStyle w:val="Default"/>
        <w:spacing w:after="52" w:line="276" w:lineRule="auto"/>
        <w:ind w:left="720" w:firstLine="720"/>
        <w:jc w:val="both"/>
      </w:pPr>
      <w:r w:rsidRPr="00B85C54">
        <w:t></w:t>
      </w:r>
      <w:r w:rsidRPr="00B85C54">
        <w:t>Economic Feasibility Study..........................................................................</w:t>
      </w:r>
      <w:r w:rsidR="00E46A1C" w:rsidRPr="00B85C54">
        <w:t>.</w:t>
      </w:r>
      <w:r w:rsidRPr="00B85C54">
        <w:t xml:space="preserve">10 </w:t>
      </w:r>
    </w:p>
    <w:p w:rsidR="00CC4CCB" w:rsidRPr="00B85C54" w:rsidRDefault="00CC4CCB" w:rsidP="00207110">
      <w:pPr>
        <w:pStyle w:val="Default"/>
        <w:spacing w:after="52" w:line="276" w:lineRule="auto"/>
        <w:ind w:left="720" w:firstLine="720"/>
        <w:jc w:val="both"/>
      </w:pPr>
      <w:r w:rsidRPr="00B85C54">
        <w:t></w:t>
      </w:r>
      <w:r w:rsidRPr="00B85C54">
        <w:t>Legal Feasibility Study.................................................................................</w:t>
      </w:r>
      <w:r w:rsidR="00E46A1C" w:rsidRPr="00B85C54">
        <w:t>..</w:t>
      </w:r>
      <w:r w:rsidRPr="00B85C54">
        <w:t xml:space="preserve">11 </w:t>
      </w:r>
    </w:p>
    <w:p w:rsidR="00CC4CCB" w:rsidRPr="00B85C54" w:rsidRDefault="00CC4CCB" w:rsidP="00207110">
      <w:pPr>
        <w:pStyle w:val="Default"/>
        <w:spacing w:after="52" w:line="276" w:lineRule="auto"/>
        <w:ind w:left="720" w:firstLine="720"/>
        <w:jc w:val="both"/>
      </w:pPr>
      <w:r w:rsidRPr="00B85C54">
        <w:t></w:t>
      </w:r>
      <w:r w:rsidRPr="00B85C54">
        <w:t>Time Feasibility Study..................................................................................</w:t>
      </w:r>
      <w:r w:rsidR="00E46A1C" w:rsidRPr="00B85C54">
        <w:t>.</w:t>
      </w:r>
      <w:r w:rsidRPr="00B85C54">
        <w:t xml:space="preserve">11 </w:t>
      </w:r>
    </w:p>
    <w:p w:rsidR="00CC4CCB" w:rsidRPr="00B85C54" w:rsidRDefault="00CC4CCB" w:rsidP="00207110">
      <w:pPr>
        <w:pStyle w:val="Default"/>
        <w:spacing w:after="52" w:line="276" w:lineRule="auto"/>
        <w:ind w:firstLine="720"/>
        <w:jc w:val="both"/>
      </w:pPr>
      <w:r w:rsidRPr="00B85C54">
        <w:t></w:t>
      </w:r>
      <w:r w:rsidRPr="00B85C54">
        <w:t xml:space="preserve">Project Plan................................................................................................................11 </w:t>
      </w:r>
    </w:p>
    <w:p w:rsidR="00CC4CCB" w:rsidRPr="00B85C54" w:rsidRDefault="00CC4CCB" w:rsidP="00207110">
      <w:pPr>
        <w:pStyle w:val="Default"/>
        <w:spacing w:after="52" w:line="276" w:lineRule="auto"/>
        <w:jc w:val="both"/>
      </w:pPr>
      <w:r w:rsidRPr="00B85C54">
        <w:t>4. Software Requirement Analysis &amp; Tools..............................................................................</w:t>
      </w:r>
      <w:r w:rsidR="00E46A1C" w:rsidRPr="00B85C54">
        <w:t>....</w:t>
      </w:r>
      <w:r w:rsidRPr="00B85C54">
        <w:t xml:space="preserve">13 </w:t>
      </w:r>
    </w:p>
    <w:p w:rsidR="00CC4CCB" w:rsidRPr="00B85C54" w:rsidRDefault="00CC4CCB" w:rsidP="00207110">
      <w:pPr>
        <w:pStyle w:val="Default"/>
        <w:spacing w:after="52" w:line="276" w:lineRule="auto"/>
        <w:ind w:firstLine="720"/>
        <w:jc w:val="both"/>
      </w:pPr>
      <w:r w:rsidRPr="00B85C54">
        <w:t></w:t>
      </w:r>
      <w:r w:rsidRPr="00B85C54">
        <w:t xml:space="preserve">Introduction................................................................................................................13 </w:t>
      </w:r>
    </w:p>
    <w:p w:rsidR="00CC4CCB" w:rsidRPr="00B85C54" w:rsidRDefault="00CC4CCB" w:rsidP="00207110">
      <w:pPr>
        <w:pStyle w:val="Default"/>
        <w:spacing w:after="52" w:line="276" w:lineRule="auto"/>
        <w:ind w:firstLine="720"/>
        <w:jc w:val="both"/>
      </w:pPr>
      <w:r w:rsidRPr="00B85C54">
        <w:t></w:t>
      </w:r>
      <w:r w:rsidRPr="00B85C54">
        <w:t xml:space="preserve">General Description...................................................................................................13 </w:t>
      </w:r>
    </w:p>
    <w:p w:rsidR="00CC4CCB" w:rsidRPr="00B85C54" w:rsidRDefault="00CC4CCB" w:rsidP="00207110">
      <w:pPr>
        <w:pStyle w:val="Default"/>
        <w:spacing w:after="52" w:line="276" w:lineRule="auto"/>
        <w:ind w:left="720" w:firstLine="720"/>
        <w:jc w:val="both"/>
      </w:pPr>
      <w:r w:rsidRPr="00B85C54">
        <w:t></w:t>
      </w:r>
      <w:r w:rsidRPr="00B85C54">
        <w:t></w:t>
      </w:r>
      <w:r w:rsidR="00BD2932" w:rsidRPr="00B85C54">
        <w:t>Android</w:t>
      </w:r>
      <w:r w:rsidRPr="00B85C54">
        <w:t xml:space="preserve">...........................................................................................................13 </w:t>
      </w:r>
    </w:p>
    <w:p w:rsidR="00CC4CCB" w:rsidRPr="00B85C54" w:rsidRDefault="00CC4CCB" w:rsidP="00207110">
      <w:pPr>
        <w:pStyle w:val="Default"/>
        <w:spacing w:after="52" w:line="276" w:lineRule="auto"/>
        <w:ind w:left="720" w:firstLine="720"/>
        <w:jc w:val="both"/>
      </w:pPr>
      <w:r w:rsidRPr="00B85C54">
        <w:t></w:t>
      </w:r>
      <w:r w:rsidRPr="00B85C54">
        <w:t></w:t>
      </w:r>
      <w:r w:rsidR="0073552B" w:rsidRPr="00B85C54">
        <w:t>Android SDK.</w:t>
      </w:r>
      <w:r w:rsidRPr="00B85C54">
        <w:t xml:space="preserve">.................................................................................................14 </w:t>
      </w:r>
    </w:p>
    <w:p w:rsidR="00CC4CCB" w:rsidRPr="00B85C54" w:rsidRDefault="00CC4CCB" w:rsidP="00207110">
      <w:pPr>
        <w:pStyle w:val="Default"/>
        <w:spacing w:after="52" w:line="276" w:lineRule="auto"/>
        <w:ind w:left="720" w:firstLine="720"/>
        <w:jc w:val="both"/>
      </w:pPr>
      <w:r w:rsidRPr="00B85C54">
        <w:t></w:t>
      </w:r>
      <w:r w:rsidRPr="00B85C54">
        <w:t></w:t>
      </w:r>
      <w:r w:rsidR="0073552B" w:rsidRPr="00B85C54">
        <w:t>JAVA</w:t>
      </w:r>
      <w:r w:rsidRPr="00B85C54">
        <w:t>........................................................................................................</w:t>
      </w:r>
      <w:r w:rsidR="00E46A1C" w:rsidRPr="00B85C54">
        <w:t>......</w:t>
      </w:r>
      <w:r w:rsidRPr="00B85C54">
        <w:t xml:space="preserve">14 </w:t>
      </w:r>
    </w:p>
    <w:p w:rsidR="00CC4CCB" w:rsidRPr="00B85C54" w:rsidRDefault="00CC4CCB" w:rsidP="00207110">
      <w:pPr>
        <w:pStyle w:val="Default"/>
        <w:spacing w:after="52" w:line="276" w:lineRule="auto"/>
        <w:ind w:left="720" w:firstLine="720"/>
        <w:jc w:val="both"/>
      </w:pPr>
      <w:r w:rsidRPr="00B85C54">
        <w:t></w:t>
      </w:r>
      <w:r w:rsidRPr="00B85C54">
        <w:t>SQL</w:t>
      </w:r>
      <w:r w:rsidR="005F392C" w:rsidRPr="00B85C54">
        <w:t>i</w:t>
      </w:r>
      <w:r w:rsidR="0073552B" w:rsidRPr="00B85C54">
        <w:t>te</w:t>
      </w:r>
      <w:r w:rsidRPr="00B85C54">
        <w:t>..........................................................................................................</w:t>
      </w:r>
      <w:r w:rsidR="00E46A1C" w:rsidRPr="00B85C54">
        <w:t>.</w:t>
      </w:r>
      <w:r w:rsidRPr="00B85C54">
        <w:t xml:space="preserve">15 </w:t>
      </w:r>
    </w:p>
    <w:p w:rsidR="00CC4CCB" w:rsidRPr="00B85C54" w:rsidRDefault="00CC4CCB" w:rsidP="00207110">
      <w:pPr>
        <w:pStyle w:val="Default"/>
        <w:spacing w:after="52" w:line="276" w:lineRule="auto"/>
        <w:ind w:left="720" w:firstLine="720"/>
        <w:jc w:val="both"/>
      </w:pPr>
      <w:r w:rsidRPr="00B85C54">
        <w:t></w:t>
      </w:r>
      <w:r w:rsidRPr="00B85C54">
        <w:t></w:t>
      </w:r>
      <w:r w:rsidR="0073552B" w:rsidRPr="00B85C54">
        <w:t>XML</w:t>
      </w:r>
      <w:r w:rsidRPr="00B85C54">
        <w:t>..................................</w:t>
      </w:r>
      <w:r w:rsidR="0073552B" w:rsidRPr="00B85C54">
        <w:t>...........</w:t>
      </w:r>
      <w:r w:rsidRPr="00B85C54">
        <w:t>.................................................................</w:t>
      </w:r>
      <w:r w:rsidR="00E46A1C" w:rsidRPr="00B85C54">
        <w:t>.</w:t>
      </w:r>
      <w:r w:rsidRPr="00B85C54">
        <w:t xml:space="preserve">15 </w:t>
      </w:r>
    </w:p>
    <w:p w:rsidR="00CC4CCB" w:rsidRPr="00B85C54" w:rsidRDefault="00CC4CCB" w:rsidP="00207110">
      <w:pPr>
        <w:pStyle w:val="Default"/>
        <w:spacing w:after="52" w:line="276" w:lineRule="auto"/>
        <w:ind w:left="720" w:firstLine="720"/>
        <w:jc w:val="both"/>
      </w:pPr>
      <w:r w:rsidRPr="00B85C54">
        <w:t></w:t>
      </w:r>
      <w:r w:rsidRPr="00B85C54">
        <w:t></w:t>
      </w:r>
      <w:r w:rsidR="0073552B" w:rsidRPr="00B85C54">
        <w:t>E draw Max</w:t>
      </w:r>
      <w:r w:rsidR="00030163" w:rsidRPr="00B85C54">
        <w:t>.......</w:t>
      </w:r>
      <w:r w:rsidRPr="00B85C54">
        <w:t>..........</w:t>
      </w:r>
      <w:r w:rsidR="0073552B" w:rsidRPr="00B85C54">
        <w:t>...........</w:t>
      </w:r>
      <w:r w:rsidRPr="00B85C54">
        <w:t>.......................................................................</w:t>
      </w:r>
      <w:r w:rsidR="00E46A1C" w:rsidRPr="00B85C54">
        <w:t>.</w:t>
      </w:r>
      <w:r w:rsidRPr="00B85C54">
        <w:t xml:space="preserve">15 </w:t>
      </w:r>
    </w:p>
    <w:p w:rsidR="00CC4CCB" w:rsidRPr="00B85C54" w:rsidRDefault="00CC4CCB" w:rsidP="00207110">
      <w:pPr>
        <w:pStyle w:val="Default"/>
        <w:spacing w:after="52" w:line="276" w:lineRule="auto"/>
        <w:ind w:left="720" w:firstLine="720"/>
        <w:jc w:val="both"/>
      </w:pPr>
      <w:r w:rsidRPr="00B85C54">
        <w:t></w:t>
      </w:r>
      <w:r w:rsidRPr="00B85C54">
        <w:t></w:t>
      </w:r>
      <w:r w:rsidR="0073552B" w:rsidRPr="00B85C54">
        <w:t xml:space="preserve">SQLite </w:t>
      </w:r>
      <w:r w:rsidR="005F392C" w:rsidRPr="00B85C54">
        <w:t>browser</w:t>
      </w:r>
      <w:r w:rsidRPr="00B85C54">
        <w:t>............................................................................................</w:t>
      </w:r>
      <w:r w:rsidR="00E46A1C" w:rsidRPr="00B85C54">
        <w:t>.</w:t>
      </w:r>
      <w:r w:rsidRPr="00B85C54">
        <w:t xml:space="preserve">16 </w:t>
      </w:r>
    </w:p>
    <w:p w:rsidR="00CC4CCB" w:rsidRPr="00B85C54" w:rsidRDefault="00CC4CCB" w:rsidP="00207110">
      <w:pPr>
        <w:pStyle w:val="Default"/>
        <w:spacing w:after="52" w:line="276" w:lineRule="auto"/>
        <w:ind w:left="720" w:firstLine="720"/>
        <w:jc w:val="both"/>
      </w:pPr>
      <w:r w:rsidRPr="00B85C54">
        <w:t></w:t>
      </w:r>
      <w:r w:rsidRPr="00B85C54">
        <w:t>SPECIFIC REQUIR</w:t>
      </w:r>
      <w:r w:rsidR="00030163" w:rsidRPr="00B85C54">
        <w:t>EMENT..........................</w:t>
      </w:r>
      <w:r w:rsidRPr="00B85C54">
        <w:t xml:space="preserve">...............................................16 </w:t>
      </w:r>
    </w:p>
    <w:p w:rsidR="00CC4CCB" w:rsidRPr="00B85C54" w:rsidRDefault="00CC4CCB" w:rsidP="00207110">
      <w:pPr>
        <w:pStyle w:val="Default"/>
        <w:spacing w:after="52" w:line="276" w:lineRule="auto"/>
        <w:ind w:left="1440" w:firstLine="720"/>
        <w:jc w:val="both"/>
      </w:pPr>
      <w:r w:rsidRPr="00B85C54">
        <w:t></w:t>
      </w:r>
      <w:r w:rsidRPr="00B85C54">
        <w:t></w:t>
      </w:r>
      <w:r w:rsidR="00030163" w:rsidRPr="00B85C54">
        <w:t>Hardware............</w:t>
      </w:r>
      <w:r w:rsidRPr="00B85C54">
        <w:t>...............................................................................</w:t>
      </w:r>
      <w:r w:rsidR="00DA374C" w:rsidRPr="00B85C54">
        <w:t>.</w:t>
      </w:r>
      <w:r w:rsidRPr="00B85C54">
        <w:t xml:space="preserve">16 </w:t>
      </w:r>
    </w:p>
    <w:p w:rsidR="00CC4CCB" w:rsidRPr="00B85C54" w:rsidRDefault="00CC4CCB" w:rsidP="00207110">
      <w:pPr>
        <w:pStyle w:val="Default"/>
        <w:spacing w:after="52" w:line="276" w:lineRule="auto"/>
        <w:ind w:left="1440" w:firstLine="720"/>
        <w:jc w:val="both"/>
      </w:pPr>
      <w:r w:rsidRPr="00B85C54">
        <w:t></w:t>
      </w:r>
      <w:r w:rsidRPr="00B85C54">
        <w:t>Software....</w:t>
      </w:r>
      <w:r w:rsidR="00030163" w:rsidRPr="00B85C54">
        <w:t>...............................</w:t>
      </w:r>
      <w:r w:rsidRPr="00B85C54">
        <w:t xml:space="preserve">..........................................................16 </w:t>
      </w:r>
    </w:p>
    <w:p w:rsidR="00CC4CCB" w:rsidRPr="00B85C54" w:rsidRDefault="00CC4CCB" w:rsidP="00207110">
      <w:pPr>
        <w:pStyle w:val="Default"/>
        <w:spacing w:after="52" w:line="276" w:lineRule="auto"/>
        <w:jc w:val="both"/>
      </w:pPr>
      <w:r w:rsidRPr="00B85C54">
        <w:t>5. Design.....................................................................................................................................</w:t>
      </w:r>
      <w:r w:rsidR="00E46A1C" w:rsidRPr="00B85C54">
        <w:t>...</w:t>
      </w:r>
      <w:r w:rsidR="00CD1CCB" w:rsidRPr="00B85C54">
        <w:t>20</w:t>
      </w:r>
    </w:p>
    <w:p w:rsidR="00CC4CCB" w:rsidRPr="00B85C54" w:rsidRDefault="00CC4CCB" w:rsidP="00207110">
      <w:pPr>
        <w:pStyle w:val="Default"/>
        <w:spacing w:after="52" w:line="276" w:lineRule="auto"/>
        <w:ind w:firstLine="720"/>
        <w:jc w:val="both"/>
      </w:pPr>
      <w:r w:rsidRPr="00B85C54">
        <w:t></w:t>
      </w:r>
      <w:r w:rsidRPr="00B85C54">
        <w:t>Data Flow Diagram.......................................................................................</w:t>
      </w:r>
      <w:r w:rsidR="00CD1CCB" w:rsidRPr="00B85C54">
        <w:t>.............20</w:t>
      </w:r>
    </w:p>
    <w:p w:rsidR="00CC4CCB" w:rsidRPr="00B85C54" w:rsidRDefault="00CC4CCB" w:rsidP="00207110">
      <w:pPr>
        <w:pStyle w:val="Default"/>
        <w:spacing w:after="52" w:line="276" w:lineRule="auto"/>
        <w:ind w:left="720" w:firstLine="720"/>
        <w:jc w:val="both"/>
      </w:pPr>
      <w:r w:rsidRPr="00B85C54">
        <w:t></w:t>
      </w:r>
      <w:r w:rsidRPr="00B85C54">
        <w:t>0 Level DFD.....................................................................</w:t>
      </w:r>
      <w:r w:rsidR="006340F3" w:rsidRPr="00B85C54">
        <w:t>..............................21</w:t>
      </w:r>
    </w:p>
    <w:p w:rsidR="00CC4CCB" w:rsidRPr="00B85C54" w:rsidRDefault="00CC4CCB" w:rsidP="00207110">
      <w:pPr>
        <w:pStyle w:val="Default"/>
        <w:spacing w:after="52" w:line="276" w:lineRule="auto"/>
        <w:ind w:left="720" w:firstLine="720"/>
        <w:jc w:val="both"/>
      </w:pPr>
      <w:r w:rsidRPr="00B85C54">
        <w:t></w:t>
      </w:r>
      <w:r w:rsidRPr="00B85C54">
        <w:t>1 Level DFD.....................................................................</w:t>
      </w:r>
      <w:r w:rsidR="006340F3" w:rsidRPr="00B85C54">
        <w:t>..............................22</w:t>
      </w:r>
    </w:p>
    <w:p w:rsidR="00CC4CCB" w:rsidRPr="00B85C54" w:rsidRDefault="00CC4CCB" w:rsidP="00207110">
      <w:pPr>
        <w:pStyle w:val="Default"/>
        <w:spacing w:after="52" w:line="276" w:lineRule="auto"/>
        <w:ind w:left="1440" w:firstLine="720"/>
        <w:jc w:val="both"/>
      </w:pPr>
      <w:r w:rsidRPr="00B85C54">
        <w:t></w:t>
      </w:r>
      <w:r w:rsidRPr="00B85C54">
        <w:t>DFD for Admin Module.......................................</w:t>
      </w:r>
      <w:r w:rsidR="006340F3" w:rsidRPr="00B85C54">
        <w:t>..............................23</w:t>
      </w:r>
    </w:p>
    <w:p w:rsidR="00CC4CCB" w:rsidRPr="00B85C54" w:rsidRDefault="00CC4CCB" w:rsidP="00207110">
      <w:pPr>
        <w:pStyle w:val="Default"/>
        <w:spacing w:after="52" w:line="276" w:lineRule="auto"/>
        <w:ind w:left="1440" w:firstLine="720"/>
        <w:jc w:val="both"/>
      </w:pPr>
      <w:r w:rsidRPr="00B85C54">
        <w:t></w:t>
      </w:r>
      <w:r w:rsidRPr="00B85C54">
        <w:t></w:t>
      </w:r>
      <w:r w:rsidR="00501EAD" w:rsidRPr="00B85C54">
        <w:t>DFD for Investigator</w:t>
      </w:r>
      <w:r w:rsidRPr="00B85C54">
        <w:t xml:space="preserve"> Module.........................................</w:t>
      </w:r>
      <w:r w:rsidR="00501EAD" w:rsidRPr="00B85C54">
        <w:t>...</w:t>
      </w:r>
      <w:r w:rsidR="006340F3" w:rsidRPr="00B85C54">
        <w:t>.................23</w:t>
      </w:r>
    </w:p>
    <w:p w:rsidR="00CC4CCB" w:rsidRPr="00B85C54" w:rsidRDefault="00CC4CCB" w:rsidP="00207110">
      <w:pPr>
        <w:pStyle w:val="Default"/>
        <w:spacing w:after="52" w:line="276" w:lineRule="auto"/>
        <w:ind w:left="1440" w:firstLine="720"/>
        <w:jc w:val="both"/>
      </w:pPr>
      <w:r w:rsidRPr="00B85C54">
        <w:t></w:t>
      </w:r>
      <w:r w:rsidRPr="00B85C54">
        <w:t>DFD for Public User Module..............................................</w:t>
      </w:r>
      <w:r w:rsidR="006340F3" w:rsidRPr="00B85C54">
        <w:t>...............24</w:t>
      </w:r>
    </w:p>
    <w:p w:rsidR="00CC4CCB" w:rsidRPr="00B85C54" w:rsidRDefault="00CC4CCB" w:rsidP="00207110">
      <w:pPr>
        <w:pStyle w:val="Default"/>
        <w:spacing w:after="52" w:line="276" w:lineRule="auto"/>
        <w:ind w:firstLine="720"/>
        <w:jc w:val="both"/>
      </w:pPr>
      <w:r w:rsidRPr="00B85C54">
        <w:lastRenderedPageBreak/>
        <w:t></w:t>
      </w:r>
      <w:r w:rsidRPr="00B85C54">
        <w:t>Flow</w:t>
      </w:r>
      <w:r w:rsidR="00030163" w:rsidRPr="00B85C54">
        <w:t xml:space="preserve"> Charts............</w:t>
      </w:r>
      <w:r w:rsidRPr="00B85C54">
        <w:t>..........................</w:t>
      </w:r>
      <w:r w:rsidR="00DA15C6" w:rsidRPr="00B85C54">
        <w:t>............</w:t>
      </w:r>
      <w:r w:rsidRPr="00B85C54">
        <w:t>...............................</w:t>
      </w:r>
      <w:r w:rsidR="006340F3" w:rsidRPr="00B85C54">
        <w:t>..............................25</w:t>
      </w:r>
    </w:p>
    <w:p w:rsidR="00501EAD"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Use Case Diagram...................................................................................................</w:t>
      </w:r>
      <w:r w:rsidR="00E46A1C" w:rsidRPr="00B85C54">
        <w:rPr>
          <w:rFonts w:ascii="Times New Roman" w:hAnsi="Times New Roman" w:cs="Times New Roman"/>
          <w:color w:val="000000"/>
          <w:sz w:val="24"/>
          <w:szCs w:val="24"/>
        </w:rPr>
        <w:t>..</w:t>
      </w:r>
      <w:r w:rsidR="006340F3" w:rsidRPr="00B85C54">
        <w:rPr>
          <w:rFonts w:ascii="Times New Roman" w:hAnsi="Times New Roman" w:cs="Times New Roman"/>
          <w:color w:val="000000"/>
          <w:sz w:val="24"/>
          <w:szCs w:val="24"/>
        </w:rPr>
        <w:t>26</w:t>
      </w:r>
    </w:p>
    <w:p w:rsidR="00501EAD" w:rsidRPr="00B85C54" w:rsidRDefault="00501EAD"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Activity Diagram...................................................................................................</w:t>
      </w:r>
      <w:r w:rsidR="00E46A1C" w:rsidRPr="00B85C54">
        <w:rPr>
          <w:rFonts w:ascii="Times New Roman" w:hAnsi="Times New Roman" w:cs="Times New Roman"/>
          <w:color w:val="000000"/>
          <w:sz w:val="24"/>
          <w:szCs w:val="24"/>
        </w:rPr>
        <w:t>....</w:t>
      </w:r>
      <w:r w:rsidR="006340F3" w:rsidRPr="00B85C54">
        <w:rPr>
          <w:rFonts w:ascii="Times New Roman" w:hAnsi="Times New Roman" w:cs="Times New Roman"/>
          <w:color w:val="000000"/>
          <w:sz w:val="24"/>
          <w:szCs w:val="24"/>
        </w:rPr>
        <w:t>27</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ER Diagram.............................................................................................................</w:t>
      </w:r>
      <w:r w:rsidR="00E46A1C" w:rsidRPr="00B85C54">
        <w:rPr>
          <w:rFonts w:ascii="Times New Roman" w:hAnsi="Times New Roman" w:cs="Times New Roman"/>
          <w:color w:val="000000"/>
          <w:sz w:val="24"/>
          <w:szCs w:val="24"/>
        </w:rPr>
        <w:t>..</w:t>
      </w:r>
      <w:r w:rsidR="006340F3" w:rsidRPr="00B85C54">
        <w:rPr>
          <w:rFonts w:ascii="Times New Roman" w:hAnsi="Times New Roman" w:cs="Times New Roman"/>
          <w:color w:val="000000"/>
          <w:sz w:val="24"/>
          <w:szCs w:val="24"/>
        </w:rPr>
        <w:t>28</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Database Design......................................................................................................</w:t>
      </w:r>
      <w:r w:rsidR="00E46A1C" w:rsidRPr="00B85C54">
        <w:rPr>
          <w:rFonts w:ascii="Times New Roman" w:hAnsi="Times New Roman" w:cs="Times New Roman"/>
          <w:color w:val="000000"/>
          <w:sz w:val="24"/>
          <w:szCs w:val="24"/>
        </w:rPr>
        <w:t>..</w:t>
      </w:r>
      <w:r w:rsidR="006340F3" w:rsidRPr="00B85C54">
        <w:rPr>
          <w:rFonts w:ascii="Times New Roman" w:hAnsi="Times New Roman" w:cs="Times New Roman"/>
          <w:color w:val="000000"/>
          <w:sz w:val="24"/>
          <w:szCs w:val="24"/>
        </w:rPr>
        <w:t>29</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Table Structure............................................................................................</w:t>
      </w:r>
      <w:r w:rsidR="00E46A1C" w:rsidRPr="00B85C54">
        <w:rPr>
          <w:rFonts w:ascii="Times New Roman" w:hAnsi="Times New Roman" w:cs="Times New Roman"/>
          <w:color w:val="000000"/>
          <w:sz w:val="24"/>
          <w:szCs w:val="24"/>
        </w:rPr>
        <w:t>...............</w:t>
      </w:r>
      <w:r w:rsidR="006340F3" w:rsidRPr="00B85C54">
        <w:rPr>
          <w:rFonts w:ascii="Times New Roman" w:hAnsi="Times New Roman" w:cs="Times New Roman"/>
          <w:color w:val="000000"/>
          <w:sz w:val="24"/>
          <w:szCs w:val="24"/>
        </w:rPr>
        <w:t>32</w:t>
      </w:r>
    </w:p>
    <w:p w:rsidR="00DA15C6" w:rsidRPr="00B85C54" w:rsidRDefault="00DA15C6"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6.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36 </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Functional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36 </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Structural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36 </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Unit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.....37 </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Integration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37 </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System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37 </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Acceptance Testing................................................................................................</w:t>
      </w:r>
      <w:r w:rsidR="00E46A1C"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38 </w:t>
      </w:r>
    </w:p>
    <w:p w:rsidR="00DA15C6" w:rsidRPr="00B85C54" w:rsidRDefault="00DA15C6"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7. Test Cases of Project.........................................................................................................</w:t>
      </w:r>
      <w:r w:rsidR="00E46A1C"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40</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w:t>
      </w:r>
      <w:r w:rsidR="00E46A1C" w:rsidRPr="00B85C54">
        <w:rPr>
          <w:rFonts w:ascii="Times New Roman" w:hAnsi="Times New Roman" w:cs="Times New Roman"/>
          <w:color w:val="000000"/>
          <w:sz w:val="24"/>
          <w:szCs w:val="24"/>
        </w:rPr>
        <w:t>Test Cases for Add User Activity</w:t>
      </w:r>
      <w:r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...............................44</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w:t>
      </w:r>
      <w:r w:rsidR="00E46A1C" w:rsidRPr="00B85C54">
        <w:rPr>
          <w:rFonts w:ascii="Times New Roman" w:hAnsi="Times New Roman" w:cs="Times New Roman"/>
          <w:color w:val="000000"/>
          <w:sz w:val="24"/>
          <w:szCs w:val="24"/>
        </w:rPr>
        <w:t>Test Cases for Add Case Activity</w:t>
      </w:r>
      <w:r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..............................48</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Test Cases for A</w:t>
      </w:r>
      <w:r w:rsidR="00E46A1C" w:rsidRPr="00B85C54">
        <w:rPr>
          <w:rFonts w:ascii="Times New Roman" w:hAnsi="Times New Roman" w:cs="Times New Roman"/>
          <w:color w:val="000000"/>
          <w:sz w:val="24"/>
          <w:szCs w:val="24"/>
        </w:rPr>
        <w:t>dd Evidence Activity.</w:t>
      </w:r>
      <w:r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..............................52</w:t>
      </w:r>
    </w:p>
    <w:p w:rsidR="00E46A1C" w:rsidRPr="00B85C54" w:rsidRDefault="00E46A1C"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Test Cases for Login Activity…..................................................</w:t>
      </w:r>
      <w:r w:rsidR="0021117E" w:rsidRPr="00B85C54">
        <w:rPr>
          <w:rFonts w:ascii="Times New Roman" w:hAnsi="Times New Roman" w:cs="Times New Roman"/>
          <w:color w:val="000000"/>
          <w:sz w:val="24"/>
          <w:szCs w:val="24"/>
        </w:rPr>
        <w:t>..............................54</w:t>
      </w:r>
    </w:p>
    <w:p w:rsidR="00DA15C6" w:rsidRPr="00B85C54" w:rsidRDefault="00DA15C6"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8. Implementation..................................................................................................................</w:t>
      </w:r>
      <w:r w:rsidR="00E46A1C"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58</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Implementation of the Project...............................................................................</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59</w:t>
      </w:r>
    </w:p>
    <w:p w:rsidR="00DA15C6" w:rsidRPr="00B85C54" w:rsidRDefault="00DA15C6" w:rsidP="00207110">
      <w:pPr>
        <w:autoSpaceDE w:val="0"/>
        <w:autoSpaceDN w:val="0"/>
        <w:adjustRightInd w:val="0"/>
        <w:spacing w:after="49"/>
        <w:ind w:left="720"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Conversion Plan........................................................................................</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60</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Post Implementation &amp; Software Maintenance....................................................</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60</w:t>
      </w:r>
    </w:p>
    <w:p w:rsidR="00DA15C6" w:rsidRPr="00B85C54" w:rsidRDefault="00DA15C6"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9. Project Legacy..................................................................................................................</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61</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Current Status of Project......................................................................................</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62</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Future Scope &amp; Enhancement..............................................................................</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63</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Technical Skill Learn..........................................................................................</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.62</w:t>
      </w:r>
    </w:p>
    <w:p w:rsidR="00DA15C6" w:rsidRPr="00B85C54" w:rsidRDefault="00DA15C6"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10. User Manual.....................................................................................................................</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63</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Screenshot of Front End.......................................................................................</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67</w:t>
      </w:r>
    </w:p>
    <w:p w:rsidR="00DA15C6" w:rsidRPr="00B85C54" w:rsidRDefault="00DA15C6" w:rsidP="00207110">
      <w:pPr>
        <w:autoSpaceDE w:val="0"/>
        <w:autoSpaceDN w:val="0"/>
        <w:adjustRightInd w:val="0"/>
        <w:spacing w:after="49"/>
        <w:ind w:left="720"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 xml:space="preserve">Investigator </w:t>
      </w:r>
      <w:r w:rsidRPr="00B85C54">
        <w:rPr>
          <w:rFonts w:ascii="Times New Roman" w:hAnsi="Times New Roman" w:cs="Times New Roman"/>
          <w:color w:val="000000"/>
          <w:sz w:val="24"/>
          <w:szCs w:val="24"/>
        </w:rPr>
        <w:t>User Module........................................................................</w:t>
      </w:r>
      <w:r w:rsidR="0021117E" w:rsidRPr="00B85C54">
        <w:rPr>
          <w:rFonts w:ascii="Times New Roman" w:hAnsi="Times New Roman" w:cs="Times New Roman"/>
          <w:color w:val="000000"/>
          <w:sz w:val="24"/>
          <w:szCs w:val="24"/>
        </w:rPr>
        <w:t>.....67</w:t>
      </w:r>
    </w:p>
    <w:p w:rsidR="00DA15C6" w:rsidRPr="00B85C54" w:rsidRDefault="00DA15C6" w:rsidP="00207110">
      <w:pPr>
        <w:autoSpaceDE w:val="0"/>
        <w:autoSpaceDN w:val="0"/>
        <w:adjustRightInd w:val="0"/>
        <w:spacing w:after="49"/>
        <w:ind w:firstLine="72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User Manual for Admin Module..........................................................................</w:t>
      </w:r>
      <w:r w:rsidR="004167B0"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67</w:t>
      </w:r>
    </w:p>
    <w:p w:rsidR="00DA15C6" w:rsidRPr="00B85C54" w:rsidRDefault="00DA15C6"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11. Source Code.........................................................................................</w:t>
      </w:r>
      <w:r w:rsidR="009F36FC" w:rsidRPr="00B85C54">
        <w:rPr>
          <w:rFonts w:ascii="Times New Roman" w:hAnsi="Times New Roman" w:cs="Times New Roman"/>
          <w:color w:val="000000"/>
          <w:sz w:val="24"/>
          <w:szCs w:val="24"/>
        </w:rPr>
        <w:t>.....</w:t>
      </w:r>
      <w:r w:rsidR="00E400F9" w:rsidRPr="00B85C54">
        <w:rPr>
          <w:rFonts w:ascii="Times New Roman" w:hAnsi="Times New Roman" w:cs="Times New Roman"/>
          <w:color w:val="000000"/>
          <w:sz w:val="24"/>
          <w:szCs w:val="24"/>
        </w:rPr>
        <w:t>..............................</w:t>
      </w:r>
      <w:r w:rsidR="0021117E" w:rsidRPr="00B85C54">
        <w:rPr>
          <w:rFonts w:ascii="Times New Roman" w:hAnsi="Times New Roman" w:cs="Times New Roman"/>
          <w:color w:val="000000"/>
          <w:sz w:val="24"/>
          <w:szCs w:val="24"/>
        </w:rPr>
        <w:t>68</w:t>
      </w:r>
    </w:p>
    <w:p w:rsidR="000B6ECF" w:rsidRPr="00B85C54" w:rsidRDefault="000B6ECF" w:rsidP="00207110">
      <w:pPr>
        <w:autoSpaceDE w:val="0"/>
        <w:autoSpaceDN w:val="0"/>
        <w:adjustRightInd w:val="0"/>
        <w:spacing w:after="49"/>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12. Bibliography…………………………………………………………………………</w:t>
      </w:r>
      <w:r w:rsidR="00E400F9" w:rsidRPr="00B85C54">
        <w:rPr>
          <w:rFonts w:ascii="Times New Roman" w:hAnsi="Times New Roman" w:cs="Times New Roman"/>
          <w:color w:val="000000"/>
          <w:sz w:val="24"/>
          <w:szCs w:val="24"/>
        </w:rPr>
        <w:t>……..100</w:t>
      </w:r>
    </w:p>
    <w:p w:rsidR="00CC4CCB" w:rsidRPr="00B85C54" w:rsidRDefault="00CC4CCB" w:rsidP="00AB4C78">
      <w:pPr>
        <w:jc w:val="both"/>
        <w:rPr>
          <w:rFonts w:ascii="Times New Roman" w:hAnsi="Times New Roman" w:cs="Times New Roman"/>
          <w:color w:val="000000"/>
          <w:sz w:val="24"/>
          <w:szCs w:val="24"/>
        </w:rPr>
      </w:pPr>
    </w:p>
    <w:p w:rsidR="008D6A50" w:rsidRPr="00B85C54" w:rsidRDefault="008D6A50" w:rsidP="00AB4C78">
      <w:pPr>
        <w:jc w:val="both"/>
        <w:rPr>
          <w:rFonts w:ascii="Times New Roman" w:hAnsi="Times New Roman" w:cs="Times New Roman"/>
          <w:color w:val="000000"/>
          <w:sz w:val="24"/>
          <w:szCs w:val="24"/>
        </w:rPr>
      </w:pPr>
    </w:p>
    <w:p w:rsidR="008D6A50" w:rsidRPr="00B85C54" w:rsidRDefault="008D6A50" w:rsidP="00AB4C78">
      <w:pPr>
        <w:jc w:val="both"/>
        <w:rPr>
          <w:rFonts w:ascii="Times New Roman" w:hAnsi="Times New Roman" w:cs="Times New Roman"/>
          <w:sz w:val="24"/>
          <w:szCs w:val="24"/>
        </w:rPr>
      </w:pPr>
    </w:p>
    <w:p w:rsidR="00207110" w:rsidRPr="00B85C54" w:rsidRDefault="00207110" w:rsidP="00AB4C78">
      <w:pPr>
        <w:jc w:val="both"/>
        <w:rPr>
          <w:rFonts w:ascii="Times New Roman" w:hAnsi="Times New Roman" w:cs="Times New Roman"/>
          <w:sz w:val="24"/>
          <w:szCs w:val="24"/>
        </w:rPr>
      </w:pPr>
    </w:p>
    <w:p w:rsidR="000854DC" w:rsidRPr="00B85C54" w:rsidRDefault="000854DC" w:rsidP="00AB4C78">
      <w:pPr>
        <w:jc w:val="both"/>
        <w:rPr>
          <w:rFonts w:ascii="Times New Roman" w:hAnsi="Times New Roman" w:cs="Times New Roman"/>
          <w:sz w:val="24"/>
          <w:szCs w:val="24"/>
        </w:rPr>
      </w:pPr>
    </w:p>
    <w:p w:rsidR="005F392C" w:rsidRPr="00B85C54" w:rsidRDefault="005F392C" w:rsidP="00AB4C78">
      <w:pPr>
        <w:jc w:val="both"/>
        <w:rPr>
          <w:rFonts w:ascii="Times New Roman" w:hAnsi="Times New Roman" w:cs="Times New Roman"/>
          <w:sz w:val="24"/>
          <w:szCs w:val="24"/>
        </w:rPr>
      </w:pPr>
    </w:p>
    <w:p w:rsidR="005F392C" w:rsidRPr="00B85C54" w:rsidRDefault="005F392C" w:rsidP="00AB4C78">
      <w:pPr>
        <w:jc w:val="both"/>
        <w:rPr>
          <w:rFonts w:ascii="Times New Roman" w:hAnsi="Times New Roman" w:cs="Times New Roman"/>
          <w:sz w:val="24"/>
          <w:szCs w:val="24"/>
        </w:rPr>
      </w:pPr>
    </w:p>
    <w:p w:rsidR="005F392C" w:rsidRPr="00B85C54" w:rsidRDefault="005F392C" w:rsidP="00AB4C78">
      <w:pPr>
        <w:jc w:val="both"/>
        <w:rPr>
          <w:rFonts w:ascii="Times New Roman" w:hAnsi="Times New Roman" w:cs="Times New Roman"/>
          <w:sz w:val="24"/>
          <w:szCs w:val="24"/>
        </w:rPr>
      </w:pPr>
    </w:p>
    <w:p w:rsidR="005F392C" w:rsidRPr="00B85C54" w:rsidRDefault="005F392C" w:rsidP="00AB4C78">
      <w:pPr>
        <w:jc w:val="both"/>
        <w:rPr>
          <w:rFonts w:ascii="Times New Roman" w:hAnsi="Times New Roman" w:cs="Times New Roman"/>
          <w:sz w:val="24"/>
          <w:szCs w:val="24"/>
        </w:rPr>
      </w:pPr>
    </w:p>
    <w:p w:rsidR="000854DC" w:rsidRPr="00B85C54" w:rsidRDefault="001C602E" w:rsidP="00AB4C78">
      <w:pPr>
        <w:tabs>
          <w:tab w:val="left" w:pos="2431"/>
        </w:tabs>
        <w:jc w:val="both"/>
        <w:rPr>
          <w:rFonts w:ascii="Times New Roman" w:hAnsi="Times New Roman" w:cs="Times New Roman"/>
          <w:sz w:val="24"/>
          <w:szCs w:val="24"/>
        </w:rPr>
      </w:pPr>
      <w:r w:rsidRPr="00B85C54">
        <w:rPr>
          <w:rFonts w:ascii="Times New Roman" w:hAnsi="Times New Roman" w:cs="Times New Roman"/>
          <w:sz w:val="24"/>
          <w:szCs w:val="24"/>
        </w:rPr>
        <w:tab/>
      </w:r>
    </w:p>
    <w:p w:rsidR="000854DC" w:rsidRPr="00B85C54" w:rsidRDefault="000854DC" w:rsidP="005F392C">
      <w:pPr>
        <w:pStyle w:val="ListParagraph"/>
        <w:numPr>
          <w:ilvl w:val="0"/>
          <w:numId w:val="1"/>
        </w:numPr>
        <w:jc w:val="both"/>
        <w:rPr>
          <w:rFonts w:ascii="Times New Roman" w:hAnsi="Times New Roman" w:cs="Times New Roman"/>
          <w:b/>
          <w:bCs/>
          <w:sz w:val="28"/>
          <w:szCs w:val="28"/>
        </w:rPr>
      </w:pPr>
      <w:r w:rsidRPr="00B85C54">
        <w:rPr>
          <w:rFonts w:ascii="Times New Roman" w:hAnsi="Times New Roman" w:cs="Times New Roman"/>
          <w:b/>
          <w:bCs/>
          <w:sz w:val="28"/>
          <w:szCs w:val="28"/>
        </w:rPr>
        <w:t>COMPANY PROFILE</w:t>
      </w:r>
    </w:p>
    <w:p w:rsidR="00435800" w:rsidRPr="00B85C54" w:rsidRDefault="00435800" w:rsidP="00435800">
      <w:pPr>
        <w:pStyle w:val="ListParagraph"/>
        <w:jc w:val="both"/>
        <w:rPr>
          <w:rFonts w:ascii="Times New Roman" w:hAnsi="Times New Roman" w:cs="Times New Roman"/>
          <w:b/>
          <w:bCs/>
          <w:sz w:val="28"/>
          <w:szCs w:val="28"/>
        </w:rPr>
      </w:pPr>
    </w:p>
    <w:p w:rsidR="008B7584" w:rsidRPr="00B85C54" w:rsidRDefault="008B7584" w:rsidP="00241353">
      <w:pPr>
        <w:pStyle w:val="ListParagraph"/>
        <w:numPr>
          <w:ilvl w:val="0"/>
          <w:numId w:val="25"/>
        </w:numPr>
        <w:tabs>
          <w:tab w:val="left" w:pos="3417"/>
        </w:tabs>
        <w:jc w:val="both"/>
        <w:rPr>
          <w:rFonts w:ascii="Times New Roman" w:hAnsi="Times New Roman" w:cs="Times New Roman"/>
          <w:b/>
          <w:bCs/>
          <w:sz w:val="24"/>
          <w:szCs w:val="24"/>
        </w:rPr>
      </w:pPr>
      <w:r w:rsidRPr="00B85C54">
        <w:rPr>
          <w:rFonts w:ascii="Times New Roman" w:hAnsi="Times New Roman" w:cs="Times New Roman"/>
          <w:b/>
          <w:sz w:val="24"/>
          <w:szCs w:val="24"/>
        </w:rPr>
        <w:t>Name of the Organization</w:t>
      </w:r>
      <w:r w:rsidRPr="00B85C54">
        <w:rPr>
          <w:rFonts w:ascii="Times New Roman" w:hAnsi="Times New Roman" w:cs="Times New Roman"/>
          <w:b/>
          <w:sz w:val="24"/>
          <w:szCs w:val="24"/>
        </w:rPr>
        <w:tab/>
      </w:r>
      <w:r w:rsidRPr="00B85C54">
        <w:rPr>
          <w:rFonts w:ascii="Times New Roman" w:hAnsi="Times New Roman" w:cs="Times New Roman"/>
          <w:bCs/>
          <w:noProof/>
          <w:sz w:val="28"/>
          <w:szCs w:val="28"/>
          <w:lang w:val="en-US"/>
        </w:rPr>
        <w:drawing>
          <wp:anchor distT="0" distB="0" distL="114300" distR="114300" simplePos="0" relativeHeight="251658240" behindDoc="0" locked="0" layoutInCell="1" allowOverlap="1">
            <wp:simplePos x="3097530" y="1282700"/>
            <wp:positionH relativeFrom="margin">
              <wp:align>right</wp:align>
            </wp:positionH>
            <wp:positionV relativeFrom="margin">
              <wp:align>top</wp:align>
            </wp:positionV>
            <wp:extent cx="2101850" cy="300355"/>
            <wp:effectExtent l="247650" t="285750" r="184150" b="404495"/>
            <wp:wrapSquare wrapText="bothSides"/>
            <wp:docPr id="2" name="Picture 2" descr="venturepac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nturepact_logo"/>
                    <pic:cNvPicPr>
                      <a:picLocks noChangeAspect="1" noChangeArrowheads="1"/>
                    </pic:cNvPicPr>
                  </pic:nvPicPr>
                  <pic:blipFill>
                    <a:blip r:embed="rId8">
                      <a:duotone>
                        <a:prstClr val="black"/>
                        <a:schemeClr val="accent5">
                          <a:tint val="45000"/>
                          <a:satMod val="400000"/>
                        </a:schemeClr>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1850" cy="300355"/>
                    </a:xfrm>
                    <a:prstGeom prst="rect">
                      <a:avLst/>
                    </a:prstGeom>
                    <a:ln>
                      <a:noFill/>
                    </a:ln>
                    <a:effectLst>
                      <a:outerShdw blurRad="457200" dist="139700" dir="2700000" sx="92000" sy="92000" algn="tl" rotWithShape="0">
                        <a:srgbClr val="333333">
                          <a:alpha val="88000"/>
                        </a:srgbClr>
                      </a:outerShdw>
                    </a:effectLst>
                  </pic:spPr>
                </pic:pic>
              </a:graphicData>
            </a:graphic>
          </wp:anchor>
        </w:drawing>
      </w:r>
    </w:p>
    <w:p w:rsidR="008B7584" w:rsidRPr="00B85C54" w:rsidRDefault="008B7584" w:rsidP="00AB4C78">
      <w:pPr>
        <w:pStyle w:val="NormalWeb"/>
        <w:spacing w:line="276" w:lineRule="auto"/>
        <w:jc w:val="both"/>
        <w:rPr>
          <w:b/>
        </w:rPr>
      </w:pPr>
      <w:r w:rsidRPr="00B85C54">
        <w:rPr>
          <w:b/>
        </w:rPr>
        <w:t>Overv</w:t>
      </w:r>
      <w:r w:rsidR="005A2BAB" w:rsidRPr="00B85C54">
        <w:rPr>
          <w:b/>
        </w:rPr>
        <w:t>iew:</w:t>
      </w:r>
    </w:p>
    <w:p w:rsidR="008B7584" w:rsidRPr="00B85C54" w:rsidRDefault="008B7584" w:rsidP="00AB4C78">
      <w:pPr>
        <w:pStyle w:val="NormalWeb"/>
        <w:spacing w:line="276" w:lineRule="auto"/>
        <w:jc w:val="both"/>
      </w:pPr>
      <w:r w:rsidRPr="00B85C54">
        <w:t>VenturePact is an online marketplace that connects businesses with pre-screened software development firms. The marketplace provides a transparent platform where companies can get customized pitches, see a firm’s ratings, inspect a verified portfolio, get their standard FAQs answered and make secure payments.</w:t>
      </w:r>
      <w:r w:rsidR="00AA54CC" w:rsidRPr="00B85C54">
        <w:t xml:space="preserve"> It is founded by Mr Pratham Mittal and Randy</w:t>
      </w:r>
      <w:r w:rsidR="005F392C" w:rsidRPr="00B85C54">
        <w:t xml:space="preserve"> </w:t>
      </w:r>
      <w:r w:rsidR="00AA54CC" w:rsidRPr="00B85C54">
        <w:t>Rayess</w:t>
      </w:r>
      <w:r w:rsidR="008029DC" w:rsidRPr="00B85C54">
        <w:t>.</w:t>
      </w:r>
    </w:p>
    <w:p w:rsidR="008B7584" w:rsidRPr="00B85C54" w:rsidRDefault="008B7584" w:rsidP="00AB4C78">
      <w:pPr>
        <w:pStyle w:val="NormalWeb"/>
        <w:spacing w:line="276" w:lineRule="auto"/>
        <w:ind w:firstLine="720"/>
        <w:jc w:val="both"/>
      </w:pPr>
      <w:r w:rsidRPr="00B85C54">
        <w:t>They have pre-screened hundreds of software development firms in different verticals and provide extensive data around each including client reviews &amp; ratings, validated portfolios and employee profiles. This transparency lets businesses make a better &amp; faster decision regarding which firm to go with for their high risk projects.</w:t>
      </w:r>
    </w:p>
    <w:p w:rsidR="00BE20B9" w:rsidRPr="00B85C54" w:rsidRDefault="00BE20B9" w:rsidP="00AB4C78">
      <w:pPr>
        <w:pStyle w:val="NormalWeb"/>
        <w:spacing w:line="276" w:lineRule="auto"/>
        <w:jc w:val="both"/>
      </w:pPr>
    </w:p>
    <w:p w:rsidR="00AC664C" w:rsidRPr="00B85C54" w:rsidRDefault="00AC664C" w:rsidP="00AB4C78">
      <w:pPr>
        <w:pStyle w:val="NormalWeb"/>
        <w:spacing w:line="276" w:lineRule="auto"/>
        <w:jc w:val="both"/>
        <w:rPr>
          <w:b/>
        </w:rPr>
      </w:pPr>
      <w:r w:rsidRPr="00B85C54">
        <w:rPr>
          <w:b/>
        </w:rPr>
        <w:t>Clients:</w:t>
      </w:r>
    </w:p>
    <w:p w:rsidR="00AA54CC" w:rsidRPr="00B85C54" w:rsidRDefault="008029DC" w:rsidP="00AB4C78">
      <w:pPr>
        <w:pStyle w:val="NormalWeb"/>
        <w:spacing w:line="276" w:lineRule="auto"/>
        <w:jc w:val="both"/>
      </w:pPr>
      <w:r w:rsidRPr="00B85C54">
        <w:t>ESPN, Flip Kart, Adidas, Yale University, BMW, Ashoka</w:t>
      </w:r>
    </w:p>
    <w:p w:rsidR="00BE20B9" w:rsidRPr="00B85C54" w:rsidRDefault="00BE20B9" w:rsidP="00AB4C78">
      <w:pPr>
        <w:pStyle w:val="NormalWeb"/>
        <w:spacing w:line="276" w:lineRule="auto"/>
        <w:jc w:val="both"/>
        <w:rPr>
          <w:b/>
        </w:rPr>
      </w:pPr>
    </w:p>
    <w:p w:rsidR="000854DC" w:rsidRPr="00B85C54" w:rsidRDefault="005A2BAB" w:rsidP="00AB4C78">
      <w:pPr>
        <w:jc w:val="both"/>
        <w:rPr>
          <w:rFonts w:ascii="Times New Roman" w:hAnsi="Times New Roman" w:cs="Times New Roman"/>
          <w:b/>
          <w:sz w:val="24"/>
          <w:szCs w:val="24"/>
        </w:rPr>
      </w:pPr>
      <w:r w:rsidRPr="00B85C54">
        <w:rPr>
          <w:rFonts w:ascii="Times New Roman" w:hAnsi="Times New Roman" w:cs="Times New Roman"/>
          <w:b/>
          <w:sz w:val="24"/>
          <w:szCs w:val="24"/>
        </w:rPr>
        <w:t>Offices:</w:t>
      </w:r>
    </w:p>
    <w:p w:rsidR="00B50D0D" w:rsidRPr="00B85C54" w:rsidRDefault="008029DC" w:rsidP="00AB4C78">
      <w:pPr>
        <w:jc w:val="both"/>
        <w:rPr>
          <w:rFonts w:ascii="Times New Roman" w:hAnsi="Times New Roman" w:cs="Times New Roman"/>
          <w:sz w:val="24"/>
          <w:szCs w:val="24"/>
        </w:rPr>
      </w:pPr>
      <w:r w:rsidRPr="00B85C54">
        <w:rPr>
          <w:rFonts w:ascii="Times New Roman" w:hAnsi="Times New Roman" w:cs="Times New Roman"/>
          <w:sz w:val="24"/>
          <w:szCs w:val="24"/>
        </w:rPr>
        <w:t>Its</w:t>
      </w:r>
      <w:r w:rsidR="005A2BAB" w:rsidRPr="00B85C54">
        <w:rPr>
          <w:rFonts w:ascii="Times New Roman" w:hAnsi="Times New Roman" w:cs="Times New Roman"/>
          <w:sz w:val="24"/>
          <w:szCs w:val="24"/>
        </w:rPr>
        <w:t xml:space="preserve"> offices are located in New York City &amp; Philadelphia. </w:t>
      </w:r>
    </w:p>
    <w:p w:rsidR="00B50D0D" w:rsidRPr="00B85C54" w:rsidRDefault="00B50D0D" w:rsidP="00AB4C78">
      <w:pPr>
        <w:jc w:val="both"/>
        <w:rPr>
          <w:rFonts w:ascii="Times New Roman" w:hAnsi="Times New Roman" w:cs="Times New Roman"/>
          <w:sz w:val="24"/>
          <w:szCs w:val="24"/>
        </w:rPr>
      </w:pPr>
    </w:p>
    <w:p w:rsidR="00B50D0D" w:rsidRPr="00B85C54" w:rsidRDefault="00B50D0D" w:rsidP="00AB4C78">
      <w:pPr>
        <w:spacing w:before="100" w:beforeAutospacing="1" w:after="100" w:afterAutospacing="1"/>
        <w:outlineLvl w:val="1"/>
        <w:rPr>
          <w:rFonts w:ascii="Times New Roman" w:eastAsia="Times New Roman" w:hAnsi="Times New Roman" w:cs="Times New Roman"/>
          <w:b/>
          <w:bCs/>
          <w:sz w:val="28"/>
          <w:szCs w:val="36"/>
          <w:lang w:eastAsia="en-IN"/>
        </w:rPr>
      </w:pPr>
      <w:r w:rsidRPr="00B85C54">
        <w:rPr>
          <w:rFonts w:ascii="Times New Roman" w:eastAsia="Times New Roman" w:hAnsi="Times New Roman" w:cs="Times New Roman"/>
          <w:b/>
          <w:bCs/>
          <w:sz w:val="28"/>
          <w:szCs w:val="36"/>
          <w:lang w:eastAsia="en-IN"/>
        </w:rPr>
        <w:t>Services:</w:t>
      </w:r>
    </w:p>
    <w:p w:rsidR="00B50D0D" w:rsidRPr="00B85C54" w:rsidRDefault="00B50D0D" w:rsidP="00AB4C78">
      <w:pPr>
        <w:jc w:val="both"/>
        <w:rPr>
          <w:rFonts w:ascii="Times New Roman" w:hAnsi="Times New Roman" w:cs="Times New Roman"/>
          <w:sz w:val="24"/>
          <w:szCs w:val="24"/>
        </w:rPr>
      </w:pPr>
      <w:r w:rsidRPr="00B85C54">
        <w:rPr>
          <w:rFonts w:ascii="Times New Roman" w:hAnsi="Times New Roman" w:cs="Times New Roman"/>
          <w:b/>
          <w:sz w:val="24"/>
          <w:szCs w:val="24"/>
        </w:rPr>
        <w:t xml:space="preserve">Mobile applications: </w:t>
      </w:r>
      <w:r w:rsidRPr="00B85C54">
        <w:rPr>
          <w:rFonts w:ascii="Times New Roman" w:hAnsi="Times New Roman" w:cs="Times New Roman"/>
          <w:sz w:val="24"/>
          <w:szCs w:val="24"/>
        </w:rPr>
        <w:t>Technologies served: IOS, Android, Symbian, Blackberry (6 more)</w:t>
      </w:r>
    </w:p>
    <w:p w:rsidR="00B50D0D" w:rsidRPr="00B85C54" w:rsidRDefault="00B50D0D" w:rsidP="00AB4C78">
      <w:pPr>
        <w:jc w:val="both"/>
        <w:rPr>
          <w:rFonts w:ascii="Times New Roman" w:hAnsi="Times New Roman" w:cs="Times New Roman"/>
          <w:sz w:val="24"/>
          <w:szCs w:val="24"/>
        </w:rPr>
      </w:pPr>
      <w:r w:rsidRPr="00B85C54">
        <w:rPr>
          <w:rFonts w:ascii="Times New Roman" w:hAnsi="Times New Roman" w:cs="Times New Roman"/>
          <w:b/>
          <w:sz w:val="24"/>
          <w:szCs w:val="24"/>
        </w:rPr>
        <w:t>Web applications</w:t>
      </w:r>
      <w:r w:rsidRPr="00B85C54">
        <w:rPr>
          <w:rFonts w:ascii="Times New Roman" w:hAnsi="Times New Roman" w:cs="Times New Roman"/>
          <w:sz w:val="24"/>
          <w:szCs w:val="24"/>
        </w:rPr>
        <w:t>: Technologies served: Ruby, php, Python, Java (32 more)</w:t>
      </w:r>
    </w:p>
    <w:p w:rsidR="00B50D0D" w:rsidRPr="00B85C54" w:rsidRDefault="00B50D0D" w:rsidP="00AB4C78">
      <w:pPr>
        <w:jc w:val="both"/>
        <w:rPr>
          <w:rFonts w:ascii="Times New Roman" w:hAnsi="Times New Roman" w:cs="Times New Roman"/>
          <w:sz w:val="24"/>
          <w:szCs w:val="24"/>
        </w:rPr>
      </w:pPr>
      <w:r w:rsidRPr="00B85C54">
        <w:rPr>
          <w:rFonts w:ascii="Times New Roman" w:hAnsi="Times New Roman" w:cs="Times New Roman"/>
          <w:b/>
          <w:sz w:val="24"/>
          <w:szCs w:val="24"/>
        </w:rPr>
        <w:t>Business applications:</w:t>
      </w:r>
      <w:r w:rsidRPr="00B85C54">
        <w:rPr>
          <w:rFonts w:ascii="Times New Roman" w:hAnsi="Times New Roman" w:cs="Times New Roman"/>
          <w:sz w:val="24"/>
          <w:szCs w:val="24"/>
        </w:rPr>
        <w:t xml:space="preserve"> Platforms served: SAP, Oracle (16 more)</w:t>
      </w:r>
    </w:p>
    <w:p w:rsidR="00B50D0D" w:rsidRPr="00B85C54" w:rsidRDefault="007A7AF6" w:rsidP="00AB4C78">
      <w:pPr>
        <w:jc w:val="both"/>
        <w:rPr>
          <w:rFonts w:ascii="Times New Roman" w:hAnsi="Times New Roman" w:cs="Times New Roman"/>
          <w:sz w:val="24"/>
          <w:szCs w:val="24"/>
        </w:rPr>
      </w:pPr>
      <w:r w:rsidRPr="00B85C54">
        <w:rPr>
          <w:rFonts w:ascii="Times New Roman" w:hAnsi="Times New Roman" w:cs="Times New Roman"/>
          <w:b/>
          <w:sz w:val="24"/>
          <w:szCs w:val="24"/>
        </w:rPr>
        <w:t>Wearable</w:t>
      </w:r>
      <w:r w:rsidR="00B50D0D" w:rsidRPr="00B85C54">
        <w:rPr>
          <w:rFonts w:ascii="Times New Roman" w:hAnsi="Times New Roman" w:cs="Times New Roman"/>
          <w:b/>
          <w:sz w:val="24"/>
          <w:szCs w:val="24"/>
        </w:rPr>
        <w:t>&amp; Internet of things</w:t>
      </w:r>
      <w:r w:rsidR="00BE20B9" w:rsidRPr="00B85C54">
        <w:rPr>
          <w:rFonts w:ascii="Times New Roman" w:hAnsi="Times New Roman" w:cs="Times New Roman"/>
          <w:sz w:val="24"/>
          <w:szCs w:val="24"/>
        </w:rPr>
        <w:t xml:space="preserve"> Technologies: </w:t>
      </w:r>
      <w:r w:rsidR="00BE20B9" w:rsidRPr="00B85C54">
        <w:rPr>
          <w:rFonts w:ascii="Times New Roman" w:hAnsi="Times New Roman" w:cs="Times New Roman"/>
          <w:bCs/>
          <w:sz w:val="24"/>
          <w:szCs w:val="24"/>
        </w:rPr>
        <w:t xml:space="preserve">Google Glass, Galaxy Watch, iBeacon </w:t>
      </w:r>
    </w:p>
    <w:p w:rsidR="00B50D0D" w:rsidRPr="00B85C54" w:rsidRDefault="00B50D0D" w:rsidP="00AB4C78">
      <w:pPr>
        <w:jc w:val="both"/>
        <w:rPr>
          <w:rFonts w:ascii="Times New Roman" w:hAnsi="Times New Roman" w:cs="Times New Roman"/>
          <w:sz w:val="24"/>
          <w:szCs w:val="24"/>
        </w:rPr>
      </w:pPr>
      <w:r w:rsidRPr="00B85C54">
        <w:rPr>
          <w:rFonts w:ascii="Times New Roman" w:hAnsi="Times New Roman" w:cs="Times New Roman"/>
          <w:b/>
          <w:sz w:val="24"/>
          <w:szCs w:val="24"/>
        </w:rPr>
        <w:lastRenderedPageBreak/>
        <w:t>UI/UX Design</w:t>
      </w:r>
      <w:r w:rsidR="00BE20B9" w:rsidRPr="00B85C54">
        <w:rPr>
          <w:rFonts w:ascii="Times New Roman" w:hAnsi="Times New Roman" w:cs="Times New Roman"/>
          <w:sz w:val="24"/>
          <w:szCs w:val="24"/>
        </w:rPr>
        <w:t xml:space="preserve"> categories: </w:t>
      </w:r>
      <w:r w:rsidR="00BE20B9" w:rsidRPr="00B85C54">
        <w:rPr>
          <w:rFonts w:ascii="Times New Roman" w:hAnsi="Times New Roman" w:cs="Times New Roman"/>
          <w:bCs/>
          <w:sz w:val="24"/>
          <w:szCs w:val="24"/>
        </w:rPr>
        <w:t>SaaS UI/UX, Mobile UI/UX, Mobile &amp; Web Ad design</w:t>
      </w:r>
    </w:p>
    <w:p w:rsidR="00B50D0D" w:rsidRPr="00B85C54" w:rsidRDefault="00B50D0D" w:rsidP="00AB4C78">
      <w:pPr>
        <w:jc w:val="both"/>
        <w:rPr>
          <w:rFonts w:ascii="Times New Roman" w:hAnsi="Times New Roman" w:cs="Times New Roman"/>
          <w:bCs/>
          <w:sz w:val="24"/>
          <w:szCs w:val="24"/>
        </w:rPr>
      </w:pPr>
      <w:r w:rsidRPr="00B85C54">
        <w:rPr>
          <w:rFonts w:ascii="Times New Roman" w:hAnsi="Times New Roman" w:cs="Times New Roman"/>
          <w:b/>
          <w:sz w:val="24"/>
          <w:szCs w:val="24"/>
        </w:rPr>
        <w:t>Big data &amp; data visualization</w:t>
      </w:r>
      <w:r w:rsidR="00BE20B9" w:rsidRPr="00B85C54">
        <w:rPr>
          <w:rFonts w:ascii="Times New Roman" w:hAnsi="Times New Roman" w:cs="Times New Roman"/>
          <w:b/>
          <w:sz w:val="24"/>
          <w:szCs w:val="24"/>
        </w:rPr>
        <w:t xml:space="preserve">: </w:t>
      </w:r>
      <w:r w:rsidR="00BE20B9" w:rsidRPr="00B85C54">
        <w:rPr>
          <w:rFonts w:ascii="Times New Roman" w:hAnsi="Times New Roman" w:cs="Times New Roman"/>
          <w:sz w:val="24"/>
          <w:szCs w:val="24"/>
        </w:rPr>
        <w:t xml:space="preserve">Technologies served: </w:t>
      </w:r>
      <w:r w:rsidR="00BE20B9" w:rsidRPr="00B85C54">
        <w:rPr>
          <w:rFonts w:ascii="Times New Roman" w:hAnsi="Times New Roman" w:cs="Times New Roman"/>
          <w:bCs/>
          <w:sz w:val="24"/>
          <w:szCs w:val="24"/>
        </w:rPr>
        <w:t>Hadoop, MapReduce, and R (11 more)</w:t>
      </w:r>
    </w:p>
    <w:p w:rsidR="004158EC" w:rsidRPr="00B85C54" w:rsidRDefault="004158EC" w:rsidP="00AB4C78">
      <w:pPr>
        <w:jc w:val="both"/>
        <w:rPr>
          <w:rFonts w:ascii="Times New Roman" w:hAnsi="Times New Roman" w:cs="Times New Roman"/>
          <w:bCs/>
          <w:sz w:val="24"/>
          <w:szCs w:val="24"/>
        </w:rPr>
      </w:pPr>
    </w:p>
    <w:p w:rsidR="004158EC" w:rsidRPr="00B85C54" w:rsidRDefault="004158EC" w:rsidP="00AB4C78">
      <w:pPr>
        <w:jc w:val="both"/>
        <w:rPr>
          <w:rFonts w:ascii="Times New Roman" w:hAnsi="Times New Roman" w:cs="Times New Roman"/>
          <w:bCs/>
          <w:sz w:val="24"/>
          <w:szCs w:val="24"/>
        </w:rPr>
      </w:pPr>
    </w:p>
    <w:p w:rsidR="00241353" w:rsidRPr="00B85C54" w:rsidRDefault="00241353" w:rsidP="00AB4C78">
      <w:pPr>
        <w:jc w:val="both"/>
        <w:rPr>
          <w:rFonts w:ascii="Times New Roman" w:hAnsi="Times New Roman" w:cs="Times New Roman"/>
          <w:bCs/>
          <w:sz w:val="24"/>
          <w:szCs w:val="24"/>
        </w:rPr>
      </w:pPr>
    </w:p>
    <w:p w:rsidR="00241353" w:rsidRPr="00B85C54" w:rsidRDefault="00241353" w:rsidP="00241353">
      <w:pPr>
        <w:pStyle w:val="ListParagraph"/>
        <w:numPr>
          <w:ilvl w:val="0"/>
          <w:numId w:val="25"/>
        </w:numPr>
        <w:jc w:val="both"/>
        <w:rPr>
          <w:rFonts w:ascii="Times New Roman" w:hAnsi="Times New Roman" w:cs="Times New Roman"/>
          <w:b/>
          <w:bCs/>
          <w:sz w:val="24"/>
          <w:szCs w:val="24"/>
          <w:lang w:val="en-US"/>
        </w:rPr>
      </w:pPr>
      <w:r w:rsidRPr="00B85C54">
        <w:rPr>
          <w:rFonts w:ascii="Times New Roman" w:hAnsi="Times New Roman" w:cs="Times New Roman"/>
          <w:b/>
          <w:bCs/>
          <w:sz w:val="28"/>
          <w:szCs w:val="24"/>
          <w:lang w:val="en-US"/>
        </w:rPr>
        <w:t>Products of VenturePac</w:t>
      </w:r>
      <w:r w:rsidRPr="00B85C54">
        <w:rPr>
          <w:rFonts w:ascii="Times New Roman" w:hAnsi="Times New Roman" w:cs="Times New Roman"/>
          <w:b/>
          <w:bCs/>
          <w:sz w:val="24"/>
          <w:szCs w:val="24"/>
          <w:lang w:val="en-US"/>
        </w:rPr>
        <w:t>t</w:t>
      </w:r>
    </w:p>
    <w:p w:rsidR="00161C97" w:rsidRPr="00B85C54" w:rsidRDefault="00161C97" w:rsidP="00161C97">
      <w:pPr>
        <w:ind w:left="360"/>
        <w:jc w:val="both"/>
        <w:rPr>
          <w:rFonts w:ascii="Times New Roman" w:hAnsi="Times New Roman" w:cs="Times New Roman"/>
          <w:b/>
          <w:bCs/>
          <w:sz w:val="24"/>
          <w:szCs w:val="24"/>
          <w:lang w:val="en-US"/>
        </w:rPr>
      </w:pPr>
    </w:p>
    <w:p w:rsidR="0068025B" w:rsidRPr="00B85C54" w:rsidRDefault="0068025B" w:rsidP="00241353">
      <w:pPr>
        <w:pStyle w:val="ListParagraph"/>
        <w:numPr>
          <w:ilvl w:val="0"/>
          <w:numId w:val="26"/>
        </w:numPr>
        <w:jc w:val="both"/>
        <w:rPr>
          <w:rFonts w:ascii="Times New Roman" w:hAnsi="Times New Roman" w:cs="Times New Roman"/>
          <w:bCs/>
          <w:sz w:val="24"/>
          <w:szCs w:val="24"/>
        </w:rPr>
      </w:pPr>
      <w:r w:rsidRPr="00B85C54">
        <w:rPr>
          <w:rFonts w:ascii="Times New Roman" w:hAnsi="Times New Roman" w:cs="Times New Roman"/>
          <w:b/>
          <w:bCs/>
          <w:sz w:val="24"/>
          <w:szCs w:val="24"/>
          <w:lang w:val="en-US"/>
        </w:rPr>
        <w:t>MidWife – A Healthcare App</w:t>
      </w:r>
    </w:p>
    <w:p w:rsidR="004158EC" w:rsidRPr="00B85C54" w:rsidRDefault="0068025B" w:rsidP="0068025B">
      <w:pPr>
        <w:jc w:val="both"/>
        <w:rPr>
          <w:rFonts w:ascii="Times New Roman" w:hAnsi="Times New Roman" w:cs="Times New Roman"/>
          <w:bCs/>
          <w:sz w:val="24"/>
          <w:szCs w:val="24"/>
        </w:rPr>
      </w:pPr>
      <w:r w:rsidRPr="00B85C54">
        <w:rPr>
          <w:rFonts w:ascii="Times New Roman" w:hAnsi="Times New Roman" w:cs="Times New Roman"/>
          <w:bCs/>
          <w:sz w:val="24"/>
          <w:szCs w:val="24"/>
        </w:rPr>
        <w:t>MidWife is a healthcare app, helping maternity in remote locations. App helps ladies who are in remote locations and gives information on their medical history, treatment and follow-ups. App also provides items available with a shopping cart.</w:t>
      </w:r>
    </w:p>
    <w:p w:rsidR="0068025B" w:rsidRPr="00B85C54" w:rsidRDefault="0068025B" w:rsidP="00241353">
      <w:pPr>
        <w:pStyle w:val="ListParagraph"/>
        <w:numPr>
          <w:ilvl w:val="0"/>
          <w:numId w:val="26"/>
        </w:numPr>
        <w:jc w:val="both"/>
        <w:rPr>
          <w:rFonts w:ascii="Times New Roman" w:hAnsi="Times New Roman" w:cs="Times New Roman"/>
          <w:bCs/>
          <w:sz w:val="24"/>
          <w:szCs w:val="24"/>
        </w:rPr>
      </w:pPr>
      <w:r w:rsidRPr="00B85C54">
        <w:rPr>
          <w:rFonts w:ascii="Times New Roman" w:hAnsi="Times New Roman" w:cs="Times New Roman"/>
          <w:b/>
          <w:bCs/>
          <w:sz w:val="24"/>
          <w:szCs w:val="24"/>
          <w:lang w:val="en-US"/>
        </w:rPr>
        <w:t>RetailCo – An Ecommerce App</w:t>
      </w:r>
    </w:p>
    <w:p w:rsidR="0068025B" w:rsidRPr="00B85C54" w:rsidRDefault="0068025B" w:rsidP="0068025B">
      <w:pPr>
        <w:jc w:val="both"/>
        <w:rPr>
          <w:rFonts w:ascii="Times New Roman" w:hAnsi="Times New Roman" w:cs="Times New Roman"/>
          <w:bCs/>
          <w:sz w:val="24"/>
          <w:szCs w:val="24"/>
          <w:lang w:val="en-GB"/>
        </w:rPr>
      </w:pPr>
      <w:r w:rsidRPr="00B85C54">
        <w:rPr>
          <w:rFonts w:ascii="Times New Roman" w:hAnsi="Times New Roman" w:cs="Times New Roman"/>
          <w:bCs/>
          <w:sz w:val="24"/>
          <w:szCs w:val="24"/>
          <w:lang w:val="en-GB"/>
        </w:rPr>
        <w:t>RetailCo is an iPhone app, which provides details of products in store. The app gives easy access to stores having products. The app gives the user the nearest store location withDistance. App also tells whether offers are available with the store or not.</w:t>
      </w:r>
    </w:p>
    <w:p w:rsidR="0068025B" w:rsidRPr="00B85C54" w:rsidRDefault="0068025B" w:rsidP="00241353">
      <w:pPr>
        <w:pStyle w:val="ListParagraph"/>
        <w:numPr>
          <w:ilvl w:val="0"/>
          <w:numId w:val="26"/>
        </w:numPr>
        <w:jc w:val="both"/>
        <w:rPr>
          <w:rFonts w:ascii="Times New Roman" w:hAnsi="Times New Roman" w:cs="Times New Roman"/>
          <w:bCs/>
          <w:sz w:val="24"/>
          <w:szCs w:val="24"/>
        </w:rPr>
      </w:pPr>
      <w:r w:rsidRPr="00B85C54">
        <w:rPr>
          <w:rFonts w:ascii="Times New Roman" w:hAnsi="Times New Roman" w:cs="Times New Roman"/>
          <w:b/>
          <w:bCs/>
          <w:sz w:val="24"/>
          <w:szCs w:val="24"/>
          <w:lang w:val="en-US"/>
        </w:rPr>
        <w:t>MatchMaker</w:t>
      </w:r>
    </w:p>
    <w:p w:rsidR="0068025B" w:rsidRPr="00B85C54" w:rsidRDefault="0068025B" w:rsidP="0068025B">
      <w:pPr>
        <w:jc w:val="both"/>
        <w:rPr>
          <w:rFonts w:ascii="Times New Roman" w:hAnsi="Times New Roman" w:cs="Times New Roman"/>
          <w:bCs/>
          <w:sz w:val="24"/>
          <w:szCs w:val="24"/>
        </w:rPr>
      </w:pPr>
      <w:r w:rsidRPr="00B85C54">
        <w:rPr>
          <w:rFonts w:ascii="Times New Roman" w:hAnsi="Times New Roman" w:cs="Times New Roman"/>
          <w:bCs/>
          <w:sz w:val="24"/>
          <w:szCs w:val="24"/>
          <w:lang w:val="en-GB"/>
        </w:rPr>
        <w:t>MatchMaker is a website providing social networking to people.</w:t>
      </w:r>
    </w:p>
    <w:p w:rsidR="0068025B" w:rsidRPr="00B85C54" w:rsidRDefault="0068025B" w:rsidP="00241353">
      <w:pPr>
        <w:pStyle w:val="ListParagraph"/>
        <w:numPr>
          <w:ilvl w:val="0"/>
          <w:numId w:val="26"/>
        </w:numPr>
        <w:jc w:val="both"/>
        <w:rPr>
          <w:rFonts w:ascii="Times New Roman" w:hAnsi="Times New Roman" w:cs="Times New Roman"/>
          <w:bCs/>
          <w:sz w:val="24"/>
          <w:szCs w:val="24"/>
          <w:lang w:val="en-GB"/>
        </w:rPr>
      </w:pPr>
      <w:r w:rsidRPr="00B85C54">
        <w:rPr>
          <w:rFonts w:ascii="Times New Roman" w:hAnsi="Times New Roman" w:cs="Times New Roman"/>
          <w:b/>
          <w:bCs/>
          <w:sz w:val="24"/>
          <w:szCs w:val="24"/>
          <w:lang w:val="en-US"/>
        </w:rPr>
        <w:t xml:space="preserve">AirCare </w:t>
      </w:r>
      <w:r w:rsidRPr="00B85C54">
        <w:rPr>
          <w:rFonts w:ascii="Times New Roman" w:hAnsi="Times New Roman" w:cs="Times New Roman"/>
          <w:bCs/>
          <w:sz w:val="24"/>
          <w:szCs w:val="24"/>
          <w:lang w:val="en-GB"/>
        </w:rPr>
        <w:t>Founder : George Xiangwen Zend</w:t>
      </w:r>
    </w:p>
    <w:p w:rsidR="0068025B" w:rsidRPr="00B85C54" w:rsidRDefault="0068025B" w:rsidP="0068025B">
      <w:pPr>
        <w:jc w:val="both"/>
        <w:rPr>
          <w:rFonts w:ascii="Times New Roman" w:hAnsi="Times New Roman" w:cs="Times New Roman"/>
          <w:bCs/>
          <w:sz w:val="24"/>
          <w:szCs w:val="24"/>
        </w:rPr>
      </w:pPr>
      <w:r w:rsidRPr="00B85C54">
        <w:rPr>
          <w:rFonts w:ascii="Times New Roman" w:hAnsi="Times New Roman" w:cs="Times New Roman"/>
          <w:bCs/>
          <w:sz w:val="24"/>
          <w:szCs w:val="24"/>
          <w:lang w:val="en-GB"/>
        </w:rPr>
        <w:t>Aircare is a medical app where doctor and patient can communicate directly using video chat.</w:t>
      </w:r>
    </w:p>
    <w:p w:rsidR="0068025B" w:rsidRPr="00B85C54" w:rsidRDefault="0068025B" w:rsidP="00241353">
      <w:pPr>
        <w:pStyle w:val="ListParagraph"/>
        <w:numPr>
          <w:ilvl w:val="0"/>
          <w:numId w:val="26"/>
        </w:numPr>
        <w:jc w:val="both"/>
        <w:rPr>
          <w:rFonts w:ascii="Times New Roman" w:hAnsi="Times New Roman" w:cs="Times New Roman"/>
          <w:bCs/>
          <w:sz w:val="24"/>
          <w:szCs w:val="24"/>
        </w:rPr>
      </w:pPr>
      <w:r w:rsidRPr="00B85C54">
        <w:rPr>
          <w:rFonts w:ascii="Times New Roman" w:hAnsi="Times New Roman" w:cs="Times New Roman"/>
          <w:b/>
          <w:bCs/>
          <w:sz w:val="24"/>
          <w:szCs w:val="24"/>
          <w:lang w:val="en-US"/>
        </w:rPr>
        <w:t xml:space="preserve">Boupp </w:t>
      </w:r>
      <w:r w:rsidRPr="00B85C54">
        <w:rPr>
          <w:rFonts w:ascii="Times New Roman" w:hAnsi="Times New Roman" w:cs="Times New Roman"/>
          <w:bCs/>
          <w:sz w:val="24"/>
          <w:szCs w:val="24"/>
          <w:lang w:val="en-GB"/>
        </w:rPr>
        <w:t>Founder : Parisa</w:t>
      </w:r>
    </w:p>
    <w:p w:rsidR="0068025B" w:rsidRPr="00B85C54" w:rsidRDefault="0068025B" w:rsidP="0068025B">
      <w:pPr>
        <w:jc w:val="both"/>
        <w:rPr>
          <w:rFonts w:ascii="Times New Roman" w:hAnsi="Times New Roman" w:cs="Times New Roman"/>
          <w:bCs/>
          <w:sz w:val="24"/>
          <w:szCs w:val="24"/>
        </w:rPr>
      </w:pPr>
      <w:r w:rsidRPr="00B85C54">
        <w:rPr>
          <w:rFonts w:ascii="Times New Roman" w:hAnsi="Times New Roman" w:cs="Times New Roman"/>
          <w:bCs/>
          <w:sz w:val="24"/>
          <w:szCs w:val="24"/>
          <w:lang w:val="en-GB"/>
        </w:rPr>
        <w:t>Boupp is a website providing fashion products, Multiple franchise companies can put their products. Companies can get advanced data results for the products.</w:t>
      </w:r>
    </w:p>
    <w:p w:rsidR="0068025B" w:rsidRPr="00B85C54" w:rsidRDefault="0068025B" w:rsidP="00241353">
      <w:pPr>
        <w:pStyle w:val="ListParagraph"/>
        <w:numPr>
          <w:ilvl w:val="0"/>
          <w:numId w:val="26"/>
        </w:numPr>
        <w:jc w:val="both"/>
        <w:rPr>
          <w:rFonts w:ascii="Times New Roman" w:hAnsi="Times New Roman" w:cs="Times New Roman"/>
          <w:bCs/>
          <w:sz w:val="24"/>
          <w:szCs w:val="24"/>
          <w:lang w:val="en-GB"/>
        </w:rPr>
      </w:pPr>
      <w:r w:rsidRPr="00B85C54">
        <w:rPr>
          <w:rFonts w:ascii="Times New Roman" w:hAnsi="Times New Roman" w:cs="Times New Roman"/>
          <w:b/>
          <w:bCs/>
          <w:sz w:val="24"/>
          <w:szCs w:val="24"/>
          <w:lang w:val="en-US"/>
        </w:rPr>
        <w:t>Accompliss</w:t>
      </w:r>
      <w:r w:rsidRPr="00B85C54">
        <w:rPr>
          <w:rFonts w:ascii="Times New Roman" w:hAnsi="Times New Roman" w:cs="Times New Roman"/>
          <w:bCs/>
          <w:sz w:val="24"/>
          <w:szCs w:val="24"/>
          <w:lang w:val="en-GB"/>
        </w:rPr>
        <w:t>Founder : Justin</w:t>
      </w:r>
    </w:p>
    <w:p w:rsidR="00493BB4" w:rsidRPr="00B85C54" w:rsidRDefault="00493BB4" w:rsidP="00493BB4">
      <w:pPr>
        <w:jc w:val="both"/>
        <w:rPr>
          <w:rFonts w:ascii="Times New Roman" w:hAnsi="Times New Roman" w:cs="Times New Roman"/>
          <w:bCs/>
          <w:sz w:val="24"/>
          <w:szCs w:val="24"/>
        </w:rPr>
      </w:pPr>
      <w:r w:rsidRPr="00B85C54">
        <w:rPr>
          <w:rFonts w:ascii="Times New Roman" w:hAnsi="Times New Roman" w:cs="Times New Roman"/>
          <w:bCs/>
          <w:sz w:val="24"/>
          <w:szCs w:val="24"/>
          <w:lang w:val="en-GB"/>
        </w:rPr>
        <w:t>Accompliss is a hotel management app, App allows customers to call room service, food, spa, room booking etc.</w:t>
      </w:r>
    </w:p>
    <w:p w:rsidR="00493BB4" w:rsidRPr="00B85C54" w:rsidRDefault="00493BB4" w:rsidP="00241353">
      <w:pPr>
        <w:pStyle w:val="ListParagraph"/>
        <w:numPr>
          <w:ilvl w:val="0"/>
          <w:numId w:val="26"/>
        </w:numPr>
        <w:jc w:val="both"/>
        <w:rPr>
          <w:rFonts w:ascii="Times New Roman" w:hAnsi="Times New Roman" w:cs="Times New Roman"/>
          <w:bCs/>
          <w:sz w:val="24"/>
          <w:szCs w:val="24"/>
        </w:rPr>
      </w:pPr>
      <w:r w:rsidRPr="00B85C54">
        <w:rPr>
          <w:rFonts w:ascii="Times New Roman" w:hAnsi="Times New Roman" w:cs="Times New Roman"/>
          <w:b/>
          <w:bCs/>
          <w:sz w:val="24"/>
          <w:szCs w:val="24"/>
          <w:lang w:val="en-US"/>
        </w:rPr>
        <w:t xml:space="preserve">FireFly </w:t>
      </w:r>
      <w:r w:rsidRPr="00B85C54">
        <w:rPr>
          <w:rFonts w:ascii="Times New Roman" w:hAnsi="Times New Roman" w:cs="Times New Roman"/>
          <w:bCs/>
          <w:sz w:val="24"/>
          <w:szCs w:val="24"/>
          <w:lang w:val="en-GB"/>
        </w:rPr>
        <w:t>Founder : Aziz</w:t>
      </w:r>
    </w:p>
    <w:p w:rsidR="00493BB4" w:rsidRPr="00B85C54" w:rsidRDefault="00493BB4" w:rsidP="00493BB4">
      <w:pPr>
        <w:jc w:val="both"/>
        <w:rPr>
          <w:rFonts w:ascii="Times New Roman" w:hAnsi="Times New Roman" w:cs="Times New Roman"/>
          <w:bCs/>
          <w:sz w:val="24"/>
          <w:szCs w:val="24"/>
          <w:lang w:val="en-GB"/>
        </w:rPr>
      </w:pPr>
      <w:r w:rsidRPr="00B85C54">
        <w:rPr>
          <w:rFonts w:ascii="Times New Roman" w:hAnsi="Times New Roman" w:cs="Times New Roman"/>
          <w:bCs/>
          <w:sz w:val="24"/>
          <w:szCs w:val="24"/>
          <w:lang w:val="en-GB"/>
        </w:rPr>
        <w:t>FireFly is browser sharing website, where two users can share there browser in real-time and can view the live actions.</w:t>
      </w:r>
    </w:p>
    <w:p w:rsidR="00241353" w:rsidRPr="00B85C54" w:rsidRDefault="00241353" w:rsidP="00241353">
      <w:pPr>
        <w:pStyle w:val="ListParagraph"/>
        <w:numPr>
          <w:ilvl w:val="0"/>
          <w:numId w:val="26"/>
        </w:numPr>
        <w:jc w:val="both"/>
        <w:rPr>
          <w:rFonts w:ascii="Times New Roman" w:hAnsi="Times New Roman" w:cs="Times New Roman"/>
          <w:bCs/>
          <w:sz w:val="24"/>
          <w:szCs w:val="24"/>
        </w:rPr>
      </w:pPr>
      <w:r w:rsidRPr="00B85C54">
        <w:rPr>
          <w:rFonts w:ascii="Times New Roman" w:hAnsi="Times New Roman" w:cs="Times New Roman"/>
          <w:b/>
          <w:bCs/>
          <w:sz w:val="24"/>
          <w:szCs w:val="24"/>
          <w:lang w:val="en-US"/>
        </w:rPr>
        <w:t xml:space="preserve">SmartyPal </w:t>
      </w:r>
      <w:r w:rsidRPr="00B85C54">
        <w:rPr>
          <w:rFonts w:ascii="Times New Roman" w:hAnsi="Times New Roman" w:cs="Times New Roman"/>
          <w:bCs/>
          <w:sz w:val="24"/>
          <w:szCs w:val="24"/>
          <w:lang w:val="en-GB"/>
        </w:rPr>
        <w:t>Founder : Prasanna</w:t>
      </w:r>
    </w:p>
    <w:p w:rsidR="00241353" w:rsidRPr="00B85C54" w:rsidRDefault="00241353" w:rsidP="00241353">
      <w:pPr>
        <w:jc w:val="both"/>
        <w:rPr>
          <w:rFonts w:ascii="Times New Roman" w:hAnsi="Times New Roman" w:cs="Times New Roman"/>
          <w:bCs/>
          <w:sz w:val="24"/>
          <w:szCs w:val="24"/>
        </w:rPr>
      </w:pPr>
      <w:r w:rsidRPr="00B85C54">
        <w:rPr>
          <w:rFonts w:ascii="Times New Roman" w:hAnsi="Times New Roman" w:cs="Times New Roman"/>
          <w:bCs/>
          <w:sz w:val="24"/>
          <w:szCs w:val="24"/>
          <w:lang w:val="en-GB"/>
        </w:rPr>
        <w:t>SmartyPal is a kids app where kids can read stories and app gives animation affects for the characters involved.</w:t>
      </w:r>
    </w:p>
    <w:p w:rsidR="004158EC" w:rsidRPr="00B85C54" w:rsidRDefault="004158EC" w:rsidP="00AB4C78">
      <w:pPr>
        <w:pStyle w:val="Default"/>
        <w:numPr>
          <w:ilvl w:val="0"/>
          <w:numId w:val="1"/>
        </w:numPr>
        <w:spacing w:after="52" w:line="276" w:lineRule="auto"/>
        <w:rPr>
          <w:b/>
          <w:sz w:val="28"/>
        </w:rPr>
      </w:pPr>
      <w:r w:rsidRPr="00B85C54">
        <w:rPr>
          <w:b/>
          <w:sz w:val="28"/>
        </w:rPr>
        <w:lastRenderedPageBreak/>
        <w:t xml:space="preserve">Profile of Problem </w:t>
      </w:r>
    </w:p>
    <w:p w:rsidR="005528C6" w:rsidRPr="00B85C54" w:rsidRDefault="005528C6" w:rsidP="00AB4C78">
      <w:pPr>
        <w:pStyle w:val="Default"/>
        <w:spacing w:after="52" w:line="276" w:lineRule="auto"/>
        <w:ind w:left="720"/>
        <w:rPr>
          <w:b/>
          <w:sz w:val="28"/>
        </w:rPr>
      </w:pPr>
    </w:p>
    <w:p w:rsidR="004158EC" w:rsidRPr="00B85C54" w:rsidRDefault="004158EC" w:rsidP="00AB4C78">
      <w:pPr>
        <w:pStyle w:val="Default"/>
        <w:spacing w:after="52" w:line="276" w:lineRule="auto"/>
        <w:rPr>
          <w:b/>
        </w:rPr>
      </w:pPr>
      <w:r w:rsidRPr="00B85C54">
        <w:rPr>
          <w:b/>
        </w:rPr>
        <w:t xml:space="preserve">Existing System </w:t>
      </w:r>
    </w:p>
    <w:p w:rsidR="005528C6" w:rsidRPr="00B85C54" w:rsidRDefault="005528C6" w:rsidP="00AB4C78">
      <w:pPr>
        <w:jc w:val="both"/>
        <w:rPr>
          <w:rFonts w:ascii="Times New Roman" w:hAnsi="Times New Roman" w:cs="Times New Roman"/>
          <w:sz w:val="24"/>
          <w:szCs w:val="24"/>
        </w:rPr>
      </w:pPr>
      <w:r w:rsidRPr="00B85C54">
        <w:rPr>
          <w:rFonts w:ascii="Times New Roman" w:hAnsi="Times New Roman" w:cs="Times New Roman"/>
          <w:sz w:val="24"/>
          <w:szCs w:val="24"/>
        </w:rPr>
        <w:t>Current forensic expert systems are based on manual gathering of evidences that are found at the crime location and storing the details in the papers. These systems have drawback of manipulation of the evidences before they are available to the forensic experts.Expert systems are computer programs that contain subject-specific knowledge. Expert systems can analyse a given set of data with the same skill as a human expert. In the forensic community, an expert system can assist forensic analysts with the routine processing of single source samples and can streamline sample processing workflow by alerting the analyst to those samples that require more thorough manual review as specified in the user defined rules.</w:t>
      </w:r>
    </w:p>
    <w:p w:rsidR="005528C6" w:rsidRPr="00B85C54" w:rsidRDefault="005528C6" w:rsidP="00AB4C78">
      <w:pPr>
        <w:pStyle w:val="Default"/>
        <w:spacing w:after="52" w:line="276" w:lineRule="auto"/>
      </w:pPr>
    </w:p>
    <w:p w:rsidR="004158EC" w:rsidRPr="00B85C54" w:rsidRDefault="004158EC" w:rsidP="00AB4C78">
      <w:pPr>
        <w:pStyle w:val="Default"/>
        <w:spacing w:after="52" w:line="276" w:lineRule="auto"/>
        <w:rPr>
          <w:b/>
        </w:rPr>
      </w:pPr>
      <w:r w:rsidRPr="00B85C54">
        <w:rPr>
          <w:b/>
        </w:rPr>
        <w:t xml:space="preserve">Disadvantage </w:t>
      </w:r>
    </w:p>
    <w:p w:rsidR="005528C6" w:rsidRPr="00B85C54" w:rsidRDefault="002F36AC" w:rsidP="00AB4C78">
      <w:pPr>
        <w:pStyle w:val="Default"/>
        <w:numPr>
          <w:ilvl w:val="0"/>
          <w:numId w:val="2"/>
        </w:numPr>
        <w:spacing w:after="52" w:line="276" w:lineRule="auto"/>
      </w:pPr>
      <w:r w:rsidRPr="00B85C54">
        <w:t>Unauthorised modification of the Evidences</w:t>
      </w:r>
    </w:p>
    <w:p w:rsidR="002F36AC" w:rsidRPr="00B85C54" w:rsidRDefault="002F36AC" w:rsidP="00AB4C78">
      <w:pPr>
        <w:pStyle w:val="Default"/>
        <w:numPr>
          <w:ilvl w:val="0"/>
          <w:numId w:val="2"/>
        </w:numPr>
        <w:spacing w:after="52" w:line="276" w:lineRule="auto"/>
      </w:pPr>
      <w:r w:rsidRPr="00B85C54">
        <w:t>Waste of time in collecting and storing the evidences</w:t>
      </w:r>
      <w:r w:rsidR="00037B1C" w:rsidRPr="00B85C54">
        <w:t xml:space="preserve"> manually</w:t>
      </w:r>
    </w:p>
    <w:p w:rsidR="002F36AC" w:rsidRPr="00B85C54" w:rsidRDefault="00CD293B" w:rsidP="00CD293B">
      <w:pPr>
        <w:pStyle w:val="Default"/>
        <w:numPr>
          <w:ilvl w:val="0"/>
          <w:numId w:val="2"/>
        </w:numPr>
        <w:spacing w:after="52" w:line="276" w:lineRule="auto"/>
      </w:pPr>
      <w:r w:rsidRPr="00B85C54">
        <w:t>Difficulty in searching cases</w:t>
      </w:r>
    </w:p>
    <w:p w:rsidR="002F36AC" w:rsidRPr="00B85C54" w:rsidRDefault="002F36AC" w:rsidP="00AB4C78">
      <w:pPr>
        <w:pStyle w:val="Default"/>
        <w:spacing w:after="52" w:line="276" w:lineRule="auto"/>
        <w:rPr>
          <w:b/>
        </w:rPr>
      </w:pPr>
    </w:p>
    <w:p w:rsidR="004158EC" w:rsidRPr="00B85C54" w:rsidRDefault="004158EC" w:rsidP="00AB4C78">
      <w:pPr>
        <w:pStyle w:val="Default"/>
        <w:spacing w:after="52" w:line="276" w:lineRule="auto"/>
        <w:rPr>
          <w:b/>
        </w:rPr>
      </w:pPr>
      <w:r w:rsidRPr="00B85C54">
        <w:rPr>
          <w:b/>
        </w:rPr>
        <w:t xml:space="preserve">Introduction </w:t>
      </w:r>
      <w:r w:rsidR="005528C6" w:rsidRPr="00B85C54">
        <w:rPr>
          <w:b/>
        </w:rPr>
        <w:t>to</w:t>
      </w:r>
      <w:r w:rsidRPr="00B85C54">
        <w:rPr>
          <w:b/>
        </w:rPr>
        <w:t xml:space="preserve"> “Forensic</w:t>
      </w:r>
      <w:r w:rsidR="007970F5" w:rsidRPr="00B85C54">
        <w:rPr>
          <w:b/>
        </w:rPr>
        <w:t xml:space="preserve"> Expert</w:t>
      </w:r>
      <w:r w:rsidRPr="00B85C54">
        <w:rPr>
          <w:b/>
        </w:rPr>
        <w:t xml:space="preserve"> System</w:t>
      </w:r>
      <w:r w:rsidR="007970F5" w:rsidRPr="00B85C54">
        <w:rPr>
          <w:b/>
        </w:rPr>
        <w:t>”</w:t>
      </w:r>
    </w:p>
    <w:p w:rsidR="005528C6" w:rsidRPr="00B85C54" w:rsidRDefault="005528C6" w:rsidP="00AB4C78">
      <w:pPr>
        <w:jc w:val="both"/>
        <w:rPr>
          <w:rFonts w:ascii="Times New Roman" w:hAnsi="Times New Roman" w:cs="Times New Roman"/>
          <w:sz w:val="24"/>
          <w:szCs w:val="24"/>
        </w:rPr>
      </w:pPr>
      <w:r w:rsidRPr="00B85C54">
        <w:rPr>
          <w:rFonts w:ascii="Times New Roman" w:hAnsi="Times New Roman" w:cs="Times New Roman"/>
          <w:sz w:val="24"/>
          <w:szCs w:val="24"/>
        </w:rPr>
        <w:t>Our proposed system will have interface available to collect and capture all the details of the evidences and store them at single place called server dynamically. These evidences can be viewed and used by the forensic experts to solve the cases. This system helps to resolve the issue of manipulation of collected evidences by automatically uploading all the collected evidences that can be accessed by only authorized person only like the forensic experts head.</w:t>
      </w:r>
    </w:p>
    <w:p w:rsidR="00DA6934" w:rsidRPr="00B85C54" w:rsidRDefault="00DA6934" w:rsidP="00AB4C78">
      <w:pPr>
        <w:jc w:val="both"/>
        <w:rPr>
          <w:rFonts w:ascii="Times New Roman" w:hAnsi="Times New Roman" w:cs="Times New Roman"/>
          <w:sz w:val="24"/>
          <w:szCs w:val="24"/>
        </w:rPr>
      </w:pPr>
      <w:r w:rsidRPr="00B85C54">
        <w:rPr>
          <w:rFonts w:ascii="Times New Roman" w:hAnsi="Times New Roman" w:cs="Times New Roman"/>
          <w:sz w:val="24"/>
          <w:szCs w:val="24"/>
        </w:rPr>
        <w:t>The goal of this forensics app is to perform a structured investigation while maintaining a documented chain of evidence to find out exactly what happened to different cases and who was responsible for it.</w:t>
      </w:r>
    </w:p>
    <w:p w:rsidR="005528C6" w:rsidRPr="00B85C54" w:rsidRDefault="005528C6" w:rsidP="00AB4C78">
      <w:pPr>
        <w:pStyle w:val="Default"/>
        <w:spacing w:after="52" w:line="276" w:lineRule="auto"/>
        <w:ind w:left="720" w:firstLine="720"/>
        <w:rPr>
          <w:b/>
        </w:rPr>
      </w:pPr>
    </w:p>
    <w:p w:rsidR="005528C6" w:rsidRPr="00B85C54" w:rsidRDefault="005528C6" w:rsidP="00AB4C78">
      <w:pPr>
        <w:pStyle w:val="Default"/>
        <w:spacing w:after="52" w:line="276" w:lineRule="auto"/>
        <w:rPr>
          <w:b/>
        </w:rPr>
      </w:pPr>
      <w:r w:rsidRPr="00B85C54">
        <w:rPr>
          <w:b/>
        </w:rPr>
        <w:t>Advantage</w:t>
      </w:r>
    </w:p>
    <w:p w:rsidR="004158EC" w:rsidRPr="00B85C54" w:rsidRDefault="004A046A" w:rsidP="00AB4C78">
      <w:pPr>
        <w:pStyle w:val="ListParagraph"/>
        <w:numPr>
          <w:ilvl w:val="0"/>
          <w:numId w:val="3"/>
        </w:numPr>
        <w:jc w:val="both"/>
        <w:rPr>
          <w:rFonts w:ascii="Times New Roman" w:hAnsi="Times New Roman" w:cs="Times New Roman"/>
          <w:sz w:val="24"/>
          <w:szCs w:val="24"/>
        </w:rPr>
      </w:pPr>
      <w:r w:rsidRPr="00B85C54">
        <w:rPr>
          <w:rFonts w:ascii="Times New Roman" w:hAnsi="Times New Roman" w:cs="Times New Roman"/>
          <w:sz w:val="24"/>
          <w:szCs w:val="24"/>
        </w:rPr>
        <w:t>Ease and quick access to the evidences</w:t>
      </w:r>
    </w:p>
    <w:p w:rsidR="004A046A" w:rsidRPr="00B85C54" w:rsidRDefault="004A046A" w:rsidP="00AB4C78">
      <w:pPr>
        <w:pStyle w:val="ListParagraph"/>
        <w:numPr>
          <w:ilvl w:val="0"/>
          <w:numId w:val="3"/>
        </w:numPr>
        <w:jc w:val="both"/>
        <w:rPr>
          <w:rFonts w:ascii="Times New Roman" w:hAnsi="Times New Roman" w:cs="Times New Roman"/>
          <w:sz w:val="24"/>
          <w:szCs w:val="24"/>
        </w:rPr>
      </w:pPr>
      <w:r w:rsidRPr="00B85C54">
        <w:rPr>
          <w:rFonts w:ascii="Times New Roman" w:hAnsi="Times New Roman" w:cs="Times New Roman"/>
          <w:sz w:val="24"/>
          <w:szCs w:val="24"/>
        </w:rPr>
        <w:t>Generation of reports of each cases and their evidences</w:t>
      </w:r>
    </w:p>
    <w:p w:rsidR="005067AD" w:rsidRPr="00B85C54" w:rsidRDefault="005067AD" w:rsidP="00AB4C78">
      <w:pPr>
        <w:pStyle w:val="ListParagraph"/>
        <w:numPr>
          <w:ilvl w:val="0"/>
          <w:numId w:val="3"/>
        </w:numPr>
        <w:rPr>
          <w:rFonts w:ascii="Times New Roman" w:hAnsi="Times New Roman" w:cs="Times New Roman"/>
          <w:sz w:val="24"/>
          <w:szCs w:val="24"/>
        </w:rPr>
      </w:pPr>
      <w:r w:rsidRPr="00B85C54">
        <w:rPr>
          <w:rFonts w:ascii="Times New Roman" w:hAnsi="Times New Roman" w:cs="Times New Roman"/>
          <w:sz w:val="24"/>
          <w:szCs w:val="24"/>
        </w:rPr>
        <w:t>Different module/form to capture each type of evidence</w:t>
      </w:r>
    </w:p>
    <w:p w:rsidR="00037B1C" w:rsidRPr="00B85C54" w:rsidRDefault="005067AD" w:rsidP="00037B1C">
      <w:pPr>
        <w:pStyle w:val="ListParagraph"/>
        <w:numPr>
          <w:ilvl w:val="0"/>
          <w:numId w:val="3"/>
        </w:numPr>
        <w:spacing w:after="52"/>
        <w:rPr>
          <w:rFonts w:ascii="Times New Roman" w:hAnsi="Times New Roman" w:cs="Times New Roman"/>
        </w:rPr>
      </w:pPr>
      <w:r w:rsidRPr="00B85C54">
        <w:rPr>
          <w:rFonts w:ascii="Times New Roman" w:hAnsi="Times New Roman" w:cs="Times New Roman"/>
          <w:sz w:val="24"/>
          <w:szCs w:val="24"/>
        </w:rPr>
        <w:t>Synchronization of collected evidences to save on  server</w:t>
      </w:r>
    </w:p>
    <w:p w:rsidR="00037B1C" w:rsidRPr="00B85C54" w:rsidRDefault="00037B1C" w:rsidP="00037B1C">
      <w:pPr>
        <w:pStyle w:val="ListParagraph"/>
        <w:numPr>
          <w:ilvl w:val="0"/>
          <w:numId w:val="3"/>
        </w:numPr>
        <w:spacing w:after="52"/>
        <w:rPr>
          <w:rFonts w:ascii="Times New Roman" w:hAnsi="Times New Roman" w:cs="Times New Roman"/>
          <w:sz w:val="24"/>
        </w:rPr>
      </w:pPr>
      <w:r w:rsidRPr="00B85C54">
        <w:rPr>
          <w:rFonts w:ascii="Times New Roman" w:hAnsi="Times New Roman" w:cs="Times New Roman"/>
          <w:sz w:val="24"/>
        </w:rPr>
        <w:t>Easy maintenance of records compare to manual system</w:t>
      </w:r>
    </w:p>
    <w:p w:rsidR="007970F5" w:rsidRPr="00B85C54" w:rsidRDefault="007970F5" w:rsidP="00CD293B">
      <w:pPr>
        <w:pStyle w:val="ListParagraph"/>
        <w:ind w:left="1800"/>
        <w:rPr>
          <w:rFonts w:ascii="Times New Roman" w:hAnsi="Times New Roman" w:cs="Times New Roman"/>
          <w:sz w:val="24"/>
          <w:szCs w:val="24"/>
        </w:rPr>
      </w:pPr>
    </w:p>
    <w:p w:rsidR="00B85C54" w:rsidRPr="00B85C54" w:rsidRDefault="00B85C54" w:rsidP="00CD293B">
      <w:pPr>
        <w:pStyle w:val="ListParagraph"/>
        <w:ind w:left="1800"/>
        <w:rPr>
          <w:rFonts w:ascii="Times New Roman" w:hAnsi="Times New Roman" w:cs="Times New Roman"/>
          <w:sz w:val="24"/>
          <w:szCs w:val="24"/>
        </w:rPr>
      </w:pPr>
    </w:p>
    <w:p w:rsidR="00B85C54" w:rsidRPr="00B85C54" w:rsidRDefault="00B85C54" w:rsidP="00CD293B">
      <w:pPr>
        <w:pStyle w:val="ListParagraph"/>
        <w:ind w:left="1800"/>
        <w:rPr>
          <w:rFonts w:ascii="Times New Roman" w:hAnsi="Times New Roman" w:cs="Times New Roman"/>
          <w:sz w:val="24"/>
          <w:szCs w:val="24"/>
        </w:rPr>
      </w:pPr>
    </w:p>
    <w:p w:rsidR="00B85C54" w:rsidRPr="00B85C54" w:rsidRDefault="00B85C54" w:rsidP="00CD293B">
      <w:pPr>
        <w:pStyle w:val="ListParagraph"/>
        <w:ind w:left="1800"/>
        <w:rPr>
          <w:rFonts w:ascii="Times New Roman" w:hAnsi="Times New Roman" w:cs="Times New Roman"/>
          <w:sz w:val="24"/>
          <w:szCs w:val="24"/>
        </w:rPr>
      </w:pPr>
    </w:p>
    <w:p w:rsidR="00B85C54" w:rsidRPr="00B85C54" w:rsidRDefault="00B85C54" w:rsidP="00CD293B">
      <w:pPr>
        <w:pStyle w:val="ListParagraph"/>
        <w:ind w:left="1800"/>
        <w:rPr>
          <w:rFonts w:ascii="Times New Roman" w:hAnsi="Times New Roman" w:cs="Times New Roman"/>
          <w:sz w:val="24"/>
          <w:szCs w:val="24"/>
        </w:rPr>
      </w:pPr>
    </w:p>
    <w:p w:rsidR="005067AD" w:rsidRPr="00B85C54" w:rsidRDefault="005067AD"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5067AD" w:rsidRPr="00B85C54" w:rsidRDefault="005067AD" w:rsidP="00AB4C78">
      <w:pPr>
        <w:pStyle w:val="Default"/>
        <w:numPr>
          <w:ilvl w:val="0"/>
          <w:numId w:val="1"/>
        </w:numPr>
        <w:spacing w:after="52" w:line="276" w:lineRule="auto"/>
        <w:rPr>
          <w:b/>
          <w:sz w:val="28"/>
        </w:rPr>
      </w:pPr>
      <w:r w:rsidRPr="00B85C54">
        <w:rPr>
          <w:b/>
          <w:sz w:val="28"/>
        </w:rPr>
        <w:lastRenderedPageBreak/>
        <w:t xml:space="preserve">Project Analysis </w:t>
      </w:r>
    </w:p>
    <w:p w:rsidR="0026642B" w:rsidRPr="00B85C54" w:rsidRDefault="0026642B" w:rsidP="00AB4C78">
      <w:pPr>
        <w:pStyle w:val="Default"/>
        <w:spacing w:after="52" w:line="276" w:lineRule="auto"/>
        <w:ind w:left="720"/>
        <w:rPr>
          <w:b/>
          <w:sz w:val="28"/>
        </w:rPr>
      </w:pPr>
    </w:p>
    <w:p w:rsidR="00114D77" w:rsidRPr="00B85C54" w:rsidRDefault="005067AD" w:rsidP="00AB4C78">
      <w:pPr>
        <w:pStyle w:val="Default"/>
        <w:spacing w:line="276" w:lineRule="auto"/>
        <w:ind w:firstLine="360"/>
      </w:pPr>
      <w:r w:rsidRPr="00B85C54">
        <w:t></w:t>
      </w:r>
      <w:r w:rsidRPr="00B85C54">
        <w:t></w:t>
      </w:r>
      <w:r w:rsidR="00114D77" w:rsidRPr="00B85C54">
        <w:rPr>
          <w:b/>
          <w:bCs/>
        </w:rPr>
        <w:t xml:space="preserve">PRODUCT DEFINITION </w:t>
      </w:r>
    </w:p>
    <w:p w:rsidR="005067AD" w:rsidRPr="00B85C54" w:rsidRDefault="005067AD" w:rsidP="00AB4C78">
      <w:pPr>
        <w:pStyle w:val="Default"/>
        <w:spacing w:after="52" w:line="276" w:lineRule="auto"/>
        <w:ind w:firstLine="720"/>
      </w:pPr>
    </w:p>
    <w:p w:rsidR="005067AD" w:rsidRPr="00B85C54" w:rsidRDefault="0026642B" w:rsidP="00AB4C78">
      <w:pPr>
        <w:jc w:val="both"/>
        <w:rPr>
          <w:rFonts w:ascii="Times New Roman" w:hAnsi="Times New Roman" w:cs="Times New Roman"/>
          <w:sz w:val="24"/>
          <w:szCs w:val="24"/>
        </w:rPr>
      </w:pPr>
      <w:r w:rsidRPr="00B85C54">
        <w:rPr>
          <w:rFonts w:ascii="Times New Roman" w:hAnsi="Times New Roman" w:cs="Times New Roman"/>
          <w:sz w:val="24"/>
          <w:szCs w:val="24"/>
        </w:rPr>
        <w:t>“</w:t>
      </w:r>
      <w:r w:rsidR="00070588" w:rsidRPr="00B85C54">
        <w:rPr>
          <w:rFonts w:ascii="Times New Roman" w:hAnsi="Times New Roman" w:cs="Times New Roman"/>
          <w:sz w:val="24"/>
          <w:szCs w:val="24"/>
        </w:rPr>
        <w:t>Forensic Expert System” is an android App whi</w:t>
      </w:r>
      <w:r w:rsidRPr="00B85C54">
        <w:rPr>
          <w:rFonts w:ascii="Times New Roman" w:hAnsi="Times New Roman" w:cs="Times New Roman"/>
          <w:sz w:val="24"/>
          <w:szCs w:val="24"/>
        </w:rPr>
        <w:t xml:space="preserve">ch </w:t>
      </w:r>
      <w:r w:rsidR="00070588" w:rsidRPr="00B85C54">
        <w:rPr>
          <w:rFonts w:ascii="Times New Roman" w:hAnsi="Times New Roman" w:cs="Times New Roman"/>
          <w:sz w:val="24"/>
          <w:szCs w:val="24"/>
        </w:rPr>
        <w:t>helps</w:t>
      </w:r>
      <w:r w:rsidR="00D06744" w:rsidRPr="00B85C54">
        <w:rPr>
          <w:rFonts w:ascii="Times New Roman" w:hAnsi="Times New Roman" w:cs="Times New Roman"/>
          <w:sz w:val="24"/>
          <w:szCs w:val="24"/>
        </w:rPr>
        <w:t xml:space="preserve"> the forensic experts and investigatorsto easily manage different type of cases</w:t>
      </w:r>
      <w:r w:rsidRPr="00B85C54">
        <w:rPr>
          <w:rFonts w:ascii="Times New Roman" w:hAnsi="Times New Roman" w:cs="Times New Roman"/>
          <w:sz w:val="24"/>
          <w:szCs w:val="24"/>
        </w:rPr>
        <w:t xml:space="preserve">. It provides user friendly interface with </w:t>
      </w:r>
      <w:r w:rsidR="00D06744" w:rsidRPr="00B85C54">
        <w:rPr>
          <w:rFonts w:ascii="Times New Roman" w:hAnsi="Times New Roman" w:cs="Times New Roman"/>
          <w:sz w:val="24"/>
          <w:szCs w:val="24"/>
        </w:rPr>
        <w:t xml:space="preserve">separate </w:t>
      </w:r>
      <w:r w:rsidRPr="00B85C54">
        <w:rPr>
          <w:rFonts w:ascii="Times New Roman" w:hAnsi="Times New Roman" w:cs="Times New Roman"/>
          <w:sz w:val="24"/>
          <w:szCs w:val="24"/>
        </w:rPr>
        <w:t>us</w:t>
      </w:r>
      <w:r w:rsidR="00D06744" w:rsidRPr="00B85C54">
        <w:rPr>
          <w:rFonts w:ascii="Times New Roman" w:hAnsi="Times New Roman" w:cs="Times New Roman"/>
          <w:sz w:val="24"/>
          <w:szCs w:val="24"/>
        </w:rPr>
        <w:t>er account facility and modification rights</w:t>
      </w:r>
      <w:r w:rsidR="00E33EAF" w:rsidRPr="00B85C54">
        <w:rPr>
          <w:rFonts w:ascii="Times New Roman" w:hAnsi="Times New Roman" w:cs="Times New Roman"/>
          <w:sz w:val="24"/>
          <w:szCs w:val="24"/>
        </w:rPr>
        <w:t xml:space="preserve">. The app </w:t>
      </w:r>
      <w:r w:rsidRPr="00B85C54">
        <w:rPr>
          <w:rFonts w:ascii="Times New Roman" w:hAnsi="Times New Roman" w:cs="Times New Roman"/>
          <w:sz w:val="24"/>
          <w:szCs w:val="24"/>
        </w:rPr>
        <w:t xml:space="preserve">also facilitates </w:t>
      </w:r>
      <w:r w:rsidR="00D06744" w:rsidRPr="00B85C54">
        <w:rPr>
          <w:rFonts w:ascii="Times New Roman" w:hAnsi="Times New Roman" w:cs="Times New Roman"/>
          <w:sz w:val="24"/>
          <w:szCs w:val="24"/>
        </w:rPr>
        <w:t>users</w:t>
      </w:r>
      <w:r w:rsidRPr="00B85C54">
        <w:rPr>
          <w:rFonts w:ascii="Times New Roman" w:hAnsi="Times New Roman" w:cs="Times New Roman"/>
          <w:sz w:val="24"/>
          <w:szCs w:val="24"/>
        </w:rPr>
        <w:t xml:space="preserve"> to </w:t>
      </w:r>
      <w:r w:rsidR="00D06744" w:rsidRPr="00B85C54">
        <w:rPr>
          <w:rFonts w:ascii="Times New Roman" w:hAnsi="Times New Roman" w:cs="Times New Roman"/>
          <w:sz w:val="24"/>
          <w:szCs w:val="24"/>
        </w:rPr>
        <w:t xml:space="preserve">easily add different type of evidence for each </w:t>
      </w:r>
      <w:r w:rsidR="004948A3" w:rsidRPr="00B85C54">
        <w:rPr>
          <w:rFonts w:ascii="Times New Roman" w:hAnsi="Times New Roman" w:cs="Times New Roman"/>
          <w:sz w:val="24"/>
          <w:szCs w:val="24"/>
        </w:rPr>
        <w:t>case</w:t>
      </w:r>
      <w:r w:rsidRPr="00B85C54">
        <w:rPr>
          <w:rFonts w:ascii="Times New Roman" w:hAnsi="Times New Roman" w:cs="Times New Roman"/>
          <w:sz w:val="24"/>
          <w:szCs w:val="24"/>
        </w:rPr>
        <w:t xml:space="preserve">. In this project we use </w:t>
      </w:r>
      <w:r w:rsidR="00050A39" w:rsidRPr="00B85C54">
        <w:rPr>
          <w:rFonts w:ascii="Times New Roman" w:hAnsi="Times New Roman" w:cs="Times New Roman"/>
          <w:sz w:val="24"/>
          <w:szCs w:val="24"/>
        </w:rPr>
        <w:t>Java and for designing purpose XML language</w:t>
      </w:r>
      <w:r w:rsidRPr="00B85C54">
        <w:rPr>
          <w:rFonts w:ascii="Times New Roman" w:hAnsi="Times New Roman" w:cs="Times New Roman"/>
          <w:sz w:val="24"/>
          <w:szCs w:val="24"/>
        </w:rPr>
        <w:t xml:space="preserve"> and SQL</w:t>
      </w:r>
      <w:r w:rsidR="00050A39" w:rsidRPr="00B85C54">
        <w:rPr>
          <w:rFonts w:ascii="Times New Roman" w:hAnsi="Times New Roman" w:cs="Times New Roman"/>
          <w:sz w:val="24"/>
          <w:szCs w:val="24"/>
        </w:rPr>
        <w:t>ite</w:t>
      </w:r>
      <w:r w:rsidRPr="00B85C54">
        <w:rPr>
          <w:rFonts w:ascii="Times New Roman" w:hAnsi="Times New Roman" w:cs="Times New Roman"/>
          <w:sz w:val="24"/>
          <w:szCs w:val="24"/>
        </w:rPr>
        <w:t xml:space="preserve"> as database. So </w:t>
      </w:r>
      <w:r w:rsidR="00070588" w:rsidRPr="00B85C54">
        <w:rPr>
          <w:rFonts w:ascii="Times New Roman" w:hAnsi="Times New Roman" w:cs="Times New Roman"/>
          <w:sz w:val="24"/>
          <w:szCs w:val="24"/>
        </w:rPr>
        <w:t>it’s</w:t>
      </w:r>
      <w:r w:rsidRPr="00B85C54">
        <w:rPr>
          <w:rFonts w:ascii="Times New Roman" w:hAnsi="Times New Roman" w:cs="Times New Roman"/>
          <w:sz w:val="24"/>
          <w:szCs w:val="24"/>
        </w:rPr>
        <w:t xml:space="preserve"> a fully functional </w:t>
      </w:r>
      <w:r w:rsidR="00050A39" w:rsidRPr="00B85C54">
        <w:rPr>
          <w:rFonts w:ascii="Times New Roman" w:hAnsi="Times New Roman" w:cs="Times New Roman"/>
          <w:sz w:val="24"/>
          <w:szCs w:val="24"/>
        </w:rPr>
        <w:t xml:space="preserve">application </w:t>
      </w:r>
      <w:r w:rsidRPr="00B85C54">
        <w:rPr>
          <w:rFonts w:ascii="Times New Roman" w:hAnsi="Times New Roman" w:cs="Times New Roman"/>
          <w:sz w:val="24"/>
          <w:szCs w:val="24"/>
        </w:rPr>
        <w:t>having nice user interface and best functionality.</w:t>
      </w:r>
    </w:p>
    <w:p w:rsidR="00FB09FB" w:rsidRPr="00B85C54" w:rsidRDefault="005E4DF5" w:rsidP="00AB4C78">
      <w:pPr>
        <w:pStyle w:val="ListParagraph"/>
        <w:numPr>
          <w:ilvl w:val="0"/>
          <w:numId w:val="4"/>
        </w:numPr>
        <w:jc w:val="both"/>
        <w:rPr>
          <w:rFonts w:ascii="Times New Roman" w:hAnsi="Times New Roman" w:cs="Times New Roman"/>
          <w:sz w:val="24"/>
          <w:szCs w:val="24"/>
        </w:rPr>
      </w:pPr>
      <w:r w:rsidRPr="00B85C54">
        <w:rPr>
          <w:rFonts w:ascii="Times New Roman" w:hAnsi="Times New Roman" w:cs="Times New Roman"/>
          <w:b/>
          <w:sz w:val="24"/>
          <w:szCs w:val="24"/>
        </w:rPr>
        <w:t>FEASIBILITY ANALYSIS</w:t>
      </w:r>
    </w:p>
    <w:p w:rsidR="005E4DF5" w:rsidRPr="00B85C54" w:rsidRDefault="005E4DF5" w:rsidP="00FB09FB">
      <w:pPr>
        <w:jc w:val="both"/>
        <w:rPr>
          <w:rFonts w:ascii="Times New Roman" w:hAnsi="Times New Roman" w:cs="Times New Roman"/>
          <w:sz w:val="24"/>
          <w:szCs w:val="24"/>
        </w:rPr>
      </w:pPr>
      <w:r w:rsidRPr="00B85C54">
        <w:rPr>
          <w:rFonts w:ascii="Times New Roman" w:hAnsi="Times New Roman" w:cs="Times New Roman"/>
          <w:sz w:val="24"/>
          <w:szCs w:val="24"/>
        </w:rPr>
        <w:t>The feasibility study is an evaluation and analysis of the potential of the proposed project which is based on extensive investigation and research to support the process of decision making. Various issues of feasibility analysis considered in project are as follows:-</w:t>
      </w:r>
    </w:p>
    <w:p w:rsidR="007970F5" w:rsidRPr="00B85C54" w:rsidRDefault="007970F5" w:rsidP="007970F5">
      <w:pPr>
        <w:pStyle w:val="ListParagraph"/>
        <w:jc w:val="both"/>
        <w:rPr>
          <w:rFonts w:ascii="Times New Roman" w:hAnsi="Times New Roman" w:cs="Times New Roman"/>
          <w:sz w:val="24"/>
          <w:szCs w:val="24"/>
        </w:rPr>
      </w:pPr>
    </w:p>
    <w:p w:rsidR="005E4DF5" w:rsidRPr="00B85C54" w:rsidRDefault="005E4DF5" w:rsidP="00AB4C78">
      <w:pPr>
        <w:pStyle w:val="ListParagraph"/>
        <w:numPr>
          <w:ilvl w:val="0"/>
          <w:numId w:val="5"/>
        </w:numPr>
        <w:jc w:val="both"/>
        <w:rPr>
          <w:rFonts w:ascii="Times New Roman" w:hAnsi="Times New Roman" w:cs="Times New Roman"/>
          <w:b/>
          <w:sz w:val="24"/>
          <w:szCs w:val="24"/>
        </w:rPr>
      </w:pPr>
      <w:r w:rsidRPr="00B85C54">
        <w:rPr>
          <w:rFonts w:ascii="Times New Roman" w:hAnsi="Times New Roman" w:cs="Times New Roman"/>
          <w:b/>
          <w:sz w:val="24"/>
          <w:szCs w:val="24"/>
        </w:rPr>
        <w:t>Technical Feasibility Study</w:t>
      </w:r>
    </w:p>
    <w:p w:rsidR="009B2525" w:rsidRPr="00B85C54" w:rsidRDefault="005E4DF5" w:rsidP="00AB4C78">
      <w:pPr>
        <w:jc w:val="both"/>
        <w:rPr>
          <w:rFonts w:ascii="Times New Roman" w:hAnsi="Times New Roman" w:cs="Times New Roman"/>
          <w:sz w:val="24"/>
          <w:szCs w:val="24"/>
        </w:rPr>
      </w:pPr>
      <w:r w:rsidRPr="00B85C54">
        <w:rPr>
          <w:rFonts w:ascii="Times New Roman" w:hAnsi="Times New Roman" w:cs="Times New Roman"/>
          <w:sz w:val="24"/>
          <w:szCs w:val="24"/>
        </w:rPr>
        <w:t>Technically we analyses that it is possible to develop such system wit</w:t>
      </w:r>
      <w:r w:rsidR="009B2525" w:rsidRPr="00B85C54">
        <w:rPr>
          <w:rFonts w:ascii="Times New Roman" w:hAnsi="Times New Roman" w:cs="Times New Roman"/>
          <w:sz w:val="24"/>
          <w:szCs w:val="24"/>
        </w:rPr>
        <w:t xml:space="preserve">h Java Because </w:t>
      </w:r>
      <w:r w:rsidR="009B2525" w:rsidRPr="00B85C54">
        <w:rPr>
          <w:rFonts w:ascii="Times New Roman" w:hAnsi="Times New Roman" w:cs="Times New Roman"/>
          <w:sz w:val="24"/>
          <w:szCs w:val="24"/>
        </w:rPr>
        <w:tab/>
        <w:t>Java</w:t>
      </w:r>
      <w:r w:rsidRPr="00B85C54">
        <w:rPr>
          <w:rFonts w:ascii="Times New Roman" w:hAnsi="Times New Roman" w:cs="Times New Roman"/>
          <w:sz w:val="24"/>
          <w:szCs w:val="24"/>
        </w:rPr>
        <w:t xml:space="preserve"> is </w:t>
      </w:r>
      <w:r w:rsidR="009B2525" w:rsidRPr="00B85C54">
        <w:rPr>
          <w:rFonts w:ascii="Times New Roman" w:hAnsi="Times New Roman" w:cs="Times New Roman"/>
          <w:sz w:val="24"/>
          <w:szCs w:val="24"/>
        </w:rPr>
        <w:t>pure object oriented language</w:t>
      </w:r>
      <w:r w:rsidRPr="00B85C54">
        <w:rPr>
          <w:rFonts w:ascii="Times New Roman" w:hAnsi="Times New Roman" w:cs="Times New Roman"/>
          <w:sz w:val="24"/>
          <w:szCs w:val="24"/>
        </w:rPr>
        <w:t xml:space="preserve"> which provides enough functions to implement various functionalities. Various design issues </w:t>
      </w:r>
      <w:r w:rsidR="009B2525" w:rsidRPr="00B85C54">
        <w:rPr>
          <w:rFonts w:ascii="Times New Roman" w:hAnsi="Times New Roman" w:cs="Times New Roman"/>
          <w:sz w:val="24"/>
          <w:szCs w:val="24"/>
        </w:rPr>
        <w:t xml:space="preserve">of app </w:t>
      </w:r>
      <w:r w:rsidRPr="00B85C54">
        <w:rPr>
          <w:rFonts w:ascii="Times New Roman" w:hAnsi="Times New Roman" w:cs="Times New Roman"/>
          <w:sz w:val="24"/>
          <w:szCs w:val="24"/>
        </w:rPr>
        <w:t xml:space="preserve">can be resolved by using </w:t>
      </w:r>
      <w:r w:rsidR="009B2525" w:rsidRPr="00B85C54">
        <w:rPr>
          <w:rFonts w:ascii="Times New Roman" w:hAnsi="Times New Roman" w:cs="Times New Roman"/>
          <w:sz w:val="24"/>
          <w:szCs w:val="24"/>
        </w:rPr>
        <w:t xml:space="preserve">XML </w:t>
      </w:r>
      <w:r w:rsidRPr="00B85C54">
        <w:rPr>
          <w:rFonts w:ascii="Times New Roman" w:hAnsi="Times New Roman" w:cs="Times New Roman"/>
          <w:sz w:val="24"/>
          <w:szCs w:val="24"/>
        </w:rPr>
        <w:t>and front-end validations can be implem</w:t>
      </w:r>
      <w:r w:rsidR="009B2525" w:rsidRPr="00B85C54">
        <w:rPr>
          <w:rFonts w:ascii="Times New Roman" w:hAnsi="Times New Roman" w:cs="Times New Roman"/>
          <w:sz w:val="24"/>
          <w:szCs w:val="24"/>
        </w:rPr>
        <w:t>ent with the help of java</w:t>
      </w:r>
      <w:r w:rsidRPr="00B85C54">
        <w:rPr>
          <w:rFonts w:ascii="Times New Roman" w:hAnsi="Times New Roman" w:cs="Times New Roman"/>
          <w:sz w:val="24"/>
          <w:szCs w:val="24"/>
        </w:rPr>
        <w:t>. MYSQL Can is used as database which is compatible with PHP</w:t>
      </w:r>
      <w:r w:rsidR="009B2525" w:rsidRPr="00B85C54">
        <w:rPr>
          <w:rFonts w:ascii="Times New Roman" w:hAnsi="Times New Roman" w:cs="Times New Roman"/>
          <w:sz w:val="24"/>
          <w:szCs w:val="24"/>
        </w:rPr>
        <w:t xml:space="preserve"> for implementing web services at server side.</w:t>
      </w:r>
    </w:p>
    <w:p w:rsidR="005E4DF5" w:rsidRPr="00B85C54" w:rsidRDefault="005E4DF5" w:rsidP="00AB4C78">
      <w:pPr>
        <w:pStyle w:val="ListParagraph"/>
        <w:numPr>
          <w:ilvl w:val="0"/>
          <w:numId w:val="5"/>
        </w:numPr>
        <w:jc w:val="both"/>
        <w:rPr>
          <w:rFonts w:ascii="Times New Roman" w:hAnsi="Times New Roman" w:cs="Times New Roman"/>
          <w:b/>
          <w:sz w:val="24"/>
          <w:szCs w:val="24"/>
        </w:rPr>
      </w:pPr>
      <w:r w:rsidRPr="00B85C54">
        <w:rPr>
          <w:rFonts w:ascii="Times New Roman" w:hAnsi="Times New Roman" w:cs="Times New Roman"/>
          <w:b/>
          <w:sz w:val="24"/>
          <w:szCs w:val="24"/>
        </w:rPr>
        <w:t>Economic Feasibility Study</w:t>
      </w:r>
    </w:p>
    <w:p w:rsidR="00114D77" w:rsidRPr="00B85C54" w:rsidRDefault="00A43DC1"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This app is also economically feasible because it can easily be deployed on Google play.Google offers the Google Play service in which programmers can offer their Android application </w:t>
      </w:r>
      <w:r w:rsidR="00B85C54" w:rsidRPr="00B85C54">
        <w:rPr>
          <w:rFonts w:ascii="Times New Roman" w:hAnsi="Times New Roman" w:cs="Times New Roman"/>
          <w:sz w:val="24"/>
          <w:szCs w:val="24"/>
        </w:rPr>
        <w:t>to Android</w:t>
      </w:r>
      <w:r w:rsidRPr="00B85C54">
        <w:rPr>
          <w:rFonts w:ascii="Times New Roman" w:hAnsi="Times New Roman" w:cs="Times New Roman"/>
          <w:sz w:val="24"/>
          <w:szCs w:val="24"/>
        </w:rPr>
        <w:t xml:space="preserve"> users. Google phones include the Google Play application which allows installing </w:t>
      </w:r>
      <w:r w:rsidR="00B85C54" w:rsidRPr="00B85C54">
        <w:rPr>
          <w:rFonts w:ascii="Times New Roman" w:hAnsi="Times New Roman" w:cs="Times New Roman"/>
          <w:sz w:val="24"/>
          <w:szCs w:val="24"/>
        </w:rPr>
        <w:t>applications. Google</w:t>
      </w:r>
      <w:r w:rsidRPr="00B85C54">
        <w:rPr>
          <w:rFonts w:ascii="Times New Roman" w:hAnsi="Times New Roman" w:cs="Times New Roman"/>
          <w:sz w:val="24"/>
          <w:szCs w:val="24"/>
        </w:rPr>
        <w:t xml:space="preserve"> Play also offers an update service, e.g. if a programmer uploads a new version of </w:t>
      </w:r>
      <w:r w:rsidR="00B85C54" w:rsidRPr="00B85C54">
        <w:rPr>
          <w:rFonts w:ascii="Times New Roman" w:hAnsi="Times New Roman" w:cs="Times New Roman"/>
          <w:sz w:val="24"/>
          <w:szCs w:val="24"/>
        </w:rPr>
        <w:t>his application</w:t>
      </w:r>
      <w:r w:rsidRPr="00B85C54">
        <w:rPr>
          <w:rFonts w:ascii="Times New Roman" w:hAnsi="Times New Roman" w:cs="Times New Roman"/>
          <w:sz w:val="24"/>
          <w:szCs w:val="24"/>
        </w:rPr>
        <w:t xml:space="preserve"> to Google Play, this service will notify existing users that an update is available and allow </w:t>
      </w:r>
      <w:r w:rsidR="00B85C54" w:rsidRPr="00B85C54">
        <w:rPr>
          <w:rFonts w:ascii="Times New Roman" w:hAnsi="Times New Roman" w:cs="Times New Roman"/>
          <w:sz w:val="24"/>
          <w:szCs w:val="24"/>
        </w:rPr>
        <w:t>to install</w:t>
      </w:r>
      <w:r w:rsidRPr="00B85C54">
        <w:rPr>
          <w:rFonts w:ascii="Times New Roman" w:hAnsi="Times New Roman" w:cs="Times New Roman"/>
          <w:sz w:val="24"/>
          <w:szCs w:val="24"/>
        </w:rPr>
        <w:t xml:space="preserve"> it.</w:t>
      </w:r>
    </w:p>
    <w:p w:rsidR="00114D77" w:rsidRPr="00B85C54" w:rsidRDefault="00114D77" w:rsidP="00AB4C78">
      <w:pPr>
        <w:pStyle w:val="ListParagraph"/>
        <w:numPr>
          <w:ilvl w:val="0"/>
          <w:numId w:val="5"/>
        </w:numPr>
        <w:jc w:val="both"/>
        <w:rPr>
          <w:rFonts w:ascii="Times New Roman" w:hAnsi="Times New Roman" w:cs="Times New Roman"/>
          <w:b/>
          <w:sz w:val="24"/>
          <w:szCs w:val="24"/>
        </w:rPr>
      </w:pPr>
      <w:r w:rsidRPr="00B85C54">
        <w:rPr>
          <w:rFonts w:ascii="Times New Roman" w:hAnsi="Times New Roman" w:cs="Times New Roman"/>
          <w:b/>
          <w:sz w:val="24"/>
          <w:szCs w:val="24"/>
        </w:rPr>
        <w:t>Legal Feasibility Study</w:t>
      </w:r>
    </w:p>
    <w:p w:rsidR="00114D77" w:rsidRPr="00B85C54" w:rsidRDefault="00114D77" w:rsidP="00AB4C78">
      <w:pPr>
        <w:jc w:val="both"/>
        <w:rPr>
          <w:rFonts w:ascii="Times New Roman" w:hAnsi="Times New Roman" w:cs="Times New Roman"/>
          <w:sz w:val="24"/>
          <w:szCs w:val="24"/>
        </w:rPr>
      </w:pPr>
      <w:r w:rsidRPr="00B85C54">
        <w:rPr>
          <w:rFonts w:ascii="Times New Roman" w:hAnsi="Times New Roman" w:cs="Times New Roman"/>
          <w:sz w:val="24"/>
          <w:szCs w:val="24"/>
        </w:rPr>
        <w:t>Since the project needs no copyright, patenting, and doesn’t intent to have any relation with anybody else’s intellectual property rights, it can be considered as a legally feasible project</w:t>
      </w:r>
    </w:p>
    <w:p w:rsidR="00114D77" w:rsidRPr="00B85C54" w:rsidRDefault="00114D77" w:rsidP="00AB4C78">
      <w:pPr>
        <w:pStyle w:val="ListParagraph"/>
        <w:numPr>
          <w:ilvl w:val="0"/>
          <w:numId w:val="5"/>
        </w:numPr>
        <w:jc w:val="both"/>
        <w:rPr>
          <w:rFonts w:ascii="Times New Roman" w:hAnsi="Times New Roman" w:cs="Times New Roman"/>
          <w:b/>
          <w:sz w:val="24"/>
          <w:szCs w:val="24"/>
        </w:rPr>
      </w:pPr>
      <w:r w:rsidRPr="00B85C54">
        <w:rPr>
          <w:rFonts w:ascii="Times New Roman" w:hAnsi="Times New Roman" w:cs="Times New Roman"/>
          <w:b/>
          <w:sz w:val="24"/>
          <w:szCs w:val="24"/>
        </w:rPr>
        <w:t>Time Feasibility Study</w:t>
      </w:r>
    </w:p>
    <w:p w:rsidR="00B67151" w:rsidRPr="00B85C54" w:rsidRDefault="00114D77" w:rsidP="00AB4C78">
      <w:pPr>
        <w:jc w:val="both"/>
        <w:rPr>
          <w:rFonts w:ascii="Times New Roman" w:hAnsi="Times New Roman" w:cs="Times New Roman"/>
          <w:sz w:val="24"/>
          <w:szCs w:val="24"/>
        </w:rPr>
      </w:pPr>
      <w:r w:rsidRPr="00B85C54">
        <w:rPr>
          <w:rFonts w:ascii="Times New Roman" w:hAnsi="Times New Roman" w:cs="Times New Roman"/>
          <w:sz w:val="24"/>
          <w:szCs w:val="24"/>
        </w:rPr>
        <w:t>As it has been more probable (as per the requirements, functions, and performance specifications of the system) that the project can be completed within the given time frame, it is considered that the undertaking this project is feasible in the context of time.</w:t>
      </w:r>
    </w:p>
    <w:p w:rsidR="00874B68" w:rsidRPr="00B85C54" w:rsidRDefault="00874B68" w:rsidP="00AB4C78">
      <w:pPr>
        <w:jc w:val="both"/>
        <w:rPr>
          <w:rFonts w:ascii="Times New Roman" w:hAnsi="Times New Roman" w:cs="Times New Roman"/>
          <w:sz w:val="24"/>
          <w:szCs w:val="24"/>
        </w:rPr>
      </w:pPr>
    </w:p>
    <w:p w:rsidR="00B54A4C" w:rsidRPr="00B85C54" w:rsidRDefault="00B54A4C"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114D77" w:rsidRPr="00B85C54" w:rsidRDefault="00114D77" w:rsidP="00AB4C78">
      <w:pPr>
        <w:pStyle w:val="ListParagraph"/>
        <w:numPr>
          <w:ilvl w:val="0"/>
          <w:numId w:val="4"/>
        </w:numPr>
        <w:jc w:val="both"/>
        <w:rPr>
          <w:rFonts w:ascii="Times New Roman" w:hAnsi="Times New Roman" w:cs="Times New Roman"/>
          <w:b/>
          <w:sz w:val="24"/>
          <w:szCs w:val="24"/>
        </w:rPr>
      </w:pPr>
      <w:r w:rsidRPr="00B85C54">
        <w:rPr>
          <w:rFonts w:ascii="Times New Roman" w:hAnsi="Times New Roman" w:cs="Times New Roman"/>
          <w:b/>
          <w:sz w:val="24"/>
          <w:szCs w:val="24"/>
        </w:rPr>
        <w:t>PROJECT PLAN</w:t>
      </w:r>
    </w:p>
    <w:p w:rsidR="00114D77" w:rsidRPr="00B85C54" w:rsidRDefault="00114D77" w:rsidP="00AB4C78">
      <w:pPr>
        <w:jc w:val="both"/>
        <w:rPr>
          <w:rFonts w:ascii="Times New Roman" w:hAnsi="Times New Roman" w:cs="Times New Roman"/>
          <w:sz w:val="24"/>
          <w:szCs w:val="24"/>
        </w:rPr>
      </w:pPr>
      <w:r w:rsidRPr="00B85C54">
        <w:rPr>
          <w:rFonts w:ascii="Times New Roman" w:hAnsi="Times New Roman" w:cs="Times New Roman"/>
          <w:sz w:val="24"/>
          <w:szCs w:val="24"/>
        </w:rPr>
        <w:t>Project planning is performed basically in the large organization where it requires effective management to control and to find the desired result. Project planning for an organization has following steps:</w:t>
      </w:r>
    </w:p>
    <w:p w:rsidR="00114D77" w:rsidRPr="00B85C54" w:rsidRDefault="00114D77" w:rsidP="00AB4C78">
      <w:pPr>
        <w:pStyle w:val="ListParagraph"/>
        <w:numPr>
          <w:ilvl w:val="0"/>
          <w:numId w:val="5"/>
        </w:numPr>
        <w:jc w:val="both"/>
        <w:rPr>
          <w:rFonts w:ascii="Times New Roman" w:hAnsi="Times New Roman" w:cs="Times New Roman"/>
          <w:sz w:val="24"/>
          <w:szCs w:val="24"/>
        </w:rPr>
      </w:pPr>
      <w:r w:rsidRPr="00B85C54">
        <w:rPr>
          <w:rFonts w:ascii="Times New Roman" w:hAnsi="Times New Roman" w:cs="Times New Roman"/>
          <w:sz w:val="24"/>
          <w:szCs w:val="24"/>
        </w:rPr>
        <w:t>Acquiring and organizing the tools and resources for the project.</w:t>
      </w:r>
    </w:p>
    <w:p w:rsidR="0095715F" w:rsidRPr="00B85C54" w:rsidRDefault="0095715F" w:rsidP="00AB4C78">
      <w:pPr>
        <w:pStyle w:val="ListParagraph"/>
        <w:numPr>
          <w:ilvl w:val="0"/>
          <w:numId w:val="5"/>
        </w:numPr>
        <w:jc w:val="both"/>
        <w:rPr>
          <w:rFonts w:ascii="Times New Roman" w:hAnsi="Times New Roman" w:cs="Times New Roman"/>
          <w:sz w:val="24"/>
          <w:szCs w:val="24"/>
        </w:rPr>
      </w:pPr>
      <w:r w:rsidRPr="00B85C54">
        <w:rPr>
          <w:rFonts w:ascii="Times New Roman" w:hAnsi="Times New Roman" w:cs="Times New Roman"/>
          <w:sz w:val="24"/>
          <w:szCs w:val="24"/>
        </w:rPr>
        <w:t>Preparation of well-defined schedule for events of the project.</w:t>
      </w:r>
    </w:p>
    <w:p w:rsidR="0095715F" w:rsidRPr="00B85C54" w:rsidRDefault="0095715F" w:rsidP="00AB4C78">
      <w:pPr>
        <w:pStyle w:val="ListParagraph"/>
        <w:numPr>
          <w:ilvl w:val="0"/>
          <w:numId w:val="5"/>
        </w:numPr>
        <w:jc w:val="both"/>
        <w:rPr>
          <w:rFonts w:ascii="Times New Roman" w:hAnsi="Times New Roman" w:cs="Times New Roman"/>
          <w:sz w:val="24"/>
          <w:szCs w:val="24"/>
        </w:rPr>
      </w:pPr>
      <w:r w:rsidRPr="00B85C54">
        <w:rPr>
          <w:rFonts w:ascii="Times New Roman" w:hAnsi="Times New Roman" w:cs="Times New Roman"/>
          <w:sz w:val="24"/>
          <w:szCs w:val="24"/>
        </w:rPr>
        <w:t>Proper evaluation of progress of project development.</w:t>
      </w:r>
    </w:p>
    <w:p w:rsidR="0095715F" w:rsidRPr="00B85C54" w:rsidRDefault="0095715F" w:rsidP="00AB4C78">
      <w:pPr>
        <w:pStyle w:val="ListParagraph"/>
        <w:numPr>
          <w:ilvl w:val="0"/>
          <w:numId w:val="5"/>
        </w:numPr>
        <w:jc w:val="both"/>
        <w:rPr>
          <w:rFonts w:ascii="Times New Roman" w:hAnsi="Times New Roman" w:cs="Times New Roman"/>
          <w:sz w:val="24"/>
          <w:szCs w:val="24"/>
        </w:rPr>
      </w:pPr>
      <w:r w:rsidRPr="00B85C54">
        <w:rPr>
          <w:rFonts w:ascii="Times New Roman" w:hAnsi="Times New Roman" w:cs="Times New Roman"/>
          <w:sz w:val="24"/>
          <w:szCs w:val="24"/>
        </w:rPr>
        <w:t>Establishing various standards for the project by which we can find the standard output.</w:t>
      </w:r>
    </w:p>
    <w:p w:rsidR="0095715F" w:rsidRPr="00B85C54" w:rsidRDefault="001B3FE0" w:rsidP="00AB4C78">
      <w:pPr>
        <w:jc w:val="both"/>
        <w:rPr>
          <w:rFonts w:ascii="Times New Roman" w:hAnsi="Times New Roman" w:cs="Times New Roman"/>
          <w:sz w:val="24"/>
          <w:szCs w:val="24"/>
        </w:rPr>
      </w:pPr>
      <w:r w:rsidRPr="00B85C54">
        <w:rPr>
          <w:rFonts w:ascii="Times New Roman" w:hAnsi="Times New Roman" w:cs="Times New Roman"/>
          <w:sz w:val="24"/>
          <w:szCs w:val="24"/>
        </w:rPr>
        <w:t>We had the time from August</w:t>
      </w:r>
      <w:r w:rsidR="0095715F" w:rsidRPr="00B85C54">
        <w:rPr>
          <w:rFonts w:ascii="Times New Roman" w:hAnsi="Times New Roman" w:cs="Times New Roman"/>
          <w:sz w:val="24"/>
          <w:szCs w:val="24"/>
        </w:rPr>
        <w:t xml:space="preserve"> 201</w:t>
      </w:r>
      <w:r w:rsidRPr="00B85C54">
        <w:rPr>
          <w:rFonts w:ascii="Times New Roman" w:hAnsi="Times New Roman" w:cs="Times New Roman"/>
          <w:sz w:val="24"/>
          <w:szCs w:val="24"/>
        </w:rPr>
        <w:t>4 to November</w:t>
      </w:r>
      <w:r w:rsidR="0095715F" w:rsidRPr="00B85C54">
        <w:rPr>
          <w:rFonts w:ascii="Times New Roman" w:hAnsi="Times New Roman" w:cs="Times New Roman"/>
          <w:sz w:val="24"/>
          <w:szCs w:val="24"/>
        </w:rPr>
        <w:t xml:space="preserve"> 201</w:t>
      </w:r>
      <w:r w:rsidRPr="00B85C54">
        <w:rPr>
          <w:rFonts w:ascii="Times New Roman" w:hAnsi="Times New Roman" w:cs="Times New Roman"/>
          <w:sz w:val="24"/>
          <w:szCs w:val="24"/>
        </w:rPr>
        <w:t>4</w:t>
      </w:r>
      <w:r w:rsidR="0095715F" w:rsidRPr="00B85C54">
        <w:rPr>
          <w:rFonts w:ascii="Times New Roman" w:hAnsi="Times New Roman" w:cs="Times New Roman"/>
          <w:sz w:val="24"/>
          <w:szCs w:val="24"/>
        </w:rPr>
        <w:t xml:space="preserve"> for the project preparation thus within this duration we had to estimate everything to prepare this project. According to the first step we acquired the resources and organize them in well-defined manner so that there we should not face any problem. The second thing is distributing the time stamp into small time unit according to the module of the project. This is the term as schedule the task according to the event happened in the project. We distributed the time into different module of the whole part of the project development.</w:t>
      </w:r>
    </w:p>
    <w:p w:rsidR="0095715F" w:rsidRPr="00B85C54" w:rsidRDefault="0095715F" w:rsidP="00AB4C78">
      <w:pPr>
        <w:jc w:val="both"/>
        <w:rPr>
          <w:rFonts w:ascii="Times New Roman" w:hAnsi="Times New Roman" w:cs="Times New Roman"/>
          <w:sz w:val="24"/>
          <w:szCs w:val="24"/>
        </w:rPr>
      </w:pPr>
      <w:r w:rsidRPr="00B85C54">
        <w:rPr>
          <w:rFonts w:ascii="Times New Roman" w:hAnsi="Times New Roman" w:cs="Times New Roman"/>
          <w:sz w:val="24"/>
          <w:szCs w:val="24"/>
        </w:rPr>
        <w:t>Evaluating the progress of project development is to measure the functionality of the project by comparing with the requirement criteria. It is told that we cannot do anything if we have not properly measure the task which you are going to do. This is a project which has everything in it so the proper plan is much necessary. Initially, the project must establish the objectives of each phase of development. Each phase must be of a controllable size, and every task within the project must be performed with responsibility. We first established the objectives of each phase and at last we guessed that the objectives that have been established are met in the proper time</w:t>
      </w:r>
      <w:r w:rsidR="004150B8" w:rsidRPr="00B85C54">
        <w:rPr>
          <w:rFonts w:ascii="Times New Roman" w:hAnsi="Times New Roman" w:cs="Times New Roman"/>
          <w:sz w:val="24"/>
          <w:szCs w:val="24"/>
        </w:rPr>
        <w:t>.</w:t>
      </w:r>
    </w:p>
    <w:p w:rsidR="004150B8" w:rsidRPr="00B85C54" w:rsidRDefault="004150B8" w:rsidP="00AB4C78">
      <w:pPr>
        <w:jc w:val="both"/>
        <w:rPr>
          <w:rFonts w:ascii="Times New Roman" w:hAnsi="Times New Roman" w:cs="Times New Roman"/>
          <w:sz w:val="24"/>
          <w:szCs w:val="24"/>
        </w:rPr>
      </w:pPr>
    </w:p>
    <w:p w:rsidR="004150B8" w:rsidRPr="00B85C54" w:rsidRDefault="004150B8" w:rsidP="00AB4C78">
      <w:pPr>
        <w:jc w:val="both"/>
        <w:rPr>
          <w:rFonts w:ascii="Times New Roman" w:hAnsi="Times New Roman" w:cs="Times New Roman"/>
          <w:sz w:val="24"/>
          <w:szCs w:val="24"/>
        </w:rPr>
      </w:pPr>
    </w:p>
    <w:p w:rsidR="004150B8" w:rsidRPr="00B85C54" w:rsidRDefault="004150B8" w:rsidP="00AB4C78">
      <w:pPr>
        <w:jc w:val="both"/>
        <w:rPr>
          <w:rFonts w:ascii="Times New Roman" w:hAnsi="Times New Roman" w:cs="Times New Roman"/>
          <w:sz w:val="24"/>
          <w:szCs w:val="24"/>
        </w:rPr>
      </w:pPr>
    </w:p>
    <w:p w:rsidR="004150B8" w:rsidRPr="00B85C54" w:rsidRDefault="004150B8" w:rsidP="00AB4C78">
      <w:pPr>
        <w:jc w:val="both"/>
        <w:rPr>
          <w:rFonts w:ascii="Times New Roman" w:hAnsi="Times New Roman" w:cs="Times New Roman"/>
          <w:sz w:val="24"/>
          <w:szCs w:val="24"/>
        </w:rPr>
      </w:pPr>
    </w:p>
    <w:p w:rsidR="004150B8" w:rsidRPr="00B85C54" w:rsidRDefault="004150B8" w:rsidP="00AB4C78">
      <w:pPr>
        <w:jc w:val="both"/>
        <w:rPr>
          <w:rFonts w:ascii="Times New Roman" w:hAnsi="Times New Roman" w:cs="Times New Roman"/>
          <w:sz w:val="24"/>
          <w:szCs w:val="24"/>
        </w:rPr>
      </w:pPr>
    </w:p>
    <w:p w:rsidR="00A52257" w:rsidRPr="00B85C54" w:rsidRDefault="00A52257" w:rsidP="00AB4C78">
      <w:pPr>
        <w:jc w:val="both"/>
        <w:rPr>
          <w:rFonts w:ascii="Times New Roman" w:hAnsi="Times New Roman" w:cs="Times New Roman"/>
          <w:sz w:val="24"/>
          <w:szCs w:val="24"/>
        </w:rPr>
      </w:pPr>
    </w:p>
    <w:p w:rsidR="00102EE8" w:rsidRPr="00B85C54" w:rsidRDefault="00102EE8" w:rsidP="00AB4C78">
      <w:pPr>
        <w:jc w:val="both"/>
        <w:rPr>
          <w:rFonts w:ascii="Times New Roman" w:hAnsi="Times New Roman" w:cs="Times New Roman"/>
          <w:sz w:val="24"/>
          <w:szCs w:val="24"/>
        </w:rPr>
      </w:pPr>
    </w:p>
    <w:p w:rsidR="00FB09FB" w:rsidRPr="00B85C54" w:rsidRDefault="00FB09FB" w:rsidP="00AB4C78">
      <w:pPr>
        <w:jc w:val="both"/>
        <w:rPr>
          <w:rFonts w:ascii="Times New Roman" w:hAnsi="Times New Roman" w:cs="Times New Roman"/>
          <w:sz w:val="24"/>
          <w:szCs w:val="24"/>
        </w:rPr>
      </w:pPr>
    </w:p>
    <w:p w:rsidR="00B85C54" w:rsidRPr="00B85C54" w:rsidRDefault="00B85C54" w:rsidP="00AB4C78">
      <w:pPr>
        <w:jc w:val="both"/>
        <w:rPr>
          <w:rFonts w:ascii="Times New Roman" w:hAnsi="Times New Roman" w:cs="Times New Roman"/>
          <w:sz w:val="24"/>
          <w:szCs w:val="24"/>
        </w:rPr>
      </w:pPr>
    </w:p>
    <w:p w:rsidR="00B85C54" w:rsidRPr="00B85C54" w:rsidRDefault="00B85C54" w:rsidP="00AB4C78">
      <w:pPr>
        <w:jc w:val="both"/>
        <w:rPr>
          <w:rFonts w:ascii="Times New Roman" w:hAnsi="Times New Roman" w:cs="Times New Roman"/>
          <w:sz w:val="24"/>
          <w:szCs w:val="24"/>
        </w:rPr>
      </w:pPr>
    </w:p>
    <w:p w:rsidR="00B85C54" w:rsidRPr="00B85C54" w:rsidRDefault="00B85C54" w:rsidP="00AB4C78">
      <w:pPr>
        <w:jc w:val="both"/>
        <w:rPr>
          <w:rFonts w:ascii="Times New Roman" w:hAnsi="Times New Roman" w:cs="Times New Roman"/>
          <w:sz w:val="24"/>
          <w:szCs w:val="24"/>
        </w:rPr>
      </w:pPr>
    </w:p>
    <w:p w:rsidR="004150B8" w:rsidRPr="00B85C54" w:rsidRDefault="004150B8" w:rsidP="00AB4C78">
      <w:pPr>
        <w:pStyle w:val="ListParagraph"/>
        <w:numPr>
          <w:ilvl w:val="0"/>
          <w:numId w:val="1"/>
        </w:numPr>
        <w:jc w:val="both"/>
        <w:rPr>
          <w:rFonts w:ascii="Times New Roman" w:hAnsi="Times New Roman" w:cs="Times New Roman"/>
          <w:sz w:val="24"/>
          <w:szCs w:val="24"/>
        </w:rPr>
      </w:pPr>
      <w:r w:rsidRPr="00B85C54">
        <w:rPr>
          <w:rFonts w:ascii="Times New Roman" w:hAnsi="Times New Roman" w:cs="Times New Roman"/>
          <w:b/>
          <w:bCs/>
          <w:sz w:val="28"/>
          <w:szCs w:val="28"/>
        </w:rPr>
        <w:lastRenderedPageBreak/>
        <w:t>SOFTWARE REQUIRMENT ANALYSIS &amp; TOOLS</w:t>
      </w:r>
    </w:p>
    <w:p w:rsidR="00964D3E" w:rsidRPr="00B85C54" w:rsidRDefault="00406B29" w:rsidP="00AB4C78">
      <w:pPr>
        <w:ind w:left="360"/>
        <w:jc w:val="both"/>
        <w:rPr>
          <w:rFonts w:ascii="Times New Roman" w:hAnsi="Times New Roman" w:cs="Times New Roman"/>
          <w:sz w:val="24"/>
          <w:szCs w:val="24"/>
        </w:rPr>
      </w:pPr>
      <w:r w:rsidRPr="00B85C54">
        <w:rPr>
          <w:rFonts w:ascii="Times New Roman" w:hAnsi="Times New Roman" w:cs="Times New Roman"/>
          <w:b/>
          <w:sz w:val="24"/>
          <w:szCs w:val="24"/>
        </w:rPr>
        <w:t>Introduction</w:t>
      </w:r>
      <w:r w:rsidRPr="00B85C54">
        <w:rPr>
          <w:rFonts w:ascii="Times New Roman" w:hAnsi="Times New Roman" w:cs="Times New Roman"/>
          <w:sz w:val="24"/>
          <w:szCs w:val="24"/>
        </w:rPr>
        <w:t>:</w:t>
      </w:r>
    </w:p>
    <w:p w:rsidR="00240017" w:rsidRPr="00B85C54" w:rsidRDefault="00240017" w:rsidP="00AB4C78">
      <w:pPr>
        <w:jc w:val="both"/>
        <w:rPr>
          <w:rFonts w:ascii="Times New Roman" w:hAnsi="Times New Roman" w:cs="Times New Roman"/>
          <w:sz w:val="24"/>
          <w:szCs w:val="24"/>
        </w:rPr>
      </w:pPr>
      <w:r w:rsidRPr="00B85C54">
        <w:rPr>
          <w:rFonts w:ascii="Times New Roman" w:hAnsi="Times New Roman" w:cs="Times New Roman"/>
          <w:sz w:val="24"/>
          <w:szCs w:val="24"/>
        </w:rPr>
        <w:t>One of the most difficult tasks is that the selection of the software, once system requirement is known is determining whether a particular software package fits the requirements. After initial selection further security is needed to determine the desirability of particular software compared with other candidates. This section first summarizes the application requirement question and then suggests more detailed comparisons:</w:t>
      </w:r>
    </w:p>
    <w:p w:rsidR="00240017" w:rsidRPr="00B85C54" w:rsidRDefault="00240017" w:rsidP="00AB4C78">
      <w:pPr>
        <w:autoSpaceDE w:val="0"/>
        <w:autoSpaceDN w:val="0"/>
        <w:adjustRightInd w:val="0"/>
        <w:spacing w:after="0"/>
        <w:rPr>
          <w:rFonts w:ascii="Times New Roman" w:hAnsi="Times New Roman" w:cs="Times New Roman"/>
          <w:color w:val="000000"/>
          <w:sz w:val="24"/>
          <w:szCs w:val="24"/>
        </w:rPr>
      </w:pPr>
    </w:p>
    <w:p w:rsidR="00240017" w:rsidRPr="00B85C54" w:rsidRDefault="00240017" w:rsidP="00AB4C78">
      <w:pPr>
        <w:autoSpaceDE w:val="0"/>
        <w:autoSpaceDN w:val="0"/>
        <w:adjustRightInd w:val="0"/>
        <w:spacing w:after="0"/>
        <w:rPr>
          <w:rFonts w:ascii="Times New Roman" w:hAnsi="Times New Roman" w:cs="Times New Roman"/>
          <w:color w:val="000000"/>
          <w:sz w:val="24"/>
          <w:szCs w:val="28"/>
        </w:rPr>
      </w:pPr>
      <w:r w:rsidRPr="00B85C54">
        <w:rPr>
          <w:rFonts w:ascii="Times New Roman" w:hAnsi="Times New Roman" w:cs="Times New Roman"/>
          <w:b/>
          <w:bCs/>
          <w:color w:val="000000"/>
          <w:sz w:val="24"/>
          <w:szCs w:val="28"/>
        </w:rPr>
        <w:t xml:space="preserve">GENERAL DESCRIPTION </w:t>
      </w:r>
    </w:p>
    <w:p w:rsidR="00240017" w:rsidRPr="00B85C54" w:rsidRDefault="00240017" w:rsidP="00AB4C78">
      <w:pPr>
        <w:autoSpaceDE w:val="0"/>
        <w:autoSpaceDN w:val="0"/>
        <w:adjustRightInd w:val="0"/>
        <w:spacing w:after="0"/>
        <w:rPr>
          <w:rFonts w:ascii="Times New Roman" w:hAnsi="Times New Roman" w:cs="Times New Roman"/>
          <w:color w:val="000000"/>
          <w:sz w:val="24"/>
          <w:szCs w:val="24"/>
        </w:rPr>
      </w:pPr>
    </w:p>
    <w:p w:rsidR="00240017" w:rsidRPr="00B85C54" w:rsidRDefault="00A52257" w:rsidP="00AB4C78">
      <w:pPr>
        <w:pStyle w:val="ListParagraph"/>
        <w:numPr>
          <w:ilvl w:val="0"/>
          <w:numId w:val="4"/>
        </w:numPr>
        <w:autoSpaceDE w:val="0"/>
        <w:autoSpaceDN w:val="0"/>
        <w:adjustRightInd w:val="0"/>
        <w:spacing w:after="0"/>
        <w:rPr>
          <w:rFonts w:ascii="Times New Roman" w:hAnsi="Times New Roman" w:cs="Times New Roman"/>
          <w:b/>
          <w:bCs/>
          <w:color w:val="000000"/>
          <w:sz w:val="24"/>
          <w:szCs w:val="24"/>
        </w:rPr>
      </w:pPr>
      <w:r w:rsidRPr="00B85C54">
        <w:rPr>
          <w:rFonts w:ascii="Times New Roman" w:hAnsi="Times New Roman" w:cs="Times New Roman"/>
          <w:b/>
          <w:bCs/>
          <w:color w:val="000000"/>
          <w:sz w:val="24"/>
          <w:szCs w:val="24"/>
        </w:rPr>
        <w:t>Android</w:t>
      </w:r>
    </w:p>
    <w:p w:rsidR="00240017" w:rsidRPr="00B85C54" w:rsidRDefault="00240017" w:rsidP="00AB4C78">
      <w:pPr>
        <w:autoSpaceDE w:val="0"/>
        <w:autoSpaceDN w:val="0"/>
        <w:adjustRightInd w:val="0"/>
        <w:spacing w:after="0"/>
        <w:rPr>
          <w:rFonts w:ascii="Times New Roman" w:hAnsi="Times New Roman" w:cs="Times New Roman"/>
          <w:b/>
          <w:bCs/>
          <w:color w:val="000000"/>
          <w:sz w:val="24"/>
          <w:szCs w:val="24"/>
        </w:rPr>
      </w:pPr>
    </w:p>
    <w:p w:rsidR="00C16A58" w:rsidRPr="00B85C54" w:rsidRDefault="00C16A58" w:rsidP="00AB4C78">
      <w:pPr>
        <w:jc w:val="both"/>
        <w:rPr>
          <w:rFonts w:ascii="Times New Roman" w:hAnsi="Times New Roman" w:cs="Times New Roman"/>
          <w:sz w:val="24"/>
          <w:szCs w:val="24"/>
        </w:rPr>
      </w:pPr>
      <w:r w:rsidRPr="00B85C54">
        <w:rPr>
          <w:rFonts w:ascii="Times New Roman" w:hAnsi="Times New Roman" w:cs="Times New Roman"/>
          <w:sz w:val="24"/>
          <w:szCs w:val="24"/>
        </w:rPr>
        <w:t>Android is a modern, open source operating system and SDK for mobile devicesdeveloped by Google. With it you can create powerful mobile applications. This becomes even more attractive when your applications can access Web services, which means you; need to speak the language of the Web: XML. In this article, you will see different options for working with XML on Android and how to use them to build your own Android applications.</w:t>
      </w:r>
    </w:p>
    <w:p w:rsidR="000143B6" w:rsidRPr="00B85C54" w:rsidRDefault="000143B6" w:rsidP="00AB4C78">
      <w:pPr>
        <w:jc w:val="both"/>
        <w:rPr>
          <w:rFonts w:ascii="Times New Roman" w:hAnsi="Times New Roman" w:cs="Times New Roman"/>
          <w:sz w:val="24"/>
          <w:szCs w:val="24"/>
        </w:rPr>
      </w:pPr>
      <w:r w:rsidRPr="00B85C54">
        <w:rPr>
          <w:rFonts w:ascii="Times New Roman" w:hAnsi="Times New Roman" w:cs="Times New Roman"/>
          <w:sz w:val="24"/>
          <w:szCs w:val="24"/>
        </w:rPr>
        <w:t>-The Linux kernel 2.6-which includes useful drivers that allow for example Wi-Fi or Bluetooth.</w:t>
      </w:r>
    </w:p>
    <w:p w:rsidR="000143B6" w:rsidRPr="00B85C54" w:rsidRDefault="000143B6"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-The library written in C and C + + that provide higher level functionality such as an HTML engine, or </w:t>
      </w:r>
      <w:r w:rsidR="00B85C54" w:rsidRPr="00B85C54">
        <w:rPr>
          <w:rFonts w:ascii="Times New Roman" w:hAnsi="Times New Roman" w:cs="Times New Roman"/>
          <w:sz w:val="24"/>
          <w:szCs w:val="24"/>
        </w:rPr>
        <w:t>database</w:t>
      </w:r>
      <w:r w:rsidRPr="00B85C54">
        <w:rPr>
          <w:rFonts w:ascii="Times New Roman" w:hAnsi="Times New Roman" w:cs="Times New Roman"/>
          <w:sz w:val="24"/>
          <w:szCs w:val="24"/>
        </w:rPr>
        <w:t xml:space="preserve"> (SQLite).</w:t>
      </w:r>
    </w:p>
    <w:p w:rsidR="000143B6" w:rsidRPr="00B85C54" w:rsidRDefault="000143B6"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-A runtime environment for applications based on a virtual machine, made for inefficient machines such </w:t>
      </w:r>
      <w:r w:rsidR="00B85C54" w:rsidRPr="00B85C54">
        <w:rPr>
          <w:rFonts w:ascii="Times New Roman" w:hAnsi="Times New Roman" w:cs="Times New Roman"/>
          <w:sz w:val="24"/>
          <w:szCs w:val="24"/>
        </w:rPr>
        <w:t>as telephones</w:t>
      </w:r>
      <w:r w:rsidRPr="00B85C54">
        <w:rPr>
          <w:rFonts w:ascii="Times New Roman" w:hAnsi="Times New Roman" w:cs="Times New Roman"/>
          <w:sz w:val="24"/>
          <w:szCs w:val="24"/>
        </w:rPr>
        <w:t>. The aim is to translate JAVA in machine language understood by Android.</w:t>
      </w:r>
    </w:p>
    <w:p w:rsidR="000143B6" w:rsidRPr="00B85C54" w:rsidRDefault="000143B6" w:rsidP="00AB4C78">
      <w:pPr>
        <w:jc w:val="both"/>
        <w:rPr>
          <w:rFonts w:ascii="Times New Roman" w:hAnsi="Times New Roman" w:cs="Times New Roman"/>
          <w:sz w:val="24"/>
          <w:szCs w:val="24"/>
        </w:rPr>
      </w:pPr>
      <w:r w:rsidRPr="00B85C54">
        <w:rPr>
          <w:rFonts w:ascii="Times New Roman" w:hAnsi="Times New Roman" w:cs="Times New Roman"/>
          <w:sz w:val="24"/>
          <w:szCs w:val="24"/>
        </w:rPr>
        <w:t>-A JAVA framework that allows applications running on the virtual machine to organize and cooperate.</w:t>
      </w:r>
    </w:p>
    <w:p w:rsidR="00E446A3" w:rsidRPr="00B85C54" w:rsidRDefault="00564C48" w:rsidP="00AB4C78">
      <w:pPr>
        <w:jc w:val="both"/>
        <w:rPr>
          <w:rFonts w:ascii="Times New Roman" w:hAnsi="Times New Roman" w:cs="Times New Roman"/>
          <w:b/>
          <w:sz w:val="24"/>
          <w:szCs w:val="24"/>
        </w:rPr>
      </w:pPr>
      <w:r w:rsidRPr="00B85C54">
        <w:rPr>
          <w:rFonts w:ascii="Times New Roman" w:hAnsi="Times New Roman" w:cs="Times New Roman"/>
          <w:b/>
          <w:sz w:val="24"/>
          <w:szCs w:val="24"/>
        </w:rPr>
        <w:t>Why Android is better..?</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This is a list of features in the Android operating system.</w:t>
      </w:r>
    </w:p>
    <w:p w:rsidR="00564C48" w:rsidRPr="00B85C54" w:rsidRDefault="00564C48" w:rsidP="00AB4C78">
      <w:pPr>
        <w:pStyle w:val="ListParagraph"/>
        <w:numPr>
          <w:ilvl w:val="0"/>
          <w:numId w:val="23"/>
        </w:numPr>
        <w:jc w:val="both"/>
        <w:rPr>
          <w:rFonts w:ascii="Times New Roman" w:hAnsi="Times New Roman" w:cs="Times New Roman"/>
          <w:sz w:val="24"/>
          <w:szCs w:val="24"/>
        </w:rPr>
      </w:pPr>
      <w:r w:rsidRPr="00B85C54">
        <w:rPr>
          <w:rFonts w:ascii="Times New Roman" w:hAnsi="Times New Roman" w:cs="Times New Roman"/>
          <w:sz w:val="24"/>
          <w:szCs w:val="24"/>
        </w:rPr>
        <w:t>Applications</w:t>
      </w:r>
    </w:p>
    <w:p w:rsidR="00564C48" w:rsidRPr="00B85C54" w:rsidRDefault="00564C48"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Android includes most of the time many Google applications like Gmail, YouTube or </w:t>
      </w:r>
      <w:r w:rsidR="00B85C54" w:rsidRPr="00B85C54">
        <w:rPr>
          <w:rFonts w:ascii="Times New Roman" w:hAnsi="Times New Roman" w:cs="Times New Roman"/>
          <w:sz w:val="24"/>
          <w:szCs w:val="24"/>
        </w:rPr>
        <w:t>Maps. These</w:t>
      </w:r>
      <w:r w:rsidRPr="00B85C54">
        <w:rPr>
          <w:rFonts w:ascii="Times New Roman" w:hAnsi="Times New Roman" w:cs="Times New Roman"/>
          <w:sz w:val="24"/>
          <w:szCs w:val="24"/>
        </w:rPr>
        <w:t xml:space="preserve"> applications are delivered with the machine most of the time, except in certain cases, such as </w:t>
      </w:r>
      <w:r w:rsidR="00B85C54" w:rsidRPr="00B85C54">
        <w:rPr>
          <w:rFonts w:ascii="Times New Roman" w:hAnsi="Times New Roman" w:cs="Times New Roman"/>
          <w:sz w:val="24"/>
          <w:szCs w:val="24"/>
        </w:rPr>
        <w:t>some phones</w:t>
      </w:r>
      <w:r w:rsidRPr="00B85C54">
        <w:rPr>
          <w:rFonts w:ascii="Times New Roman" w:hAnsi="Times New Roman" w:cs="Times New Roman"/>
          <w:sz w:val="24"/>
          <w:szCs w:val="24"/>
        </w:rPr>
        <w:t xml:space="preserve"> running android on which the provider has replaced Google applications by its own applications.</w:t>
      </w:r>
    </w:p>
    <w:p w:rsidR="00564C48" w:rsidRPr="00B85C54" w:rsidRDefault="006D5C60" w:rsidP="00AB4C78">
      <w:pPr>
        <w:pStyle w:val="ListParagraph"/>
        <w:numPr>
          <w:ilvl w:val="0"/>
          <w:numId w:val="23"/>
        </w:numPr>
        <w:jc w:val="both"/>
        <w:rPr>
          <w:rFonts w:ascii="Times New Roman" w:hAnsi="Times New Roman" w:cs="Times New Roman"/>
          <w:sz w:val="24"/>
          <w:szCs w:val="24"/>
        </w:rPr>
      </w:pPr>
      <w:r w:rsidRPr="00B85C54">
        <w:rPr>
          <w:rFonts w:ascii="Times New Roman" w:hAnsi="Times New Roman" w:cs="Times New Roman"/>
          <w:sz w:val="24"/>
          <w:szCs w:val="24"/>
        </w:rPr>
        <w:t>W</w:t>
      </w:r>
      <w:r w:rsidR="00564C48" w:rsidRPr="00B85C54">
        <w:rPr>
          <w:rFonts w:ascii="Times New Roman" w:hAnsi="Times New Roman" w:cs="Times New Roman"/>
          <w:sz w:val="24"/>
          <w:szCs w:val="24"/>
        </w:rPr>
        <w:t>idgets</w:t>
      </w:r>
    </w:p>
    <w:p w:rsidR="00564C48" w:rsidRPr="00B85C54" w:rsidRDefault="00564C48"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With android, it is possible to use widgets which are small tools that can most often </w:t>
      </w:r>
      <w:r w:rsidR="00B85C54" w:rsidRPr="00B85C54">
        <w:rPr>
          <w:rFonts w:ascii="Times New Roman" w:hAnsi="Times New Roman" w:cs="Times New Roman"/>
          <w:sz w:val="24"/>
          <w:szCs w:val="24"/>
        </w:rPr>
        <w:t>get information</w:t>
      </w:r>
      <w:r w:rsidRPr="00B85C54">
        <w:rPr>
          <w:rFonts w:ascii="Times New Roman" w:hAnsi="Times New Roman" w:cs="Times New Roman"/>
          <w:sz w:val="24"/>
          <w:szCs w:val="24"/>
        </w:rPr>
        <w:t>. These widgets are directly visible on the main window.</w:t>
      </w:r>
    </w:p>
    <w:p w:rsidR="00B54A4C" w:rsidRPr="00B85C54" w:rsidRDefault="00B54A4C" w:rsidP="00AB4C78">
      <w:pPr>
        <w:jc w:val="both"/>
        <w:rPr>
          <w:rFonts w:ascii="Times New Roman" w:hAnsi="Times New Roman" w:cs="Times New Roman"/>
          <w:sz w:val="24"/>
          <w:szCs w:val="24"/>
        </w:rPr>
      </w:pPr>
    </w:p>
    <w:p w:rsidR="00564C48" w:rsidRPr="00B85C54" w:rsidRDefault="00564C48" w:rsidP="00212A69">
      <w:pPr>
        <w:pStyle w:val="ListParagraph"/>
        <w:numPr>
          <w:ilvl w:val="0"/>
          <w:numId w:val="23"/>
        </w:numPr>
        <w:jc w:val="both"/>
        <w:rPr>
          <w:rFonts w:ascii="Times New Roman" w:hAnsi="Times New Roman" w:cs="Times New Roman"/>
          <w:sz w:val="24"/>
          <w:szCs w:val="24"/>
        </w:rPr>
      </w:pPr>
      <w:r w:rsidRPr="00B85C54">
        <w:rPr>
          <w:rFonts w:ascii="Times New Roman" w:hAnsi="Times New Roman" w:cs="Times New Roman"/>
          <w:sz w:val="24"/>
          <w:szCs w:val="24"/>
        </w:rPr>
        <w:lastRenderedPageBreak/>
        <w:t>Android Market</w:t>
      </w:r>
    </w:p>
    <w:p w:rsidR="00564C48" w:rsidRPr="00B85C54" w:rsidRDefault="00564C48"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This is an online software store to buy applications. Developers who created </w:t>
      </w:r>
      <w:r w:rsidR="00B85C54" w:rsidRPr="00B85C54">
        <w:rPr>
          <w:rFonts w:ascii="Times New Roman" w:hAnsi="Times New Roman" w:cs="Times New Roman"/>
          <w:sz w:val="24"/>
          <w:szCs w:val="24"/>
        </w:rPr>
        <w:t>applications can</w:t>
      </w:r>
      <w:r w:rsidRPr="00B85C54">
        <w:rPr>
          <w:rFonts w:ascii="Times New Roman" w:hAnsi="Times New Roman" w:cs="Times New Roman"/>
          <w:sz w:val="24"/>
          <w:szCs w:val="24"/>
        </w:rPr>
        <w:t xml:space="preserve"> add them into the store, and these applications can be downloaded by users, they can be both free </w:t>
      </w:r>
      <w:r w:rsidR="00B85C54" w:rsidRPr="00B85C54">
        <w:rPr>
          <w:rFonts w:ascii="Times New Roman" w:hAnsi="Times New Roman" w:cs="Times New Roman"/>
          <w:sz w:val="24"/>
          <w:szCs w:val="24"/>
        </w:rPr>
        <w:t>and paid</w:t>
      </w:r>
      <w:r w:rsidRPr="00B85C54">
        <w:rPr>
          <w:rFonts w:ascii="Times New Roman" w:hAnsi="Times New Roman" w:cs="Times New Roman"/>
          <w:sz w:val="24"/>
          <w:szCs w:val="24"/>
        </w:rPr>
        <w:t>.</w:t>
      </w:r>
    </w:p>
    <w:p w:rsidR="00564C48" w:rsidRPr="00B85C54" w:rsidRDefault="00564C48" w:rsidP="00AB4C78">
      <w:pPr>
        <w:pStyle w:val="ListParagraph"/>
        <w:numPr>
          <w:ilvl w:val="0"/>
          <w:numId w:val="23"/>
        </w:numPr>
        <w:jc w:val="both"/>
        <w:rPr>
          <w:rFonts w:ascii="Times New Roman" w:hAnsi="Times New Roman" w:cs="Times New Roman"/>
          <w:sz w:val="24"/>
          <w:szCs w:val="24"/>
        </w:rPr>
      </w:pPr>
      <w:r w:rsidRPr="00B85C54">
        <w:rPr>
          <w:rFonts w:ascii="Times New Roman" w:hAnsi="Times New Roman" w:cs="Times New Roman"/>
          <w:sz w:val="24"/>
          <w:szCs w:val="24"/>
        </w:rPr>
        <w:t>Multitasking</w:t>
      </w:r>
    </w:p>
    <w:p w:rsidR="00564C48" w:rsidRPr="00B85C54" w:rsidRDefault="00564C48"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Android allows multitasking in the sense that multiple applications can run </w:t>
      </w:r>
      <w:r w:rsidR="00B85C54" w:rsidRPr="00B85C54">
        <w:rPr>
          <w:rFonts w:ascii="Times New Roman" w:hAnsi="Times New Roman" w:cs="Times New Roman"/>
          <w:sz w:val="24"/>
          <w:szCs w:val="24"/>
        </w:rPr>
        <w:t>simultaneously. With</w:t>
      </w:r>
      <w:r w:rsidRPr="00B85C54">
        <w:rPr>
          <w:rFonts w:ascii="Times New Roman" w:hAnsi="Times New Roman" w:cs="Times New Roman"/>
          <w:sz w:val="24"/>
          <w:szCs w:val="24"/>
        </w:rPr>
        <w:t xml:space="preserve"> Task Manager it is possible view all running tasks and to switch from one to another easily.</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Messaging</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SMS and MMS are available forms of messaging, including threaded text messaging and Android Cloud </w:t>
      </w:r>
      <w:r w:rsidR="0061718F" w:rsidRPr="00B85C54">
        <w:rPr>
          <w:rFonts w:ascii="Times New Roman" w:hAnsi="Times New Roman" w:cs="Times New Roman"/>
          <w:sz w:val="24"/>
          <w:szCs w:val="24"/>
        </w:rPr>
        <w:t>to</w:t>
      </w:r>
      <w:r w:rsidRPr="00B85C54">
        <w:rPr>
          <w:rFonts w:ascii="Times New Roman" w:hAnsi="Times New Roman" w:cs="Times New Roman"/>
          <w:sz w:val="24"/>
          <w:szCs w:val="24"/>
        </w:rPr>
        <w:t xml:space="preserve"> Device Messaging (C2DM) and now enhanced version of C2DM, Android Google Cloud Messaging (GCM) is also a part of Android Push Messaging service.</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Voice based features</w:t>
      </w:r>
    </w:p>
    <w:p w:rsidR="00A52257"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Google search through voice has been ava</w:t>
      </w:r>
      <w:r w:rsidR="00B85C54" w:rsidRPr="00B85C54">
        <w:rPr>
          <w:rFonts w:ascii="Times New Roman" w:hAnsi="Times New Roman" w:cs="Times New Roman"/>
          <w:sz w:val="24"/>
          <w:szCs w:val="24"/>
        </w:rPr>
        <w:t>ilable since initial release.</w:t>
      </w:r>
      <w:r w:rsidRPr="00B85C54">
        <w:rPr>
          <w:rFonts w:ascii="Times New Roman" w:hAnsi="Times New Roman" w:cs="Times New Roman"/>
          <w:sz w:val="24"/>
          <w:szCs w:val="24"/>
        </w:rPr>
        <w:t xml:space="preserve"> Voice actions for calling, texting, navigation, etc. are supp</w:t>
      </w:r>
      <w:r w:rsidR="00B85C54" w:rsidRPr="00B85C54">
        <w:rPr>
          <w:rFonts w:ascii="Times New Roman" w:hAnsi="Times New Roman" w:cs="Times New Roman"/>
          <w:sz w:val="24"/>
          <w:szCs w:val="24"/>
        </w:rPr>
        <w:t>orted on Android 2.2 onwards.</w:t>
      </w:r>
      <w:r w:rsidRPr="00B85C54">
        <w:rPr>
          <w:rFonts w:ascii="Times New Roman" w:hAnsi="Times New Roman" w:cs="Times New Roman"/>
          <w:sz w:val="24"/>
          <w:szCs w:val="24"/>
        </w:rPr>
        <w:t xml:space="preserve"> As of Android 4.1, Google has expanded </w:t>
      </w:r>
      <w:r w:rsidR="00B85C54" w:rsidRPr="00B85C54">
        <w:rPr>
          <w:rFonts w:ascii="Times New Roman" w:hAnsi="Times New Roman" w:cs="Times New Roman"/>
          <w:sz w:val="24"/>
          <w:szCs w:val="24"/>
        </w:rPr>
        <w:t>Vice</w:t>
      </w:r>
      <w:r w:rsidRPr="00B85C54">
        <w:rPr>
          <w:rFonts w:ascii="Times New Roman" w:hAnsi="Times New Roman" w:cs="Times New Roman"/>
          <w:sz w:val="24"/>
          <w:szCs w:val="24"/>
        </w:rPr>
        <w:t xml:space="preserve"> Actions with ability to talk back and read answers from Google's Knowledge Graph when qu</w:t>
      </w:r>
      <w:r w:rsidR="00B85C54" w:rsidRPr="00B85C54">
        <w:rPr>
          <w:rFonts w:ascii="Times New Roman" w:hAnsi="Times New Roman" w:cs="Times New Roman"/>
          <w:sz w:val="24"/>
          <w:szCs w:val="24"/>
        </w:rPr>
        <w:t>eried with specific commands.</w:t>
      </w:r>
      <w:r w:rsidRPr="00B85C54">
        <w:rPr>
          <w:rFonts w:ascii="Times New Roman" w:hAnsi="Times New Roman" w:cs="Times New Roman"/>
          <w:sz w:val="24"/>
          <w:szCs w:val="24"/>
        </w:rPr>
        <w:t xml:space="preserve"> The ability to control hardware has not yet been implemented.</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Connectivity</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Android supports connectivity technologies including GSM/EDGE, Wi-Fi, Bluetooth, LTE, CDMA, EV-DO, UMTS, NFC, IDEN and WiMAX.</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Bluetooth</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Supports voice </w:t>
      </w:r>
      <w:r w:rsidR="00B85C54" w:rsidRPr="00B85C54">
        <w:rPr>
          <w:rFonts w:ascii="Times New Roman" w:hAnsi="Times New Roman" w:cs="Times New Roman"/>
          <w:sz w:val="24"/>
          <w:szCs w:val="24"/>
        </w:rPr>
        <w:t>dialling</w:t>
      </w:r>
      <w:r w:rsidRPr="00B85C54">
        <w:rPr>
          <w:rFonts w:ascii="Times New Roman" w:hAnsi="Times New Roman" w:cs="Times New Roman"/>
          <w:sz w:val="24"/>
          <w:szCs w:val="24"/>
        </w:rPr>
        <w:t xml:space="preserve"> and sending contacts between phones, sending files (OPP), accessing the phone book (PBAP), A2DP and AVRCP. Keyboard, mouse and joystick (HID) support is available in Android 3.1+, and in earlier versions through manufacturer customizations a</w:t>
      </w:r>
      <w:r w:rsidR="00B85C54" w:rsidRPr="00B85C54">
        <w:rPr>
          <w:rFonts w:ascii="Times New Roman" w:hAnsi="Times New Roman" w:cs="Times New Roman"/>
          <w:sz w:val="24"/>
          <w:szCs w:val="24"/>
        </w:rPr>
        <w:t>nd third-party applications.</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Media support</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Android supports the following audio/video/still media formats: WebM, H.263, H.264, AAC, HE-AAC (in 3GP or MP4 container), MPEG-4 SP, AMR, AMR-WB (in 3GP container), MP3, MIDI, Ogg Vorbis, FLAC, WA</w:t>
      </w:r>
      <w:r w:rsidR="00B85C54" w:rsidRPr="00B85C54">
        <w:rPr>
          <w:rFonts w:ascii="Times New Roman" w:hAnsi="Times New Roman" w:cs="Times New Roman"/>
          <w:sz w:val="24"/>
          <w:szCs w:val="24"/>
        </w:rPr>
        <w:t>V, JPEG, PNG, GIF, BMP, WebP.</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External storage</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Most Android devices include microSD slot and can read microSD cards formatted with FAT32, Ext3 or Ext4 file system. To allow use of high-capacity storage media such as USB flash drives and USB HDDs, many Android tablets also include USB 'A' receptacle. Storage formatted with FAT32 is handled by Linux Kernel VFAT driver, while 3rd party solutions are required to handle other popular file systems such as NTFS, HFS Plus and exFAT.</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lastRenderedPageBreak/>
        <w:t>Java support</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While most Android applications are written in Java, there is no Java Virtual Machine in the platform and Java byte code is not executed. Java classes are compiled into Dalvik executables and run on Dalvik, a specialized virtual machine designed specifically for Android and optimized for battery-powered mobile devices with limited memory and CPU. J2ME support can be provided via third-party applications.</w:t>
      </w:r>
    </w:p>
    <w:p w:rsidR="00E446A3" w:rsidRPr="00B85C54" w:rsidRDefault="00E446A3" w:rsidP="00AB4C78">
      <w:pPr>
        <w:pStyle w:val="ListParagraph"/>
        <w:numPr>
          <w:ilvl w:val="0"/>
          <w:numId w:val="6"/>
        </w:numPr>
        <w:jc w:val="both"/>
        <w:rPr>
          <w:rFonts w:ascii="Times New Roman" w:hAnsi="Times New Roman" w:cs="Times New Roman"/>
          <w:sz w:val="24"/>
          <w:szCs w:val="24"/>
        </w:rPr>
      </w:pPr>
      <w:r w:rsidRPr="00B85C54">
        <w:rPr>
          <w:rFonts w:ascii="Times New Roman" w:hAnsi="Times New Roman" w:cs="Times New Roman"/>
          <w:sz w:val="24"/>
          <w:szCs w:val="24"/>
        </w:rPr>
        <w:t>Storage</w:t>
      </w:r>
    </w:p>
    <w:p w:rsidR="00E446A3" w:rsidRPr="00B85C54" w:rsidRDefault="00E446A3"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    SQLite, a lightweight relational database, is used for data storage purposes.</w:t>
      </w:r>
    </w:p>
    <w:p w:rsidR="00A52257" w:rsidRPr="00B85C54" w:rsidRDefault="006D5C60" w:rsidP="00AB4C78">
      <w:pPr>
        <w:jc w:val="both"/>
        <w:rPr>
          <w:rFonts w:ascii="Times New Roman" w:hAnsi="Times New Roman" w:cs="Times New Roman"/>
          <w:b/>
          <w:sz w:val="24"/>
          <w:szCs w:val="24"/>
        </w:rPr>
      </w:pPr>
      <w:r w:rsidRPr="00B85C54">
        <w:rPr>
          <w:rFonts w:ascii="Times New Roman" w:hAnsi="Times New Roman" w:cs="Times New Roman"/>
          <w:b/>
          <w:sz w:val="24"/>
          <w:szCs w:val="24"/>
        </w:rPr>
        <w:t>The</w:t>
      </w:r>
      <w:r w:rsidR="0056238F" w:rsidRPr="00B85C54">
        <w:rPr>
          <w:rFonts w:ascii="Times New Roman" w:hAnsi="Times New Roman" w:cs="Times New Roman"/>
          <w:b/>
          <w:sz w:val="24"/>
          <w:szCs w:val="24"/>
        </w:rPr>
        <w:t xml:space="preserve"> basics of creating Android apps</w:t>
      </w:r>
      <w:r w:rsidRPr="00B85C54">
        <w:rPr>
          <w:rFonts w:ascii="Times New Roman" w:hAnsi="Times New Roman" w:cs="Times New Roman"/>
          <w:b/>
          <w:sz w:val="24"/>
          <w:szCs w:val="24"/>
        </w:rPr>
        <w:t>:</w:t>
      </w:r>
    </w:p>
    <w:p w:rsidR="006D5C60" w:rsidRPr="00B85C54" w:rsidRDefault="006D5C60" w:rsidP="00AB4C78">
      <w:pPr>
        <w:jc w:val="both"/>
        <w:rPr>
          <w:rFonts w:ascii="Times New Roman" w:hAnsi="Times New Roman" w:cs="Times New Roman"/>
          <w:sz w:val="24"/>
          <w:szCs w:val="24"/>
        </w:rPr>
      </w:pPr>
      <w:r w:rsidRPr="00B85C54">
        <w:rPr>
          <w:rFonts w:ascii="Times New Roman" w:hAnsi="Times New Roman" w:cs="Times New Roman"/>
          <w:sz w:val="24"/>
          <w:szCs w:val="24"/>
        </w:rPr>
        <w:t>To begin to program for Android I needed some basics, because some elements are very different, even if programming an application in Android uses the Java language, therefore, an object oriented language. Firstly, in an Android application, there is no main method:</w:t>
      </w:r>
    </w:p>
    <w:p w:rsidR="006D5C60" w:rsidRPr="00B85C54" w:rsidRDefault="006D5C60" w:rsidP="00AB4C78">
      <w:pPr>
        <w:jc w:val="both"/>
        <w:rPr>
          <w:rFonts w:ascii="Times New Roman" w:hAnsi="Times New Roman" w:cs="Times New Roman"/>
          <w:sz w:val="24"/>
          <w:szCs w:val="24"/>
        </w:rPr>
      </w:pPr>
      <w:r w:rsidRPr="00B85C54">
        <w:rPr>
          <w:rFonts w:ascii="Times New Roman" w:hAnsi="Times New Roman" w:cs="Times New Roman"/>
          <w:sz w:val="24"/>
          <w:szCs w:val="24"/>
        </w:rPr>
        <w:t>public static void main(String[] args){...}</w:t>
      </w:r>
    </w:p>
    <w:p w:rsidR="006D5C60" w:rsidRPr="00B85C54" w:rsidRDefault="006D5C60" w:rsidP="00AB4C78">
      <w:pPr>
        <w:jc w:val="both"/>
        <w:rPr>
          <w:rFonts w:ascii="Times New Roman" w:hAnsi="Times New Roman" w:cs="Times New Roman"/>
          <w:sz w:val="24"/>
          <w:szCs w:val="24"/>
        </w:rPr>
      </w:pPr>
      <w:r w:rsidRPr="00B85C54">
        <w:rPr>
          <w:rFonts w:ascii="Times New Roman" w:hAnsi="Times New Roman" w:cs="Times New Roman"/>
          <w:sz w:val="24"/>
          <w:szCs w:val="24"/>
        </w:rPr>
        <w:t>This method that allows to launch a program in java is not present in an application android. This example is only the first of a long list.</w:t>
      </w:r>
    </w:p>
    <w:p w:rsidR="006D5C60" w:rsidRPr="00B85C54" w:rsidRDefault="00AB4C78" w:rsidP="00AB4C78">
      <w:pPr>
        <w:jc w:val="both"/>
        <w:rPr>
          <w:rFonts w:ascii="Times New Roman" w:hAnsi="Times New Roman" w:cs="Times New Roman"/>
          <w:b/>
          <w:sz w:val="24"/>
          <w:szCs w:val="24"/>
        </w:rPr>
      </w:pPr>
      <w:r w:rsidRPr="00B85C54">
        <w:rPr>
          <w:rFonts w:ascii="Times New Roman" w:hAnsi="Times New Roman" w:cs="Times New Roman"/>
          <w:b/>
          <w:sz w:val="24"/>
          <w:szCs w:val="24"/>
        </w:rPr>
        <w:t>Activity:</w:t>
      </w:r>
    </w:p>
    <w:p w:rsidR="006D5C60" w:rsidRPr="00B85C54" w:rsidRDefault="006D5C60" w:rsidP="00AB4C78">
      <w:pPr>
        <w:jc w:val="both"/>
        <w:rPr>
          <w:rFonts w:ascii="Times New Roman" w:hAnsi="Times New Roman" w:cs="Times New Roman"/>
          <w:sz w:val="24"/>
          <w:szCs w:val="24"/>
        </w:rPr>
      </w:pPr>
      <w:r w:rsidRPr="00B85C54">
        <w:rPr>
          <w:rFonts w:ascii="Times New Roman" w:hAnsi="Times New Roman" w:cs="Times New Roman"/>
          <w:sz w:val="24"/>
          <w:szCs w:val="24"/>
        </w:rPr>
        <w:t>An activity is a user interface that allows the user to interact with the screen, to perform actions.For example, a text messaging application could have an activity that displays a list of contacts to sendmessages. Once the contact is selected , activity could send information to a second activity that couldserve to send the message to the contact.</w:t>
      </w:r>
    </w:p>
    <w:p w:rsidR="006D5C60" w:rsidRPr="00B85C54" w:rsidRDefault="006D5C60" w:rsidP="00AB4C78">
      <w:pPr>
        <w:jc w:val="both"/>
        <w:rPr>
          <w:rFonts w:ascii="Times New Roman" w:hAnsi="Times New Roman" w:cs="Times New Roman"/>
          <w:sz w:val="24"/>
          <w:szCs w:val="24"/>
        </w:rPr>
      </w:pPr>
      <w:r w:rsidRPr="00B85C54">
        <w:rPr>
          <w:rFonts w:ascii="Times New Roman" w:hAnsi="Times New Roman" w:cs="Times New Roman"/>
          <w:sz w:val="24"/>
          <w:szCs w:val="24"/>
        </w:rPr>
        <w:t>When an application is launched, what it displays is the result of an activity. At the code level, forcreate an activity; you must create a class that extends the Activity class. An activity has a requiredonCreate () method. It is the main method. To interact with the program, through the activity, there must besomething displayed, that is why the activity, contains what is called views.</w:t>
      </w:r>
    </w:p>
    <w:p w:rsidR="0028563A" w:rsidRPr="00B85C54" w:rsidRDefault="00AB4C78" w:rsidP="00AB4C78">
      <w:pPr>
        <w:jc w:val="both"/>
        <w:rPr>
          <w:rFonts w:ascii="Times New Roman" w:hAnsi="Times New Roman" w:cs="Times New Roman"/>
          <w:b/>
          <w:sz w:val="24"/>
          <w:szCs w:val="24"/>
        </w:rPr>
      </w:pPr>
      <w:r w:rsidRPr="00B85C54">
        <w:rPr>
          <w:rFonts w:ascii="Times New Roman" w:hAnsi="Times New Roman" w:cs="Times New Roman"/>
          <w:b/>
          <w:sz w:val="24"/>
          <w:szCs w:val="24"/>
        </w:rPr>
        <w:t>View:</w:t>
      </w:r>
    </w:p>
    <w:p w:rsidR="0061718F"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a View is the basic building block for user interface components. A View occupies a rectangular </w:t>
      </w:r>
      <w:r w:rsidR="00B85C54" w:rsidRPr="00B85C54">
        <w:rPr>
          <w:rFonts w:ascii="Times New Roman" w:hAnsi="Times New Roman" w:cs="Times New Roman"/>
          <w:sz w:val="24"/>
          <w:szCs w:val="24"/>
        </w:rPr>
        <w:t>area on</w:t>
      </w:r>
      <w:r w:rsidRPr="00B85C54">
        <w:rPr>
          <w:rFonts w:ascii="Times New Roman" w:hAnsi="Times New Roman" w:cs="Times New Roman"/>
          <w:sz w:val="24"/>
          <w:szCs w:val="24"/>
        </w:rPr>
        <w:t xml:space="preserve"> the screen. View is the base class for widgets, which are used to create interactive UI components(buttons, text fields, etc.).There is </w:t>
      </w:r>
      <w:r w:rsidR="00B85C54" w:rsidRPr="00B85C54">
        <w:rPr>
          <w:rFonts w:ascii="Times New Roman" w:hAnsi="Times New Roman" w:cs="Times New Roman"/>
          <w:sz w:val="24"/>
          <w:szCs w:val="24"/>
        </w:rPr>
        <w:t>different</w:t>
      </w:r>
      <w:r w:rsidRPr="00B85C54">
        <w:rPr>
          <w:rFonts w:ascii="Times New Roman" w:hAnsi="Times New Roman" w:cs="Times New Roman"/>
          <w:sz w:val="24"/>
          <w:szCs w:val="24"/>
        </w:rPr>
        <w:t xml:space="preserve"> kinds of views, for example a ListView is able to display only </w:t>
      </w:r>
      <w:r w:rsidR="00B85C54" w:rsidRPr="00B85C54">
        <w:rPr>
          <w:rFonts w:ascii="Times New Roman" w:hAnsi="Times New Roman" w:cs="Times New Roman"/>
          <w:sz w:val="24"/>
          <w:szCs w:val="24"/>
        </w:rPr>
        <w:t>an interactive</w:t>
      </w:r>
      <w:r w:rsidRPr="00B85C54">
        <w:rPr>
          <w:rFonts w:ascii="Times New Roman" w:hAnsi="Times New Roman" w:cs="Times New Roman"/>
          <w:sz w:val="24"/>
          <w:szCs w:val="24"/>
        </w:rPr>
        <w:t xml:space="preserve"> list of what you want to display, while a WebView allows you to to display a web page. As </w:t>
      </w:r>
      <w:r w:rsidR="00B85C54" w:rsidRPr="00B85C54">
        <w:rPr>
          <w:rFonts w:ascii="Times New Roman" w:hAnsi="Times New Roman" w:cs="Times New Roman"/>
          <w:sz w:val="24"/>
          <w:szCs w:val="24"/>
        </w:rPr>
        <w:t>said before</w:t>
      </w:r>
      <w:r w:rsidRPr="00B85C54">
        <w:rPr>
          <w:rFonts w:ascii="Times New Roman" w:hAnsi="Times New Roman" w:cs="Times New Roman"/>
          <w:sz w:val="24"/>
          <w:szCs w:val="24"/>
        </w:rPr>
        <w:t xml:space="preserve">, A view occupies a rectangular area on the screen. To organise these rectangles on the screen, </w:t>
      </w:r>
      <w:r w:rsidR="00B85C54" w:rsidRPr="00B85C54">
        <w:rPr>
          <w:rFonts w:ascii="Times New Roman" w:hAnsi="Times New Roman" w:cs="Times New Roman"/>
          <w:sz w:val="24"/>
          <w:szCs w:val="24"/>
        </w:rPr>
        <w:t>there is</w:t>
      </w:r>
      <w:r w:rsidRPr="00B85C54">
        <w:rPr>
          <w:rFonts w:ascii="Times New Roman" w:hAnsi="Times New Roman" w:cs="Times New Roman"/>
          <w:sz w:val="24"/>
          <w:szCs w:val="24"/>
        </w:rPr>
        <w:t xml:space="preserve"> a text file written in XML for every different screen.</w:t>
      </w:r>
    </w:p>
    <w:p w:rsidR="00A52257" w:rsidRPr="00B85C54" w:rsidRDefault="00A52257" w:rsidP="00AB4C78">
      <w:pPr>
        <w:pStyle w:val="ListParagraph"/>
        <w:numPr>
          <w:ilvl w:val="0"/>
          <w:numId w:val="4"/>
        </w:numPr>
        <w:jc w:val="both"/>
        <w:rPr>
          <w:rFonts w:ascii="Times New Roman" w:hAnsi="Times New Roman" w:cs="Times New Roman"/>
          <w:b/>
          <w:sz w:val="24"/>
          <w:szCs w:val="24"/>
        </w:rPr>
      </w:pPr>
      <w:r w:rsidRPr="00B85C54">
        <w:rPr>
          <w:rFonts w:ascii="Times New Roman" w:hAnsi="Times New Roman" w:cs="Times New Roman"/>
          <w:b/>
          <w:sz w:val="24"/>
          <w:szCs w:val="24"/>
        </w:rPr>
        <w:t>Android SDK</w:t>
      </w:r>
    </w:p>
    <w:p w:rsidR="00A52257" w:rsidRPr="00B85C54" w:rsidRDefault="00A52257"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The Android software development kit (SDK) includes a comprehensive set of development tools.[8] These include a debugger, libraries, a handset emulator based on QEMU, </w:t>
      </w:r>
      <w:r w:rsidRPr="00B85C54">
        <w:rPr>
          <w:rFonts w:ascii="Times New Roman" w:hAnsi="Times New Roman" w:cs="Times New Roman"/>
          <w:sz w:val="24"/>
          <w:szCs w:val="24"/>
        </w:rPr>
        <w:lastRenderedPageBreak/>
        <w:t>documentation, sample code, and tutorials. Currently supported development platforms include computers running Linux (any modern desktop Linux distribution), Mac OS X 10.5.8 or later, and Windows XP or later. For the moment one can also develop Android software on Android itself by using the AIDE - Android IDE - Java, C++ app and the Java editor app. The officially supported integrated development environment (IDE) is Eclipse using the Android Development Tools (ADT) Plugin, though IntelliJ IDEA IDE (all editions) fully supports Android development out of the box,[9] and NetBeans IDE also supports Android development via a plugin.[10] Additionally,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rsidR="006271FA" w:rsidRPr="00B85C54" w:rsidRDefault="006271FA" w:rsidP="00AB4C78">
      <w:pPr>
        <w:pStyle w:val="ListParagraph"/>
        <w:numPr>
          <w:ilvl w:val="0"/>
          <w:numId w:val="4"/>
        </w:numPr>
        <w:jc w:val="both"/>
        <w:rPr>
          <w:rFonts w:ascii="Times New Roman" w:hAnsi="Times New Roman" w:cs="Times New Roman"/>
          <w:sz w:val="24"/>
          <w:szCs w:val="24"/>
        </w:rPr>
      </w:pPr>
      <w:r w:rsidRPr="00B85C54">
        <w:rPr>
          <w:rFonts w:ascii="Times New Roman" w:hAnsi="Times New Roman" w:cs="Times New Roman"/>
          <w:b/>
          <w:sz w:val="24"/>
          <w:szCs w:val="24"/>
        </w:rPr>
        <w:t>Java</w:t>
      </w:r>
    </w:p>
    <w:p w:rsidR="006271FA" w:rsidRPr="00B85C54" w:rsidRDefault="006271FA"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r w:rsidR="00F45E72" w:rsidRPr="00B85C54">
        <w:rPr>
          <w:rFonts w:ascii="Times New Roman" w:hAnsi="Times New Roman" w:cs="Times New Roman"/>
          <w:sz w:val="24"/>
          <w:szCs w:val="24"/>
        </w:rPr>
        <w:t>datacentres</w:t>
      </w:r>
      <w:r w:rsidRPr="00B85C54">
        <w:rPr>
          <w:rFonts w:ascii="Times New Roman" w:hAnsi="Times New Roman" w:cs="Times New Roman"/>
          <w:sz w:val="24"/>
          <w:szCs w:val="24"/>
        </w:rPr>
        <w:t>, game consoles to scientific supercomputers, cell phones to t</w:t>
      </w:r>
      <w:r w:rsidR="00450272" w:rsidRPr="00B85C54">
        <w:rPr>
          <w:rFonts w:ascii="Times New Roman" w:hAnsi="Times New Roman" w:cs="Times New Roman"/>
          <w:sz w:val="24"/>
          <w:szCs w:val="24"/>
        </w:rPr>
        <w:t>he Internet, Java is everywhere.</w:t>
      </w:r>
    </w:p>
    <w:p w:rsidR="00450272" w:rsidRPr="00B85C54" w:rsidRDefault="00450272" w:rsidP="00AB4C78">
      <w:pPr>
        <w:jc w:val="both"/>
        <w:rPr>
          <w:rFonts w:ascii="Times New Roman" w:hAnsi="Times New Roman" w:cs="Times New Roman"/>
          <w:sz w:val="24"/>
          <w:szCs w:val="24"/>
        </w:rPr>
      </w:pPr>
      <w:r w:rsidRPr="00B85C54">
        <w:rPr>
          <w:rFonts w:ascii="Times New Roman" w:hAnsi="Times New Roman" w:cs="Times New Roman"/>
          <w:sz w:val="24"/>
          <w:szCs w:val="24"/>
        </w:rPr>
        <w:t>If you want to get started with application development, Google provides a Java API to get started and compiles your files into classes. Why did Android prefer Java for its development platform? There are multiple reasons such as; Java is a commonly used language and many programmers know it, it can run on a virtual machine (VM) so no need to recompile for different phones, better security, many development tools available for Java, and Java is a known industry language with most phones compatible with it.</w:t>
      </w:r>
      <w:r w:rsidRPr="00B85C54">
        <w:rPr>
          <w:rFonts w:ascii="Times New Roman" w:hAnsi="Times New Roman" w:cs="Times New Roman"/>
          <w:sz w:val="24"/>
          <w:szCs w:val="24"/>
        </w:rPr>
        <w:cr/>
        <w:t>Though Google provides the Java API, Android does not use JVM to execute class files. Rather, it uses Dalvik Virtual Machine (DVM). The class files are compiled into Dalvik Executable (DEX) format, and bundled as Android Package (APK) along with other resources.With Java, if you are aware of object-oriented programming principles, creating applications for android will be much simpler than IOS app development.</w:t>
      </w:r>
    </w:p>
    <w:p w:rsidR="006271FA" w:rsidRPr="00B85C54" w:rsidRDefault="006271FA" w:rsidP="00AB4C78">
      <w:pPr>
        <w:pStyle w:val="ListParagraph"/>
        <w:numPr>
          <w:ilvl w:val="0"/>
          <w:numId w:val="4"/>
        </w:numPr>
        <w:jc w:val="both"/>
        <w:rPr>
          <w:rFonts w:ascii="Times New Roman" w:hAnsi="Times New Roman" w:cs="Times New Roman"/>
          <w:sz w:val="24"/>
          <w:szCs w:val="24"/>
        </w:rPr>
      </w:pPr>
      <w:r w:rsidRPr="00B85C54">
        <w:rPr>
          <w:rFonts w:ascii="Times New Roman" w:hAnsi="Times New Roman" w:cs="Times New Roman"/>
          <w:b/>
          <w:sz w:val="24"/>
          <w:szCs w:val="24"/>
        </w:rPr>
        <w:t>XML on Android</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Xml means Extensible Mark-up Language. Android provides a straightforward XML vocabulary that corresponds to the View classes and subclasses. The goal of using Android's XML vocabulary is to quickly design UI layouts and the screen elements they contain, in the same way that creating web pages in HTML with a series of nested elements.</w:t>
      </w:r>
    </w:p>
    <w:p w:rsidR="00A52257" w:rsidRPr="00B85C54" w:rsidRDefault="0061718F" w:rsidP="00AB4C78">
      <w:pPr>
        <w:jc w:val="both"/>
        <w:rPr>
          <w:rFonts w:ascii="Times New Roman" w:hAnsi="Times New Roman" w:cs="Times New Roman"/>
          <w:sz w:val="24"/>
          <w:szCs w:val="24"/>
        </w:rPr>
      </w:pPr>
      <w:r w:rsidRPr="00B85C54">
        <w:rPr>
          <w:rFonts w:ascii="Times New Roman" w:hAnsi="Times New Roman" w:cs="Times New Roman"/>
          <w:sz w:val="24"/>
          <w:szCs w:val="24"/>
        </w:rPr>
        <w:t>The Android platform is an open source mobile development platform. It gives you access to all aspects of the mobile device that it runs on, from low level graphics, to hardware like the camera on a phone. With so many things possible using Android, you might wonder why you need to bother with XML. It is not that working with XML is so interesting; it is working with the things that it enables. XML is commonly used as a data format on the Internet. If you want to access data from the Internet, chances are that the data will be in the form of XML</w:t>
      </w:r>
    </w:p>
    <w:p w:rsidR="00B54A4C" w:rsidRPr="00B85C54" w:rsidRDefault="00B54A4C" w:rsidP="00AB4C78">
      <w:pPr>
        <w:jc w:val="both"/>
        <w:rPr>
          <w:rFonts w:ascii="Times New Roman" w:hAnsi="Times New Roman" w:cs="Times New Roman"/>
          <w:sz w:val="24"/>
          <w:szCs w:val="24"/>
        </w:rPr>
      </w:pPr>
    </w:p>
    <w:p w:rsidR="0028563A" w:rsidRPr="00B85C54" w:rsidRDefault="0028563A" w:rsidP="00AB4C78">
      <w:pPr>
        <w:jc w:val="both"/>
        <w:rPr>
          <w:rFonts w:ascii="Times New Roman" w:hAnsi="Times New Roman" w:cs="Times New Roman"/>
          <w:b/>
          <w:sz w:val="24"/>
          <w:szCs w:val="24"/>
        </w:rPr>
      </w:pPr>
      <w:r w:rsidRPr="00B85C54">
        <w:rPr>
          <w:rFonts w:ascii="Times New Roman" w:hAnsi="Times New Roman" w:cs="Times New Roman"/>
          <w:b/>
          <w:sz w:val="24"/>
          <w:szCs w:val="24"/>
        </w:rPr>
        <w:lastRenderedPageBreak/>
        <w:t>Intent:</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An activity can of course start another one, even if it but to do this, it will need a special objectcalled Intent. Intent is basis description of an operation to be performed. It can launch an Activity, send abroadcastIntent to any interested Broadcast Receiver components, and communicate with a backgroundService. An Intent performs binding between the code in different applications. it can be thought of as thelink between activities. It is possible to add some informations to an Intent, thanks to an object calledbundle, that you add to the intent thanks to the method :</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Intent.putExtras(Bundle objetbunble );</w:t>
      </w:r>
    </w:p>
    <w:p w:rsidR="0028563A" w:rsidRPr="00B85C54" w:rsidRDefault="0028563A" w:rsidP="00AB4C78">
      <w:pPr>
        <w:jc w:val="both"/>
        <w:rPr>
          <w:rFonts w:ascii="Times New Roman" w:hAnsi="Times New Roman" w:cs="Times New Roman"/>
          <w:b/>
          <w:sz w:val="24"/>
          <w:szCs w:val="24"/>
        </w:rPr>
      </w:pPr>
      <w:r w:rsidRPr="00B85C54">
        <w:rPr>
          <w:rFonts w:ascii="Times New Roman" w:hAnsi="Times New Roman" w:cs="Times New Roman"/>
          <w:b/>
          <w:sz w:val="24"/>
          <w:szCs w:val="24"/>
        </w:rPr>
        <w:t>Android Manifest:</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AndroidManifest.xml file is necessary for all android applications and must have this name in itsroot directory. In the manifest you can find essential information about the application for the Androidsystem, information’s that the system must have before it can run any of the application's code. Here iswhat you can find in the Android manifest:</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name of the Java package for the application. The package name serves as a unique identifierfor the application.</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description of the components of the application : the activities, services, broadcast receivers,and content providers that the application is composed of and under what conditions they can belaunched .</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processes that will host application components.</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permissions the application must have in order to access protected parts of the API andinteract with other applications.</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permissions that others are required to have in order to interact with the applicationscomponents.</w:t>
      </w:r>
    </w:p>
    <w:p w:rsidR="00AB4C78"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minimum level of the Android API that the application requires.</w:t>
      </w:r>
    </w:p>
    <w:p w:rsidR="0028563A" w:rsidRPr="00B85C54" w:rsidRDefault="0028563A" w:rsidP="00AB4C78">
      <w:pPr>
        <w:jc w:val="both"/>
        <w:rPr>
          <w:rFonts w:ascii="Times New Roman" w:hAnsi="Times New Roman" w:cs="Times New Roman"/>
          <w:sz w:val="24"/>
          <w:szCs w:val="24"/>
        </w:rPr>
      </w:pPr>
      <w:r w:rsidRPr="00B85C54">
        <w:rPr>
          <w:rFonts w:ascii="Times New Roman" w:hAnsi="Times New Roman" w:cs="Times New Roman"/>
          <w:sz w:val="24"/>
          <w:szCs w:val="24"/>
        </w:rPr>
        <w:t>-The list of the libraries that the application must be linked against.</w:t>
      </w:r>
    </w:p>
    <w:p w:rsidR="0061718F" w:rsidRPr="00B85C54" w:rsidRDefault="0061718F" w:rsidP="00AB4C78">
      <w:pPr>
        <w:pStyle w:val="ListParagraph"/>
        <w:numPr>
          <w:ilvl w:val="0"/>
          <w:numId w:val="4"/>
        </w:numPr>
        <w:jc w:val="both"/>
        <w:rPr>
          <w:rFonts w:ascii="Times New Roman" w:hAnsi="Times New Roman" w:cs="Times New Roman"/>
          <w:b/>
          <w:sz w:val="24"/>
          <w:szCs w:val="24"/>
        </w:rPr>
      </w:pPr>
      <w:r w:rsidRPr="00B85C54">
        <w:rPr>
          <w:rFonts w:ascii="Times New Roman" w:hAnsi="Times New Roman" w:cs="Times New Roman"/>
          <w:b/>
          <w:sz w:val="24"/>
          <w:szCs w:val="24"/>
        </w:rPr>
        <w:t>IDE for Android</w:t>
      </w:r>
    </w:p>
    <w:p w:rsidR="00472D71" w:rsidRPr="00B85C54" w:rsidRDefault="00472D71" w:rsidP="00AB4C78">
      <w:p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Android Studio is a new Android development environment based on IntelliJ IDEA. It provides new features and improvements over Eclipse ADT and will be the official Android IDE once it's ready. On top of the capabilities you expect from IntelliJ, Android Studio offers:</w:t>
      </w:r>
    </w:p>
    <w:p w:rsidR="00472D71"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Flexible Gradle-based build system</w:t>
      </w:r>
    </w:p>
    <w:p w:rsidR="00472D71"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Build variants and multiple APK generation.</w:t>
      </w:r>
    </w:p>
    <w:p w:rsidR="00472D71"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Expanded template support for Google Services and various device types.</w:t>
      </w:r>
    </w:p>
    <w:p w:rsidR="00472D71"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Rich layout editor with support for theme editing.</w:t>
      </w:r>
    </w:p>
    <w:p w:rsidR="00472D71"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Lint tools to catch performance, usability, version compatibility, and other problems.</w:t>
      </w:r>
    </w:p>
    <w:p w:rsidR="00472D71"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ProGuard and app-signing capabilities.</w:t>
      </w:r>
    </w:p>
    <w:p w:rsidR="00345196" w:rsidRPr="00B85C54" w:rsidRDefault="00472D71" w:rsidP="00AB4C78">
      <w:pPr>
        <w:pStyle w:val="ListParagraph"/>
        <w:numPr>
          <w:ilvl w:val="0"/>
          <w:numId w:val="7"/>
        </w:num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lastRenderedPageBreak/>
        <w:t xml:space="preserve">Built-in support for Google Cloud Platform, making it easy to integrate Google Cloud Messaging and App Engine. </w:t>
      </w:r>
    </w:p>
    <w:p w:rsidR="00345196" w:rsidRPr="00B85C54" w:rsidRDefault="00345196" w:rsidP="00AB4C78">
      <w:pPr>
        <w:pStyle w:val="ListParagraph"/>
        <w:ind w:left="1080"/>
        <w:jc w:val="both"/>
        <w:rPr>
          <w:rFonts w:ascii="Times New Roman" w:eastAsia="Times New Roman" w:hAnsi="Times New Roman" w:cs="Times New Roman"/>
          <w:sz w:val="24"/>
          <w:szCs w:val="24"/>
          <w:lang w:eastAsia="en-IN"/>
        </w:rPr>
      </w:pPr>
    </w:p>
    <w:p w:rsidR="00207110" w:rsidRPr="00B85C54" w:rsidRDefault="00207110" w:rsidP="00AB4C78">
      <w:pPr>
        <w:pStyle w:val="ListParagraph"/>
        <w:ind w:left="1080"/>
        <w:jc w:val="both"/>
        <w:rPr>
          <w:rFonts w:ascii="Times New Roman" w:eastAsia="Times New Roman" w:hAnsi="Times New Roman" w:cs="Times New Roman"/>
          <w:sz w:val="24"/>
          <w:szCs w:val="24"/>
          <w:lang w:eastAsia="en-IN"/>
        </w:rPr>
      </w:pPr>
    </w:p>
    <w:p w:rsidR="00345196" w:rsidRPr="00B85C54" w:rsidRDefault="00345196" w:rsidP="00AB4C78">
      <w:pPr>
        <w:pStyle w:val="ListParagraph"/>
        <w:ind w:left="1080"/>
        <w:jc w:val="both"/>
        <w:rPr>
          <w:rFonts w:ascii="Times New Roman" w:eastAsia="Times New Roman" w:hAnsi="Times New Roman" w:cs="Times New Roman"/>
          <w:sz w:val="24"/>
          <w:szCs w:val="24"/>
          <w:lang w:eastAsia="en-IN"/>
        </w:rPr>
      </w:pPr>
    </w:p>
    <w:p w:rsidR="008D7A7B" w:rsidRPr="00B85C54" w:rsidRDefault="00345196" w:rsidP="00AB4C78">
      <w:pPr>
        <w:pStyle w:val="ListParagraph"/>
        <w:numPr>
          <w:ilvl w:val="0"/>
          <w:numId w:val="4"/>
        </w:numPr>
        <w:jc w:val="both"/>
        <w:rPr>
          <w:rFonts w:ascii="Times New Roman" w:eastAsia="Times New Roman" w:hAnsi="Times New Roman" w:cs="Times New Roman"/>
          <w:b/>
          <w:sz w:val="28"/>
          <w:szCs w:val="24"/>
          <w:lang w:eastAsia="en-IN"/>
        </w:rPr>
      </w:pPr>
      <w:r w:rsidRPr="00B85C54">
        <w:rPr>
          <w:rFonts w:ascii="Times New Roman" w:eastAsia="Times New Roman" w:hAnsi="Times New Roman" w:cs="Times New Roman"/>
          <w:b/>
          <w:sz w:val="28"/>
          <w:szCs w:val="24"/>
          <w:lang w:eastAsia="en-IN"/>
        </w:rPr>
        <w:t xml:space="preserve">SQLite for </w:t>
      </w:r>
      <w:r w:rsidR="005C6F52" w:rsidRPr="00B85C54">
        <w:rPr>
          <w:rFonts w:ascii="Times New Roman" w:eastAsia="Times New Roman" w:hAnsi="Times New Roman" w:cs="Times New Roman"/>
          <w:b/>
          <w:sz w:val="28"/>
          <w:szCs w:val="24"/>
          <w:lang w:eastAsia="en-IN"/>
        </w:rPr>
        <w:t>databases</w:t>
      </w:r>
    </w:p>
    <w:p w:rsidR="00345196" w:rsidRPr="00B85C54" w:rsidRDefault="00345196" w:rsidP="00AB4C78">
      <w:p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SQLite is an in-process library that implements a self-contained, server less, zero-configuration, transactional SQL database engine. It is the one database, which is zero-configured, that means like other database you do not need to configure it in your system. SQLite engine is not a standalone process like other databases; you can link it statically or dynamically as per your requirement with your application. The SQLite accesses its storage files directly.</w:t>
      </w:r>
    </w:p>
    <w:p w:rsidR="005C6F52" w:rsidRPr="00B85C54" w:rsidRDefault="005C6F52" w:rsidP="00AB4C78">
      <w:pPr>
        <w:jc w:val="both"/>
        <w:rPr>
          <w:rFonts w:ascii="Times New Roman" w:eastAsia="Times New Roman" w:hAnsi="Times New Roman" w:cs="Times New Roman"/>
          <w:sz w:val="28"/>
          <w:szCs w:val="24"/>
          <w:lang w:eastAsia="en-IN"/>
        </w:rPr>
      </w:pPr>
      <w:r w:rsidRPr="00B85C54">
        <w:rPr>
          <w:rFonts w:ascii="Times New Roman" w:eastAsia="Times New Roman" w:hAnsi="Times New Roman" w:cs="Times New Roman"/>
          <w:sz w:val="24"/>
          <w:szCs w:val="24"/>
          <w:lang w:eastAsia="en-IN"/>
        </w:rPr>
        <w:t>Android provides several ways to store user and app data. SQLite is one way of storing user data. SQLite is a very light weight database which comes with Android OS. In this tutorial I’ll be discussing how to write classes to handle all SQLite operations</w:t>
      </w:r>
      <w:r w:rsidRPr="00B85C54">
        <w:rPr>
          <w:rFonts w:ascii="Times New Roman" w:eastAsia="Times New Roman" w:hAnsi="Times New Roman" w:cs="Times New Roman"/>
          <w:sz w:val="28"/>
          <w:szCs w:val="24"/>
          <w:lang w:eastAsia="en-IN"/>
        </w:rPr>
        <w:t>.</w:t>
      </w:r>
    </w:p>
    <w:p w:rsidR="002F06C6" w:rsidRPr="00B85C54" w:rsidRDefault="002F06C6" w:rsidP="00AB4C78">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SQLite does not require a separate server process or system to operate (</w:t>
      </w:r>
      <w:r w:rsidR="007F7D3A" w:rsidRPr="00B85C54">
        <w:rPr>
          <w:rFonts w:ascii="Times New Roman" w:hAnsi="Times New Roman" w:cs="Times New Roman"/>
          <w:color w:val="000000"/>
          <w:sz w:val="24"/>
          <w:szCs w:val="24"/>
        </w:rPr>
        <w:t>server less</w:t>
      </w:r>
      <w:r w:rsidRPr="00B85C54">
        <w:rPr>
          <w:rFonts w:ascii="Times New Roman" w:hAnsi="Times New Roman" w:cs="Times New Roman"/>
          <w:color w:val="000000"/>
          <w:sz w:val="24"/>
          <w:szCs w:val="24"/>
        </w:rPr>
        <w:t xml:space="preserve">). </w:t>
      </w:r>
    </w:p>
    <w:p w:rsidR="002F06C6" w:rsidRPr="00B85C54"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SQLite comes with zero-configuration, which means no setup or administration needed. </w:t>
      </w:r>
    </w:p>
    <w:p w:rsidR="002F06C6" w:rsidRPr="00B85C54"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A complete SQLite database is stored in a single cross-platform disk file. </w:t>
      </w:r>
    </w:p>
    <w:p w:rsidR="002F06C6" w:rsidRPr="00B85C54"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SQLite is very small and light weight, less than 400KiB fully configured or less than 250KiB with optional features omitted. </w:t>
      </w:r>
    </w:p>
    <w:p w:rsidR="002F06C6" w:rsidRPr="00B85C54"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SQLite is self-contained, which means no external dependencies. </w:t>
      </w:r>
    </w:p>
    <w:p w:rsidR="002F06C6" w:rsidRPr="00B85C54"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SQLite transactions are fully ACID-compliant, allowing safe access from multiple processes or threads. </w:t>
      </w:r>
    </w:p>
    <w:p w:rsidR="002F06C6" w:rsidRPr="00B85C54" w:rsidRDefault="002F06C6" w:rsidP="00AB4C78">
      <w:pPr>
        <w:pStyle w:val="ListParagraph"/>
        <w:numPr>
          <w:ilvl w:val="0"/>
          <w:numId w:val="8"/>
        </w:numPr>
        <w:autoSpaceDE w:val="0"/>
        <w:autoSpaceDN w:val="0"/>
        <w:adjustRightInd w:val="0"/>
        <w:spacing w:after="268"/>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SQLite supports most of the query language features found in the SQL92 (SQL2) standard. </w:t>
      </w:r>
    </w:p>
    <w:p w:rsidR="002F06C6" w:rsidRPr="00B85C54" w:rsidRDefault="002F06C6" w:rsidP="00AB4C78">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SQLite is written in ANSI-C and provides simple and easy-to-use </w:t>
      </w:r>
      <w:r w:rsidR="00BA1A99" w:rsidRPr="00B85C54">
        <w:rPr>
          <w:rFonts w:ascii="Times New Roman" w:hAnsi="Times New Roman" w:cs="Times New Roman"/>
          <w:color w:val="000000"/>
          <w:sz w:val="24"/>
          <w:szCs w:val="24"/>
        </w:rPr>
        <w:t>APl</w:t>
      </w:r>
    </w:p>
    <w:p w:rsidR="00BA1A99" w:rsidRPr="00B85C54" w:rsidRDefault="00BA1A99" w:rsidP="00AB4C78">
      <w:pPr>
        <w:autoSpaceDE w:val="0"/>
        <w:autoSpaceDN w:val="0"/>
        <w:adjustRightInd w:val="0"/>
        <w:spacing w:after="0"/>
        <w:jc w:val="both"/>
        <w:rPr>
          <w:rFonts w:ascii="Times New Roman" w:hAnsi="Times New Roman" w:cs="Times New Roman"/>
          <w:color w:val="000000"/>
          <w:sz w:val="24"/>
          <w:szCs w:val="24"/>
        </w:rPr>
      </w:pPr>
    </w:p>
    <w:p w:rsidR="00BA1A99" w:rsidRPr="00B85C54" w:rsidRDefault="00BA1A99" w:rsidP="00AB4C78">
      <w:pPr>
        <w:autoSpaceDE w:val="0"/>
        <w:autoSpaceDN w:val="0"/>
        <w:adjustRightInd w:val="0"/>
        <w:spacing w:after="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To use a database, we will create a class called Helper. This class will allow us to manipulate thedatabase from any other class that has instantiated the object Helper. This class has elements and methodsvery specific . First specific objects: a SQLitedatabase, and a class called openHelper that we will also create.</w:t>
      </w:r>
    </w:p>
    <w:p w:rsidR="00FB09FB" w:rsidRPr="00B85C54" w:rsidRDefault="00FB09FB" w:rsidP="00AB4C78">
      <w:pPr>
        <w:autoSpaceDE w:val="0"/>
        <w:autoSpaceDN w:val="0"/>
        <w:adjustRightInd w:val="0"/>
        <w:spacing w:after="0"/>
        <w:jc w:val="both"/>
        <w:rPr>
          <w:rFonts w:ascii="Times New Roman" w:hAnsi="Times New Roman" w:cs="Times New Roman"/>
          <w:color w:val="000000"/>
          <w:sz w:val="24"/>
          <w:szCs w:val="24"/>
        </w:rPr>
      </w:pPr>
    </w:p>
    <w:p w:rsidR="00BA1A99" w:rsidRPr="00B85C54" w:rsidRDefault="00BA1A99" w:rsidP="00AB4C78">
      <w:pPr>
        <w:autoSpaceDE w:val="0"/>
        <w:autoSpaceDN w:val="0"/>
        <w:adjustRightInd w:val="0"/>
        <w:spacing w:after="0"/>
        <w:ind w:left="36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private SQLiteDatabase db;</w:t>
      </w:r>
    </w:p>
    <w:p w:rsidR="00BA1A99" w:rsidRPr="00B85C54" w:rsidRDefault="00BA1A99" w:rsidP="00AB4C78">
      <w:pPr>
        <w:autoSpaceDE w:val="0"/>
        <w:autoSpaceDN w:val="0"/>
        <w:adjustRightInd w:val="0"/>
        <w:spacing w:after="0"/>
        <w:ind w:left="36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OpenHelper openHelper = new OpenHelper(this.context);</w:t>
      </w:r>
    </w:p>
    <w:p w:rsidR="00BA1A99" w:rsidRPr="00B85C54" w:rsidRDefault="00BA1A99" w:rsidP="00AB4C78">
      <w:pPr>
        <w:autoSpaceDE w:val="0"/>
        <w:autoSpaceDN w:val="0"/>
        <w:adjustRightInd w:val="0"/>
        <w:spacing w:after="0"/>
        <w:ind w:left="36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this.db = openHelper.getWritableDatabase();</w:t>
      </w:r>
    </w:p>
    <w:p w:rsidR="00BA1A99" w:rsidRPr="00B85C54" w:rsidRDefault="00BA1A99" w:rsidP="00AB4C78">
      <w:pPr>
        <w:autoSpaceDE w:val="0"/>
        <w:autoSpaceDN w:val="0"/>
        <w:adjustRightInd w:val="0"/>
        <w:spacing w:after="0"/>
        <w:jc w:val="both"/>
        <w:rPr>
          <w:rFonts w:ascii="Times New Roman" w:hAnsi="Times New Roman" w:cs="Times New Roman"/>
          <w:color w:val="000000"/>
          <w:sz w:val="24"/>
          <w:szCs w:val="24"/>
        </w:rPr>
      </w:pPr>
    </w:p>
    <w:p w:rsidR="00BA1A99" w:rsidRPr="00B85C54" w:rsidRDefault="00BA1A99" w:rsidP="00AB4C78">
      <w:pPr>
        <w:autoSpaceDE w:val="0"/>
        <w:autoSpaceDN w:val="0"/>
        <w:adjustRightInd w:val="0"/>
        <w:spacing w:after="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The class OpenHelper extends SQLiteOpenHelper. This class is used to actually create one table orseveral tables in a database, and fill the table in the moment of its creation, al this in the method onCreate(). this class allows to update the version of the table with the method onUpgrade (). The method OnCreatewill be called only once, after that the table is created this method will no longer serve. For the class Helper,you can add all the methods used to select, add, edit or delete entries in the table.</w:t>
      </w:r>
    </w:p>
    <w:p w:rsidR="00C47B66" w:rsidRPr="00B85C54" w:rsidRDefault="006C3EEB" w:rsidP="00AB4C78">
      <w:pPr>
        <w:tabs>
          <w:tab w:val="left" w:pos="6078"/>
        </w:tabs>
        <w:autoSpaceDE w:val="0"/>
        <w:autoSpaceDN w:val="0"/>
        <w:adjustRightInd w:val="0"/>
        <w:spacing w:after="0"/>
        <w:ind w:left="36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ab/>
      </w:r>
    </w:p>
    <w:p w:rsidR="006C3EEB" w:rsidRPr="00B85C54" w:rsidRDefault="006C3EEB" w:rsidP="00AB4C78">
      <w:pPr>
        <w:pStyle w:val="ListParagraph"/>
        <w:numPr>
          <w:ilvl w:val="0"/>
          <w:numId w:val="4"/>
        </w:numPr>
        <w:tabs>
          <w:tab w:val="left" w:pos="6078"/>
        </w:tabs>
        <w:autoSpaceDE w:val="0"/>
        <w:autoSpaceDN w:val="0"/>
        <w:adjustRightInd w:val="0"/>
        <w:spacing w:after="0"/>
        <w:jc w:val="both"/>
        <w:rPr>
          <w:rFonts w:ascii="Times New Roman" w:hAnsi="Times New Roman" w:cs="Times New Roman"/>
          <w:b/>
          <w:color w:val="000000"/>
          <w:sz w:val="24"/>
          <w:szCs w:val="24"/>
        </w:rPr>
      </w:pPr>
      <w:r w:rsidRPr="00B85C54">
        <w:rPr>
          <w:rFonts w:ascii="Times New Roman" w:hAnsi="Times New Roman" w:cs="Times New Roman"/>
          <w:b/>
          <w:color w:val="000000"/>
          <w:sz w:val="24"/>
          <w:szCs w:val="24"/>
        </w:rPr>
        <w:lastRenderedPageBreak/>
        <w:t>Access to Web Services (JSON)</w:t>
      </w:r>
    </w:p>
    <w:p w:rsidR="00C47B66" w:rsidRPr="00B85C54" w:rsidRDefault="00C47B66" w:rsidP="00AB4C78">
      <w:pPr>
        <w:spacing w:before="100" w:beforeAutospacing="1" w:after="100" w:afterAutospacing="1"/>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W</w:t>
      </w:r>
      <w:r w:rsidR="00862BCF" w:rsidRPr="00B85C54">
        <w:rPr>
          <w:rFonts w:ascii="Times New Roman" w:eastAsia="Times New Roman" w:hAnsi="Times New Roman" w:cs="Times New Roman"/>
          <w:sz w:val="24"/>
          <w:szCs w:val="24"/>
          <w:lang w:eastAsia="en-IN"/>
        </w:rPr>
        <w:t>eb service is</w:t>
      </w:r>
      <w:r w:rsidRPr="00B85C54">
        <w:rPr>
          <w:rFonts w:ascii="Times New Roman" w:eastAsia="Times New Roman" w:hAnsi="Times New Roman" w:cs="Times New Roman"/>
          <w:sz w:val="24"/>
          <w:szCs w:val="24"/>
          <w:lang w:eastAsia="en-IN"/>
        </w:rPr>
        <w:t xml:space="preserve"> software functionality that can be invoked through the internet using common protocols </w:t>
      </w:r>
    </w:p>
    <w:p w:rsidR="00C47B66" w:rsidRPr="00B85C54"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like a remote function(s) you can call by contacting a program on a web server</w:t>
      </w:r>
    </w:p>
    <w:p w:rsidR="00C47B66" w:rsidRPr="00B85C54"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many web services accept parameters and produce results</w:t>
      </w:r>
    </w:p>
    <w:p w:rsidR="00C47B66" w:rsidRPr="00B85C54"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can be written in PHP and contacted by the browser in HTML and/or Ajax code</w:t>
      </w:r>
    </w:p>
    <w:p w:rsidR="00C47B66" w:rsidRPr="00B85C54" w:rsidRDefault="00C47B66" w:rsidP="00AB4C78">
      <w:pPr>
        <w:numPr>
          <w:ilvl w:val="0"/>
          <w:numId w:val="9"/>
        </w:numPr>
        <w:spacing w:before="100" w:beforeAutospacing="1" w:after="100" w:afterAutospacing="1"/>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service's output might be HTML but could be text, XML, JSON or other content</w:t>
      </w:r>
    </w:p>
    <w:p w:rsidR="006C3EEB" w:rsidRPr="00B85C54" w:rsidRDefault="006C3EEB" w:rsidP="00AB4C78">
      <w:pPr>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The ability to describe sets of data in JSON format is a natural extension to the JavaScript language. </w:t>
      </w:r>
      <w:r w:rsidR="00862BCF" w:rsidRPr="00B85C54">
        <w:rPr>
          <w:rFonts w:ascii="Times New Roman" w:hAnsi="Times New Roman" w:cs="Times New Roman"/>
          <w:color w:val="000000"/>
          <w:sz w:val="24"/>
          <w:szCs w:val="24"/>
        </w:rPr>
        <w:t>Service Now</w:t>
      </w:r>
      <w:r w:rsidRPr="00B85C54">
        <w:rPr>
          <w:rFonts w:ascii="Times New Roman" w:hAnsi="Times New Roman" w:cs="Times New Roman"/>
          <w:color w:val="000000"/>
          <w:sz w:val="24"/>
          <w:szCs w:val="24"/>
        </w:rPr>
        <w:t xml:space="preserve"> supports a web service interface that operates on the JSON object as the data input and output format.</w:t>
      </w:r>
    </w:p>
    <w:p w:rsidR="002F06C6" w:rsidRPr="00B85C54" w:rsidRDefault="006C3EEB" w:rsidP="00AB4C78">
      <w:pPr>
        <w:ind w:firstLine="720"/>
        <w:jc w:val="both"/>
        <w:rPr>
          <w:rFonts w:ascii="Times New Roman" w:eastAsia="Times New Roman" w:hAnsi="Times New Roman" w:cs="Times New Roman"/>
          <w:b/>
          <w:sz w:val="28"/>
          <w:szCs w:val="24"/>
          <w:lang w:eastAsia="en-IN"/>
        </w:rPr>
      </w:pPr>
      <w:r w:rsidRPr="00B85C54">
        <w:rPr>
          <w:rFonts w:ascii="Times New Roman" w:hAnsi="Times New Roman" w:cs="Times New Roman"/>
          <w:color w:val="000000"/>
          <w:sz w:val="24"/>
          <w:szCs w:val="24"/>
        </w:rPr>
        <w:t>The JSON web service is provided by a platform-level processor similar to the services for SOAP, WSDL, CSV, Excel, and XML. Like those services, the JSON service is triggered by the standalone JSON URL parameter.</w:t>
      </w:r>
    </w:p>
    <w:p w:rsidR="005C6F52" w:rsidRPr="00B85C54" w:rsidRDefault="00862BCF" w:rsidP="00AB4C78">
      <w:pPr>
        <w:pStyle w:val="ListParagraph"/>
        <w:numPr>
          <w:ilvl w:val="0"/>
          <w:numId w:val="4"/>
        </w:numPr>
        <w:jc w:val="both"/>
        <w:rPr>
          <w:rFonts w:ascii="Times New Roman" w:eastAsia="Times New Roman" w:hAnsi="Times New Roman" w:cs="Times New Roman"/>
          <w:b/>
          <w:sz w:val="28"/>
          <w:szCs w:val="24"/>
          <w:lang w:eastAsia="en-IN"/>
        </w:rPr>
      </w:pPr>
      <w:r w:rsidRPr="00B85C54">
        <w:rPr>
          <w:rFonts w:ascii="Times New Roman" w:eastAsia="Times New Roman" w:hAnsi="Times New Roman" w:cs="Times New Roman"/>
          <w:b/>
          <w:sz w:val="28"/>
          <w:szCs w:val="24"/>
          <w:lang w:eastAsia="en-IN"/>
        </w:rPr>
        <w:t>E-draw Max for</w:t>
      </w:r>
      <w:r w:rsidR="006271FA" w:rsidRPr="00B85C54">
        <w:rPr>
          <w:rFonts w:ascii="Times New Roman" w:eastAsia="Times New Roman" w:hAnsi="Times New Roman" w:cs="Times New Roman"/>
          <w:b/>
          <w:sz w:val="28"/>
          <w:szCs w:val="24"/>
          <w:lang w:eastAsia="en-IN"/>
        </w:rPr>
        <w:t xml:space="preserve"> diagrams</w:t>
      </w:r>
    </w:p>
    <w:p w:rsidR="006271FA" w:rsidRPr="00B85C54" w:rsidRDefault="006271FA" w:rsidP="00AB4C78">
      <w:pPr>
        <w:jc w:val="both"/>
        <w:rPr>
          <w:rFonts w:ascii="Times New Roman" w:eastAsia="Times New Roman" w:hAnsi="Times New Roman" w:cs="Times New Roman"/>
          <w:sz w:val="24"/>
          <w:szCs w:val="24"/>
          <w:lang w:eastAsia="en-IN"/>
        </w:rPr>
      </w:pPr>
      <w:r w:rsidRPr="00B85C54">
        <w:rPr>
          <w:rFonts w:ascii="Times New Roman" w:eastAsia="Times New Roman" w:hAnsi="Times New Roman" w:cs="Times New Roman"/>
          <w:sz w:val="24"/>
          <w:szCs w:val="24"/>
          <w:lang w:eastAsia="en-IN"/>
        </w:rPr>
        <w:t>E</w:t>
      </w:r>
      <w:r w:rsidR="00F11538" w:rsidRPr="00B85C54">
        <w:rPr>
          <w:rFonts w:ascii="Times New Roman" w:eastAsia="Times New Roman" w:hAnsi="Times New Roman" w:cs="Times New Roman"/>
          <w:sz w:val="24"/>
          <w:szCs w:val="24"/>
          <w:lang w:eastAsia="en-IN"/>
        </w:rPr>
        <w:t>-</w:t>
      </w:r>
      <w:r w:rsidRPr="00B85C54">
        <w:rPr>
          <w:rFonts w:ascii="Times New Roman" w:eastAsia="Times New Roman" w:hAnsi="Times New Roman" w:cs="Times New Roman"/>
          <w:sz w:val="24"/>
          <w:szCs w:val="24"/>
          <w:lang w:eastAsia="en-IN"/>
        </w:rPr>
        <w:t>draw Max enables students, teachers and business professionals to reliably create and publish various kinds of diagrams to represent any ideas. E</w:t>
      </w:r>
      <w:r w:rsidR="00F11538" w:rsidRPr="00B85C54">
        <w:rPr>
          <w:rFonts w:ascii="Times New Roman" w:eastAsia="Times New Roman" w:hAnsi="Times New Roman" w:cs="Times New Roman"/>
          <w:sz w:val="24"/>
          <w:szCs w:val="24"/>
          <w:lang w:eastAsia="en-IN"/>
        </w:rPr>
        <w:t>-</w:t>
      </w:r>
      <w:r w:rsidRPr="00B85C54">
        <w:rPr>
          <w:rFonts w:ascii="Times New Roman" w:eastAsia="Times New Roman" w:hAnsi="Times New Roman" w:cs="Times New Roman"/>
          <w:sz w:val="24"/>
          <w:szCs w:val="24"/>
          <w:lang w:eastAsia="en-IN"/>
        </w:rPr>
        <w:t>draw Max is an all-in-one diagram software that makes it simple to create professional-looking flowcharts, organizational charts, network diagrams, business presentations, building plans, mind maps, science illustration, fashion designs, UML diagrams, workflows, program structures, web design diagrams, electrical engineering diagrams, directional maps, database diagrams and more.</w:t>
      </w:r>
    </w:p>
    <w:p w:rsidR="0061718F" w:rsidRPr="00B85C54" w:rsidRDefault="006271FA" w:rsidP="00AB4C78">
      <w:pPr>
        <w:pStyle w:val="ListParagraph"/>
        <w:numPr>
          <w:ilvl w:val="0"/>
          <w:numId w:val="4"/>
        </w:numPr>
        <w:jc w:val="both"/>
        <w:rPr>
          <w:rFonts w:ascii="Times New Roman" w:hAnsi="Times New Roman" w:cs="Times New Roman"/>
          <w:sz w:val="28"/>
          <w:szCs w:val="24"/>
        </w:rPr>
      </w:pPr>
      <w:r w:rsidRPr="00B85C54">
        <w:rPr>
          <w:rFonts w:ascii="Times New Roman" w:hAnsi="Times New Roman" w:cs="Times New Roman"/>
          <w:b/>
          <w:sz w:val="28"/>
          <w:szCs w:val="24"/>
        </w:rPr>
        <w:t>SQLite browser</w:t>
      </w:r>
    </w:p>
    <w:p w:rsidR="006271FA" w:rsidRPr="00B85C54" w:rsidRDefault="006271FA" w:rsidP="00AB4C78">
      <w:pPr>
        <w:jc w:val="both"/>
        <w:rPr>
          <w:rFonts w:ascii="Times New Roman" w:hAnsi="Times New Roman" w:cs="Times New Roman"/>
          <w:sz w:val="24"/>
          <w:szCs w:val="24"/>
        </w:rPr>
      </w:pPr>
      <w:r w:rsidRPr="00B85C54">
        <w:rPr>
          <w:rFonts w:ascii="Times New Roman" w:hAnsi="Times New Roman" w:cs="Times New Roman"/>
          <w:sz w:val="24"/>
          <w:szCs w:val="24"/>
        </w:rPr>
        <w:t xml:space="preserve">DB Browser for SQLite is a light GUI editor for SQLite databases, built on top of Qt. The main goal of the project is to allow non-technical users to create, modify and edit SQLite databases using a set of wizards and a </w:t>
      </w:r>
      <w:r w:rsidR="00450272" w:rsidRPr="00B85C54">
        <w:rPr>
          <w:rFonts w:ascii="Times New Roman" w:hAnsi="Times New Roman" w:cs="Times New Roman"/>
          <w:sz w:val="24"/>
          <w:szCs w:val="24"/>
        </w:rPr>
        <w:t>spread sheet</w:t>
      </w:r>
      <w:r w:rsidRPr="00B85C54">
        <w:rPr>
          <w:rFonts w:ascii="Times New Roman" w:hAnsi="Times New Roman" w:cs="Times New Roman"/>
          <w:sz w:val="24"/>
          <w:szCs w:val="24"/>
        </w:rPr>
        <w:t>-like interface.</w:t>
      </w:r>
    </w:p>
    <w:p w:rsidR="00435800" w:rsidRPr="00B85C54" w:rsidRDefault="00435800" w:rsidP="00AB4C78">
      <w:pPr>
        <w:jc w:val="both"/>
        <w:rPr>
          <w:rFonts w:ascii="Times New Roman" w:hAnsi="Times New Roman" w:cs="Times New Roman"/>
          <w:sz w:val="24"/>
          <w:szCs w:val="24"/>
        </w:rPr>
      </w:pPr>
    </w:p>
    <w:p w:rsidR="00435800" w:rsidRPr="00B85C54" w:rsidRDefault="00435800" w:rsidP="00AB4C78">
      <w:pPr>
        <w:jc w:val="both"/>
        <w:rPr>
          <w:rFonts w:ascii="Times New Roman" w:hAnsi="Times New Roman" w:cs="Times New Roman"/>
          <w:sz w:val="24"/>
          <w:szCs w:val="24"/>
        </w:rPr>
      </w:pPr>
    </w:p>
    <w:p w:rsidR="00435800" w:rsidRPr="00B85C54" w:rsidRDefault="00435800" w:rsidP="00AB4C78">
      <w:pPr>
        <w:jc w:val="both"/>
        <w:rPr>
          <w:rFonts w:ascii="Times New Roman" w:hAnsi="Times New Roman" w:cs="Times New Roman"/>
          <w:sz w:val="24"/>
          <w:szCs w:val="24"/>
        </w:rPr>
      </w:pPr>
    </w:p>
    <w:p w:rsidR="00FB09FB" w:rsidRPr="00B85C54" w:rsidRDefault="00FB09FB"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0F13E9" w:rsidRPr="00B85C54" w:rsidRDefault="000F13E9" w:rsidP="00AB4C78">
      <w:pPr>
        <w:jc w:val="both"/>
        <w:rPr>
          <w:rFonts w:ascii="Times New Roman" w:hAnsi="Times New Roman" w:cs="Times New Roman"/>
          <w:sz w:val="24"/>
          <w:szCs w:val="24"/>
        </w:rPr>
      </w:pPr>
    </w:p>
    <w:p w:rsidR="001C602E" w:rsidRPr="00B85C54" w:rsidRDefault="001C602E" w:rsidP="00AB4C78">
      <w:pPr>
        <w:pStyle w:val="ListParagraph"/>
        <w:numPr>
          <w:ilvl w:val="0"/>
          <w:numId w:val="10"/>
        </w:numPr>
        <w:jc w:val="both"/>
        <w:rPr>
          <w:rFonts w:ascii="Times New Roman" w:hAnsi="Times New Roman" w:cs="Times New Roman"/>
          <w:b/>
          <w:sz w:val="28"/>
          <w:szCs w:val="24"/>
        </w:rPr>
      </w:pPr>
      <w:r w:rsidRPr="00B85C54">
        <w:rPr>
          <w:rFonts w:ascii="Times New Roman" w:hAnsi="Times New Roman" w:cs="Times New Roman"/>
          <w:b/>
          <w:sz w:val="28"/>
          <w:szCs w:val="24"/>
        </w:rPr>
        <w:lastRenderedPageBreak/>
        <w:t>Specific Requirements</w:t>
      </w:r>
    </w:p>
    <w:p w:rsidR="0034356D" w:rsidRPr="00B85C54" w:rsidRDefault="0034356D" w:rsidP="0034356D">
      <w:pPr>
        <w:rPr>
          <w:rFonts w:ascii="Times New Roman" w:hAnsi="Times New Roman" w:cs="Times New Roman"/>
          <w:color w:val="000000"/>
          <w:sz w:val="24"/>
        </w:rPr>
      </w:pPr>
      <w:r w:rsidRPr="00B85C54">
        <w:rPr>
          <w:rFonts w:ascii="Times New Roman" w:hAnsi="Times New Roman" w:cs="Times New Roman"/>
          <w:b/>
          <w:bCs/>
          <w:color w:val="000000"/>
          <w:sz w:val="24"/>
        </w:rPr>
        <w:t>Software Requirements</w:t>
      </w:r>
    </w:p>
    <w:p w:rsidR="0034356D" w:rsidRPr="00B85C54" w:rsidRDefault="0034356D" w:rsidP="0034356D">
      <w:pPr>
        <w:rPr>
          <w:rFonts w:ascii="Times New Roman" w:hAnsi="Times New Roman" w:cs="Times New Roman"/>
          <w:color w:val="000000"/>
          <w:sz w:val="24"/>
        </w:rPr>
      </w:pPr>
      <w:r w:rsidRPr="00B85C54">
        <w:rPr>
          <w:rFonts w:ascii="Times New Roman" w:hAnsi="Times New Roman" w:cs="Times New Roman"/>
          <w:color w:val="000000"/>
          <w:sz w:val="24"/>
        </w:rPr>
        <w:t>For developing the application the following are the Software Requirements:</w:t>
      </w:r>
    </w:p>
    <w:p w:rsidR="0034356D" w:rsidRPr="00B85C54" w:rsidRDefault="0034356D" w:rsidP="0034356D">
      <w:pPr>
        <w:spacing w:line="360" w:lineRule="auto"/>
        <w:rPr>
          <w:rFonts w:ascii="Times New Roman" w:hAnsi="Times New Roman" w:cs="Times New Roman"/>
          <w:b/>
          <w:bCs/>
          <w:color w:val="000000"/>
          <w:sz w:val="24"/>
        </w:rPr>
      </w:pPr>
      <w:r w:rsidRPr="00B85C54">
        <w:rPr>
          <w:rFonts w:ascii="Times New Roman" w:hAnsi="Times New Roman" w:cs="Times New Roman"/>
          <w:b/>
          <w:bCs/>
          <w:color w:val="000000"/>
          <w:sz w:val="24"/>
        </w:rPr>
        <w:t xml:space="preserve">Operating System: </w:t>
      </w:r>
      <w:r w:rsidRPr="00B85C54">
        <w:rPr>
          <w:rFonts w:ascii="Times New Roman" w:hAnsi="Times New Roman" w:cs="Times New Roman"/>
          <w:color w:val="000000"/>
          <w:sz w:val="24"/>
        </w:rPr>
        <w:t>Windows 7</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Language: </w:t>
      </w:r>
      <w:r w:rsidRPr="00B85C54">
        <w:rPr>
          <w:rFonts w:ascii="Times New Roman" w:hAnsi="Times New Roman" w:cs="Times New Roman"/>
          <w:color w:val="000000"/>
          <w:sz w:val="24"/>
        </w:rPr>
        <w:t>SDK, Java</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Tools: </w:t>
      </w:r>
      <w:r w:rsidRPr="00B85C54">
        <w:rPr>
          <w:rFonts w:ascii="Times New Roman" w:hAnsi="Times New Roman" w:cs="Times New Roman"/>
          <w:color w:val="000000"/>
          <w:sz w:val="24"/>
        </w:rPr>
        <w:t>Android Studio</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Technologies used: </w:t>
      </w:r>
      <w:r w:rsidRPr="00B85C54">
        <w:rPr>
          <w:rFonts w:ascii="Times New Roman" w:hAnsi="Times New Roman" w:cs="Times New Roman"/>
          <w:color w:val="000000"/>
          <w:sz w:val="24"/>
        </w:rPr>
        <w:t>Java, XML.</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Debugger: </w:t>
      </w:r>
      <w:r w:rsidRPr="00B85C54">
        <w:rPr>
          <w:rFonts w:ascii="Times New Roman" w:hAnsi="Times New Roman" w:cs="Times New Roman"/>
          <w:color w:val="000000"/>
          <w:sz w:val="24"/>
        </w:rPr>
        <w:t>Android Dalvik Debug Monitor service For running the application the following are the Software Requirements:</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Operating System : </w:t>
      </w:r>
      <w:r w:rsidRPr="00B85C54">
        <w:rPr>
          <w:rFonts w:ascii="Times New Roman" w:hAnsi="Times New Roman" w:cs="Times New Roman"/>
          <w:color w:val="000000"/>
          <w:sz w:val="24"/>
        </w:rPr>
        <w:t>Android 2.4.1 or higher versions</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Network : </w:t>
      </w:r>
      <w:r w:rsidRPr="00B85C54">
        <w:rPr>
          <w:rFonts w:ascii="Times New Roman" w:hAnsi="Times New Roman" w:cs="Times New Roman"/>
          <w:color w:val="000000"/>
          <w:sz w:val="24"/>
        </w:rPr>
        <w:t>Wi-Fi Internet or cellular Network 3</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Tools : </w:t>
      </w:r>
      <w:r w:rsidRPr="00B85C54">
        <w:rPr>
          <w:rFonts w:ascii="Times New Roman" w:hAnsi="Times New Roman" w:cs="Times New Roman"/>
          <w:color w:val="000000"/>
          <w:sz w:val="24"/>
        </w:rPr>
        <w:t>Different API’s and JSON data</w:t>
      </w:r>
      <w:r w:rsidRPr="00B85C54">
        <w:rPr>
          <w:rFonts w:ascii="Times New Roman" w:hAnsi="Times New Roman" w:cs="Times New Roman"/>
          <w:color w:val="000000"/>
          <w:sz w:val="24"/>
        </w:rPr>
        <w:br/>
      </w:r>
    </w:p>
    <w:p w:rsidR="0034356D" w:rsidRPr="00B85C54" w:rsidRDefault="0034356D" w:rsidP="0034356D">
      <w:pPr>
        <w:spacing w:line="360" w:lineRule="auto"/>
        <w:rPr>
          <w:rFonts w:ascii="Times New Roman" w:hAnsi="Times New Roman" w:cs="Times New Roman"/>
          <w:color w:val="000000"/>
          <w:sz w:val="24"/>
        </w:rPr>
      </w:pPr>
      <w:r w:rsidRPr="00B85C54">
        <w:rPr>
          <w:rFonts w:ascii="Times New Roman" w:hAnsi="Times New Roman" w:cs="Times New Roman"/>
          <w:b/>
          <w:bCs/>
          <w:color w:val="000000"/>
          <w:sz w:val="24"/>
        </w:rPr>
        <w:t xml:space="preserve"> Hardware Requirements</w:t>
      </w:r>
    </w:p>
    <w:p w:rsidR="0034356D" w:rsidRPr="00B85C54" w:rsidRDefault="0034356D" w:rsidP="0034356D">
      <w:pPr>
        <w:spacing w:line="360" w:lineRule="auto"/>
        <w:rPr>
          <w:rFonts w:ascii="Times New Roman" w:hAnsi="Times New Roman" w:cs="Times New Roman"/>
          <w:sz w:val="24"/>
        </w:rPr>
      </w:pPr>
      <w:r w:rsidRPr="00B85C54">
        <w:rPr>
          <w:rFonts w:ascii="Times New Roman" w:hAnsi="Times New Roman" w:cs="Times New Roman"/>
          <w:color w:val="000000"/>
          <w:sz w:val="24"/>
        </w:rPr>
        <w:t>For developing the application the following are the Hardware Requirements:</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Processor : </w:t>
      </w:r>
      <w:r w:rsidRPr="00B85C54">
        <w:rPr>
          <w:rFonts w:ascii="Times New Roman" w:hAnsi="Times New Roman" w:cs="Times New Roman"/>
          <w:color w:val="000000"/>
          <w:sz w:val="24"/>
        </w:rPr>
        <w:t>Adreno or higher</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RAM : </w:t>
      </w:r>
      <w:r w:rsidRPr="00B85C54">
        <w:rPr>
          <w:rFonts w:ascii="Times New Roman" w:hAnsi="Times New Roman" w:cs="Times New Roman"/>
          <w:color w:val="000000"/>
          <w:sz w:val="24"/>
        </w:rPr>
        <w:t>256 MB</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Space on disk : </w:t>
      </w:r>
      <w:r w:rsidRPr="00B85C54">
        <w:rPr>
          <w:rFonts w:ascii="Times New Roman" w:hAnsi="Times New Roman" w:cs="Times New Roman"/>
          <w:color w:val="000000"/>
          <w:sz w:val="24"/>
        </w:rPr>
        <w:t>minimum 512MB For running the application:</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Device : </w:t>
      </w:r>
      <w:r w:rsidRPr="00B85C54">
        <w:rPr>
          <w:rFonts w:ascii="Times New Roman" w:hAnsi="Times New Roman" w:cs="Times New Roman"/>
          <w:color w:val="000000"/>
          <w:sz w:val="24"/>
        </w:rPr>
        <w:t>Android version 2.4.1 and higher</w:t>
      </w:r>
      <w:r w:rsidRPr="00B85C54">
        <w:rPr>
          <w:rFonts w:ascii="Times New Roman" w:hAnsi="Times New Roman" w:cs="Times New Roman"/>
          <w:color w:val="000000"/>
          <w:sz w:val="24"/>
        </w:rPr>
        <w:br/>
      </w:r>
      <w:r w:rsidRPr="00B85C54">
        <w:rPr>
          <w:rFonts w:ascii="Times New Roman" w:hAnsi="Times New Roman" w:cs="Times New Roman"/>
          <w:b/>
          <w:bCs/>
          <w:color w:val="000000"/>
          <w:sz w:val="24"/>
        </w:rPr>
        <w:t xml:space="preserve">Minimum space to execute : </w:t>
      </w:r>
      <w:r w:rsidRPr="00B85C54">
        <w:rPr>
          <w:rFonts w:ascii="Times New Roman" w:hAnsi="Times New Roman" w:cs="Times New Roman"/>
          <w:color w:val="000000"/>
          <w:sz w:val="24"/>
        </w:rPr>
        <w:t>8.0M</w:t>
      </w:r>
    </w:p>
    <w:p w:rsidR="00FB09FB" w:rsidRPr="00B85C54" w:rsidRDefault="00FB09FB" w:rsidP="00FB09FB">
      <w:pPr>
        <w:jc w:val="both"/>
        <w:rPr>
          <w:rFonts w:ascii="Times New Roman" w:hAnsi="Times New Roman" w:cs="Times New Roman"/>
          <w:sz w:val="24"/>
          <w:szCs w:val="24"/>
        </w:rPr>
      </w:pPr>
    </w:p>
    <w:p w:rsidR="00FB09FB" w:rsidRPr="00B85C54" w:rsidRDefault="00FB09FB" w:rsidP="00FB09FB">
      <w:pPr>
        <w:jc w:val="both"/>
        <w:rPr>
          <w:rFonts w:ascii="Times New Roman" w:hAnsi="Times New Roman" w:cs="Times New Roman"/>
          <w:sz w:val="24"/>
          <w:szCs w:val="24"/>
        </w:rPr>
      </w:pPr>
    </w:p>
    <w:p w:rsidR="00FB09FB" w:rsidRPr="00B85C54" w:rsidRDefault="00FB09FB" w:rsidP="00B54A4C">
      <w:pPr>
        <w:jc w:val="center"/>
        <w:rPr>
          <w:rFonts w:ascii="Times New Roman" w:hAnsi="Times New Roman" w:cs="Times New Roman"/>
          <w:sz w:val="24"/>
          <w:szCs w:val="24"/>
        </w:rPr>
      </w:pPr>
    </w:p>
    <w:p w:rsidR="00B54A4C" w:rsidRPr="00B85C54" w:rsidRDefault="00B54A4C" w:rsidP="00B54A4C">
      <w:pPr>
        <w:jc w:val="center"/>
        <w:rPr>
          <w:rFonts w:ascii="Times New Roman" w:hAnsi="Times New Roman" w:cs="Times New Roman"/>
          <w:sz w:val="24"/>
          <w:szCs w:val="24"/>
        </w:rPr>
      </w:pPr>
    </w:p>
    <w:p w:rsidR="00FB09FB" w:rsidRPr="00B85C54" w:rsidRDefault="00FB09FB" w:rsidP="00FB09FB">
      <w:pPr>
        <w:jc w:val="both"/>
        <w:rPr>
          <w:rFonts w:ascii="Times New Roman" w:hAnsi="Times New Roman" w:cs="Times New Roman"/>
          <w:sz w:val="24"/>
          <w:szCs w:val="24"/>
        </w:rPr>
      </w:pPr>
    </w:p>
    <w:p w:rsidR="00FB09FB" w:rsidRPr="00B85C54" w:rsidRDefault="00FB09FB" w:rsidP="00FB09FB">
      <w:pPr>
        <w:jc w:val="both"/>
        <w:rPr>
          <w:rFonts w:ascii="Times New Roman" w:hAnsi="Times New Roman" w:cs="Times New Roman"/>
          <w:sz w:val="24"/>
          <w:szCs w:val="24"/>
        </w:rPr>
      </w:pPr>
    </w:p>
    <w:p w:rsidR="00B85C54" w:rsidRPr="00B85C54" w:rsidRDefault="00B85C54" w:rsidP="00FB09FB">
      <w:pPr>
        <w:jc w:val="both"/>
        <w:rPr>
          <w:rFonts w:ascii="Times New Roman" w:hAnsi="Times New Roman" w:cs="Times New Roman"/>
          <w:sz w:val="24"/>
          <w:szCs w:val="24"/>
        </w:rPr>
      </w:pPr>
    </w:p>
    <w:p w:rsidR="00B85C54" w:rsidRPr="00B85C54" w:rsidRDefault="00B85C54" w:rsidP="00FB09FB">
      <w:pPr>
        <w:jc w:val="both"/>
        <w:rPr>
          <w:rFonts w:ascii="Times New Roman" w:hAnsi="Times New Roman" w:cs="Times New Roman"/>
          <w:sz w:val="24"/>
          <w:szCs w:val="24"/>
        </w:rPr>
      </w:pPr>
    </w:p>
    <w:p w:rsidR="00B85C54" w:rsidRPr="00B85C54" w:rsidRDefault="00B85C54" w:rsidP="00FB09FB">
      <w:pPr>
        <w:jc w:val="both"/>
        <w:rPr>
          <w:rFonts w:ascii="Times New Roman" w:hAnsi="Times New Roman" w:cs="Times New Roman"/>
          <w:sz w:val="24"/>
          <w:szCs w:val="24"/>
        </w:rPr>
      </w:pPr>
    </w:p>
    <w:p w:rsidR="00B85C54" w:rsidRPr="00B85C54" w:rsidRDefault="00B85C54" w:rsidP="00FB09FB">
      <w:pPr>
        <w:jc w:val="both"/>
        <w:rPr>
          <w:rFonts w:ascii="Times New Roman" w:hAnsi="Times New Roman" w:cs="Times New Roman"/>
          <w:sz w:val="24"/>
          <w:szCs w:val="24"/>
        </w:rPr>
      </w:pPr>
    </w:p>
    <w:p w:rsidR="00F11538" w:rsidRPr="00B85C54" w:rsidRDefault="00F11538" w:rsidP="00AB4C78">
      <w:pPr>
        <w:pStyle w:val="ListParagraph"/>
        <w:numPr>
          <w:ilvl w:val="0"/>
          <w:numId w:val="1"/>
        </w:numPr>
        <w:jc w:val="both"/>
        <w:rPr>
          <w:rFonts w:ascii="Times New Roman" w:hAnsi="Times New Roman" w:cs="Times New Roman"/>
          <w:b/>
          <w:bCs/>
          <w:sz w:val="28"/>
          <w:szCs w:val="28"/>
        </w:rPr>
      </w:pPr>
      <w:r w:rsidRPr="00B85C54">
        <w:rPr>
          <w:rFonts w:ascii="Times New Roman" w:hAnsi="Times New Roman" w:cs="Times New Roman"/>
          <w:b/>
          <w:bCs/>
          <w:sz w:val="28"/>
          <w:szCs w:val="28"/>
        </w:rPr>
        <w:lastRenderedPageBreak/>
        <w:t>DESIGN</w:t>
      </w:r>
    </w:p>
    <w:p w:rsidR="00F11538" w:rsidRPr="00B85C54" w:rsidRDefault="00F11538" w:rsidP="00AB4C78">
      <w:pPr>
        <w:jc w:val="both"/>
        <w:rPr>
          <w:rFonts w:ascii="Times New Roman" w:hAnsi="Times New Roman" w:cs="Times New Roman"/>
          <w:sz w:val="24"/>
          <w:szCs w:val="24"/>
        </w:rPr>
      </w:pPr>
      <w:r w:rsidRPr="00B85C54">
        <w:rPr>
          <w:rFonts w:ascii="Times New Roman" w:hAnsi="Times New Roman" w:cs="Times New Roman"/>
          <w:sz w:val="24"/>
          <w:szCs w:val="24"/>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w:t>
      </w:r>
    </w:p>
    <w:p w:rsidR="00F11538" w:rsidRPr="00B85C54" w:rsidRDefault="00F11538" w:rsidP="00AB4C78">
      <w:pPr>
        <w:pStyle w:val="ListParagraph"/>
        <w:numPr>
          <w:ilvl w:val="0"/>
          <w:numId w:val="10"/>
        </w:numPr>
        <w:jc w:val="both"/>
        <w:rPr>
          <w:rFonts w:ascii="Times New Roman" w:hAnsi="Times New Roman" w:cs="Times New Roman"/>
          <w:b/>
          <w:sz w:val="24"/>
          <w:szCs w:val="24"/>
        </w:rPr>
      </w:pPr>
      <w:r w:rsidRPr="00B85C54">
        <w:rPr>
          <w:rFonts w:ascii="Times New Roman" w:hAnsi="Times New Roman" w:cs="Times New Roman"/>
          <w:b/>
          <w:sz w:val="24"/>
          <w:szCs w:val="24"/>
        </w:rPr>
        <w:t>Data Flow Diagram (DFD)</w:t>
      </w:r>
    </w:p>
    <w:p w:rsidR="00F11538" w:rsidRPr="00B85C54" w:rsidRDefault="00363102" w:rsidP="00AB4C78">
      <w:pPr>
        <w:jc w:val="both"/>
        <w:rPr>
          <w:rFonts w:ascii="Times New Roman" w:hAnsi="Times New Roman" w:cs="Times New Roman"/>
          <w:b/>
          <w:sz w:val="24"/>
          <w:szCs w:val="24"/>
        </w:rPr>
      </w:pPr>
      <w:r w:rsidRPr="00363102">
        <w:rPr>
          <w:rFonts w:ascii="Times New Roman" w:hAnsi="Times New Roman" w:cs="Times New Roman"/>
          <w:b/>
          <w:noProof/>
          <w:sz w:val="24"/>
          <w:szCs w:val="24"/>
          <w:lang w:eastAsia="en-IN"/>
        </w:rPr>
        <w:pict>
          <v:oval id="Oval 1" o:spid="_x0000_s1026" style="position:absolute;left:0;text-align:left;margin-left:383.35pt;margin-top:143.05pt;width:92.55pt;height:95.35pt;z-index:251659264;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" fillcolor="white [3201]" strokecolor="#f79646 [3209]" strokeweight="2pt">
            <w10:wrap type="square" anchorx="margin" anchory="margin"/>
          </v:oval>
        </w:pict>
      </w:r>
      <w:r w:rsidR="00F11538" w:rsidRPr="00B85C54">
        <w:rPr>
          <w:rFonts w:ascii="Times New Roman" w:hAnsi="Times New Roman" w:cs="Times New Roman"/>
          <w:b/>
          <w:sz w:val="24"/>
          <w:szCs w:val="24"/>
        </w:rPr>
        <w:t>Notation Used</w:t>
      </w:r>
    </w:p>
    <w:p w:rsidR="00F11538" w:rsidRPr="00B85C54" w:rsidRDefault="00F11538" w:rsidP="00AB4C78">
      <w:pPr>
        <w:pStyle w:val="ListParagraph"/>
        <w:numPr>
          <w:ilvl w:val="0"/>
          <w:numId w:val="13"/>
        </w:numPr>
        <w:jc w:val="both"/>
        <w:rPr>
          <w:rFonts w:ascii="Times New Roman" w:hAnsi="Times New Roman" w:cs="Times New Roman"/>
          <w:b/>
          <w:sz w:val="24"/>
          <w:szCs w:val="24"/>
        </w:rPr>
      </w:pPr>
      <w:r w:rsidRPr="00B85C54">
        <w:rPr>
          <w:rFonts w:ascii="Times New Roman" w:hAnsi="Times New Roman" w:cs="Times New Roman"/>
          <w:b/>
          <w:sz w:val="24"/>
          <w:szCs w:val="24"/>
        </w:rPr>
        <w:t>Process</w:t>
      </w:r>
    </w:p>
    <w:p w:rsidR="00F11538" w:rsidRPr="00B85C54" w:rsidRDefault="00F11538" w:rsidP="00AB4C78">
      <w:pPr>
        <w:jc w:val="both"/>
        <w:rPr>
          <w:rFonts w:ascii="Times New Roman" w:hAnsi="Times New Roman" w:cs="Times New Roman"/>
          <w:sz w:val="23"/>
          <w:szCs w:val="23"/>
        </w:rPr>
      </w:pPr>
      <w:r w:rsidRPr="00B85C54">
        <w:rPr>
          <w:rFonts w:ascii="Times New Roman" w:hAnsi="Times New Roman" w:cs="Times New Roman"/>
          <w:sz w:val="24"/>
          <w:szCs w:val="24"/>
        </w:rPr>
        <w:t>A function is represented using a circle. This sign is called a process or a bubble. Bubbles are annotated with the names of the corresponding functions</w:t>
      </w:r>
      <w:r w:rsidRPr="00B85C54">
        <w:rPr>
          <w:rFonts w:ascii="Times New Roman" w:hAnsi="Times New Roman" w:cs="Times New Roman"/>
          <w:sz w:val="23"/>
          <w:szCs w:val="23"/>
        </w:rPr>
        <w:t>.</w:t>
      </w:r>
    </w:p>
    <w:p w:rsidR="00F11538" w:rsidRPr="00B85C54" w:rsidRDefault="00F11538" w:rsidP="00AB4C78">
      <w:pPr>
        <w:pStyle w:val="ListParagraph"/>
        <w:numPr>
          <w:ilvl w:val="0"/>
          <w:numId w:val="13"/>
        </w:numPr>
        <w:jc w:val="both"/>
        <w:rPr>
          <w:rFonts w:ascii="Times New Roman" w:hAnsi="Times New Roman" w:cs="Times New Roman"/>
          <w:b/>
          <w:sz w:val="24"/>
          <w:szCs w:val="24"/>
        </w:rPr>
      </w:pPr>
      <w:r w:rsidRPr="00B85C54">
        <w:rPr>
          <w:rFonts w:ascii="Times New Roman" w:hAnsi="Times New Roman" w:cs="Times New Roman"/>
          <w:b/>
          <w:sz w:val="24"/>
          <w:szCs w:val="24"/>
        </w:rPr>
        <w:t>External Entity</w:t>
      </w:r>
    </w:p>
    <w:p w:rsidR="00F11538" w:rsidRPr="00B85C54" w:rsidRDefault="00363102" w:rsidP="00FB09FB">
      <w:pPr>
        <w:jc w:val="both"/>
        <w:rPr>
          <w:rFonts w:ascii="Times New Roman" w:hAnsi="Times New Roman" w:cs="Times New Roman"/>
          <w:color w:val="000000"/>
          <w:sz w:val="24"/>
          <w:szCs w:val="24"/>
        </w:rPr>
      </w:pPr>
      <w:r w:rsidRPr="00363102">
        <w:rPr>
          <w:rFonts w:ascii="Times New Roman" w:hAnsi="Times New Roman" w:cs="Times New Roman"/>
          <w:noProof/>
          <w:sz w:val="24"/>
          <w:szCs w:val="24"/>
          <w:lang w:eastAsia="en-IN"/>
        </w:rPr>
        <w:pict>
          <v:rect id="Rectangle 3" o:spid="_x0000_s1030" style="position:absolute;left:0;text-align:left;margin-left:347.8pt;margin-top:264.05pt;width:127.15pt;height:75.65pt;z-index:251660288;visibility:visible;mso-position-horizontal-relative:margin;mso-position-vertic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" fillcolor="white [3201]" strokecolor="#f79646 [3209]" strokeweight="2pt">
            <w10:wrap type="square" anchorx="margin" anchory="margin"/>
          </v:rect>
        </w:pict>
      </w:r>
      <w:r w:rsidR="00F11538" w:rsidRPr="00B85C54">
        <w:rPr>
          <w:rFonts w:ascii="Times New Roman" w:hAnsi="Times New Roman" w:cs="Times New Roman"/>
          <w:sz w:val="24"/>
          <w:szCs w:val="24"/>
        </w:rPr>
        <w:t>An external entity such as a librarian, a library member, etc. is represented by a rectangle. The external entities are essentially those physical entities which is external to the software system that interact with the system by inputting data to the system or by consuming the data produced by the system. In addition to the human users, the external entity symbols can be used to represent external hardware and software such as application software</w:t>
      </w:r>
    </w:p>
    <w:p w:rsidR="00F11538" w:rsidRPr="00B85C54" w:rsidRDefault="00F11538" w:rsidP="00AB4C78">
      <w:pPr>
        <w:pStyle w:val="ListParagraph"/>
        <w:numPr>
          <w:ilvl w:val="0"/>
          <w:numId w:val="13"/>
        </w:numPr>
        <w:autoSpaceDE w:val="0"/>
        <w:autoSpaceDN w:val="0"/>
        <w:adjustRightInd w:val="0"/>
        <w:spacing w:after="0"/>
        <w:rPr>
          <w:rFonts w:ascii="Times New Roman" w:hAnsi="Times New Roman" w:cs="Times New Roman"/>
          <w:color w:val="000000"/>
          <w:sz w:val="23"/>
          <w:szCs w:val="23"/>
        </w:rPr>
      </w:pPr>
      <w:r w:rsidRPr="00B85C54">
        <w:rPr>
          <w:rFonts w:ascii="Times New Roman" w:hAnsi="Times New Roman" w:cs="Times New Roman"/>
          <w:b/>
          <w:bCs/>
          <w:color w:val="000000"/>
          <w:sz w:val="23"/>
          <w:szCs w:val="23"/>
        </w:rPr>
        <w:t xml:space="preserve">Data Flow </w:t>
      </w:r>
    </w:p>
    <w:p w:rsidR="00F11538" w:rsidRPr="00B85C54" w:rsidRDefault="00363102" w:rsidP="00AB4C78">
      <w:pPr>
        <w:jc w:val="both"/>
        <w:rPr>
          <w:rFonts w:ascii="Times New Roman" w:hAnsi="Times New Roman" w:cs="Times New Roman"/>
          <w:sz w:val="24"/>
          <w:szCs w:val="24"/>
        </w:rPr>
      </w:pPr>
      <w:r w:rsidRPr="00363102">
        <w:rPr>
          <w:rFonts w:ascii="Times New Roman" w:hAnsi="Times New Roman" w:cs="Times New Roman"/>
          <w:noProof/>
          <w:sz w:val="24"/>
          <w:szCs w:val="24"/>
          <w:lang w:eastAsia="en-IN"/>
        </w:rPr>
        <w:pict>
          <v:shapetype id="_x0000_t32" coordsize="21600,21600" o:spt="32" o:oned="t" path="m,l21600,21600e" filled="f">
            <v:path arrowok="t" fillok="f" o:connecttype="none"/>
            <o:lock v:ext="edit" shapetype="t"/>
          </v:shapetype>
          <v:shape id="Straight Arrow Connector 5" o:spid="_x0000_s1029" type="#_x0000_t32" style="position:absolute;left:0;text-align:left;margin-left:2in;margin-top:27.15pt;width:170.2pt;height:.95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" strokecolor="#9bbb59 [3206]" strokeweight="2pt">
            <v:stroke endarrow="open"/>
            <v:shadow on="t" color="black" opacity="24903f" origin=",.5" offset="0,.55556mm"/>
          </v:shape>
        </w:pict>
      </w:r>
    </w:p>
    <w:p w:rsidR="00F11538" w:rsidRPr="00B85C54" w:rsidRDefault="00F11538" w:rsidP="00AB4C78">
      <w:pPr>
        <w:jc w:val="both"/>
        <w:rPr>
          <w:rFonts w:ascii="Times New Roman" w:hAnsi="Times New Roman" w:cs="Times New Roman"/>
          <w:sz w:val="24"/>
          <w:szCs w:val="24"/>
        </w:rPr>
      </w:pPr>
    </w:p>
    <w:p w:rsidR="00F11538" w:rsidRPr="00B85C54" w:rsidRDefault="00F11538" w:rsidP="00AB4C78">
      <w:pPr>
        <w:jc w:val="both"/>
        <w:rPr>
          <w:rFonts w:ascii="Times New Roman" w:hAnsi="Times New Roman" w:cs="Times New Roman"/>
          <w:sz w:val="24"/>
          <w:szCs w:val="24"/>
        </w:rPr>
      </w:pPr>
      <w:r w:rsidRPr="00B85C54">
        <w:rPr>
          <w:rFonts w:ascii="Times New Roman" w:hAnsi="Times New Roman" w:cs="Times New Roman"/>
          <w:sz w:val="24"/>
          <w:szCs w:val="24"/>
        </w:rPr>
        <w:t>A directed arc or an arrow is used as a data flow sign. A data flow sign represents the data flow occurring between two processes, or between an external entity and a process, in the direction of the data flow arrow. Data flow signs are usually annotated with the corresponding data names.</w:t>
      </w:r>
    </w:p>
    <w:p w:rsidR="00F11538" w:rsidRPr="00B85C54" w:rsidRDefault="00F11538" w:rsidP="00AB4C78">
      <w:pPr>
        <w:autoSpaceDE w:val="0"/>
        <w:autoSpaceDN w:val="0"/>
        <w:adjustRightInd w:val="0"/>
        <w:spacing w:after="0"/>
        <w:rPr>
          <w:rFonts w:ascii="Times New Roman" w:hAnsi="Times New Roman" w:cs="Times New Roman"/>
          <w:color w:val="000000"/>
          <w:sz w:val="28"/>
          <w:szCs w:val="24"/>
        </w:rPr>
      </w:pPr>
    </w:p>
    <w:p w:rsidR="00F11538" w:rsidRPr="00B85C54" w:rsidRDefault="00F11538" w:rsidP="00AB4C78">
      <w:pPr>
        <w:pStyle w:val="ListParagraph"/>
        <w:numPr>
          <w:ilvl w:val="0"/>
          <w:numId w:val="13"/>
        </w:numPr>
        <w:autoSpaceDE w:val="0"/>
        <w:autoSpaceDN w:val="0"/>
        <w:adjustRightInd w:val="0"/>
        <w:spacing w:after="0"/>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Data Store </w:t>
      </w:r>
    </w:p>
    <w:p w:rsidR="00F11538" w:rsidRPr="00B85C54" w:rsidRDefault="00363102" w:rsidP="00AB4C78">
      <w:pPr>
        <w:autoSpaceDE w:val="0"/>
        <w:autoSpaceDN w:val="0"/>
        <w:adjustRightInd w:val="0"/>
        <w:spacing w:after="0"/>
        <w:rPr>
          <w:rFonts w:ascii="Times New Roman" w:hAnsi="Times New Roman" w:cs="Times New Roman"/>
          <w:color w:val="000000"/>
          <w:sz w:val="24"/>
          <w:szCs w:val="23"/>
        </w:rPr>
      </w:pPr>
      <w:r w:rsidRPr="00363102">
        <w:rPr>
          <w:rFonts w:ascii="Times New Roman" w:hAnsi="Times New Roman" w:cs="Times New Roman"/>
          <w:noProof/>
          <w:color w:val="000000"/>
          <w:sz w:val="24"/>
          <w:szCs w:val="23"/>
          <w:lang w:eastAsia="en-IN"/>
        </w:rPr>
        <w:pict>
          <v:line id="Straight Connector 6" o:spid="_x0000_s1028" style="position:absolute;flip:y;z-index:251662336;visibility:visible" from="130.9pt,9.55pt" to="284.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" strokecolor="#4bacc6 [3208]" strokeweight="3pt">
            <v:shadow on="t" color="black" opacity="22937f" origin=",.5" offset="0,.63889mm"/>
          </v:line>
        </w:pict>
      </w:r>
    </w:p>
    <w:p w:rsidR="00F11538" w:rsidRPr="00B85C54" w:rsidRDefault="00F11538" w:rsidP="00AB4C78">
      <w:pPr>
        <w:pStyle w:val="ListParagraph"/>
        <w:jc w:val="both"/>
        <w:rPr>
          <w:rFonts w:ascii="Times New Roman" w:hAnsi="Times New Roman" w:cs="Times New Roman"/>
          <w:sz w:val="24"/>
          <w:szCs w:val="24"/>
        </w:rPr>
      </w:pPr>
    </w:p>
    <w:p w:rsidR="00156EBE" w:rsidRPr="00B85C54" w:rsidRDefault="00363102" w:rsidP="00AB4C78">
      <w:pPr>
        <w:pStyle w:val="ListParagraph"/>
        <w:jc w:val="both"/>
        <w:rPr>
          <w:rFonts w:ascii="Times New Roman" w:hAnsi="Times New Roman" w:cs="Times New Roman"/>
          <w:sz w:val="24"/>
          <w:szCs w:val="24"/>
        </w:rPr>
      </w:pPr>
      <w:r w:rsidRPr="00363102">
        <w:rPr>
          <w:rFonts w:ascii="Times New Roman" w:hAnsi="Times New Roman" w:cs="Times New Roman"/>
          <w:noProof/>
          <w:color w:val="000000"/>
          <w:sz w:val="24"/>
          <w:szCs w:val="23"/>
          <w:lang w:eastAsia="en-IN"/>
        </w:rPr>
        <w:pict>
          <v:line id="Straight Connector 7" o:spid="_x0000_s1027" style="position:absolute;left:0;text-align:left;flip:y;z-index:251664384;visibility:visible" from="131.85pt,.85pt" to="285.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" strokecolor="#4bacc6 [3208]" strokeweight="3pt">
            <v:shadow on="t" color="black" opacity="22937f" origin=",.5" offset="0,.63889mm"/>
          </v:line>
        </w:pict>
      </w:r>
    </w:p>
    <w:p w:rsidR="00156EBE" w:rsidRPr="00B85C54" w:rsidRDefault="00156EBE" w:rsidP="00AB4C78">
      <w:pPr>
        <w:jc w:val="both"/>
        <w:rPr>
          <w:rFonts w:ascii="Times New Roman" w:hAnsi="Times New Roman" w:cs="Times New Roman"/>
          <w:sz w:val="24"/>
          <w:szCs w:val="24"/>
        </w:rPr>
      </w:pPr>
      <w:r w:rsidRPr="00B85C54">
        <w:rPr>
          <w:rFonts w:ascii="Times New Roman" w:hAnsi="Times New Roman" w:cs="Times New Roman"/>
          <w:sz w:val="24"/>
          <w:szCs w:val="24"/>
        </w:rPr>
        <w:t>A data store represents a logical file. It is represented using two parallel lines. A logical file can represent either a data store sign, which can represent either a data structure, or a physical file on disk. Each data store is connected to a process by means of a data flow sign. The direction of the data flow arrow shows whether data is being read from or written into a data store. A arrow flowing in or out of a data store implicitly represents the entire data of the data store and hence connecting to a data store need not be annotated with the name of the corresponding data items.</w:t>
      </w:r>
    </w:p>
    <w:p w:rsidR="00B54A4C" w:rsidRPr="00B85C54" w:rsidRDefault="00B54A4C" w:rsidP="00AB4C78">
      <w:pPr>
        <w:jc w:val="both"/>
        <w:rPr>
          <w:rFonts w:ascii="Times New Roman" w:hAnsi="Times New Roman" w:cs="Times New Roman"/>
          <w:sz w:val="24"/>
          <w:szCs w:val="24"/>
        </w:rPr>
      </w:pPr>
    </w:p>
    <w:p w:rsidR="00156EBE" w:rsidRPr="00B85C54" w:rsidRDefault="00156EBE" w:rsidP="00AB4C78">
      <w:pPr>
        <w:pStyle w:val="ListParagraph"/>
        <w:numPr>
          <w:ilvl w:val="0"/>
          <w:numId w:val="6"/>
        </w:numPr>
        <w:jc w:val="both"/>
        <w:rPr>
          <w:rFonts w:ascii="Times New Roman" w:hAnsi="Times New Roman" w:cs="Times New Roman"/>
          <w:b/>
          <w:sz w:val="24"/>
          <w:szCs w:val="24"/>
        </w:rPr>
      </w:pPr>
      <w:r w:rsidRPr="00B85C54">
        <w:rPr>
          <w:rFonts w:ascii="Times New Roman" w:hAnsi="Times New Roman" w:cs="Times New Roman"/>
          <w:b/>
          <w:sz w:val="24"/>
          <w:szCs w:val="24"/>
        </w:rPr>
        <w:t>0 Level DFD</w:t>
      </w:r>
    </w:p>
    <w:p w:rsidR="00156EBE" w:rsidRPr="00B85C54" w:rsidRDefault="00156EBE" w:rsidP="00AB4C78">
      <w:pPr>
        <w:jc w:val="both"/>
        <w:rPr>
          <w:rFonts w:ascii="Times New Roman" w:hAnsi="Times New Roman" w:cs="Times New Roman"/>
          <w:sz w:val="24"/>
          <w:szCs w:val="24"/>
        </w:rPr>
      </w:pPr>
      <w:r w:rsidRPr="00B85C54">
        <w:rPr>
          <w:rFonts w:ascii="Times New Roman" w:hAnsi="Times New Roman" w:cs="Times New Roman"/>
          <w:sz w:val="24"/>
          <w:szCs w:val="24"/>
        </w:rPr>
        <w:t>A 0 level DFD defines the boundary between the system and outer environment. Such diagrams represent the system at the centre with no details of its interior structure. The main objective of this diagram is to focus attention on external factors and events that are important during development of a set of system requirements.</w:t>
      </w:r>
    </w:p>
    <w:p w:rsidR="00FB09FB" w:rsidRPr="00B85C54" w:rsidRDefault="00611205" w:rsidP="00611205">
      <w:pPr>
        <w:jc w:val="center"/>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5817475" cy="26486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7475" cy="2648607"/>
                    </a:xfrm>
                    <a:prstGeom prst="rect">
                      <a:avLst/>
                    </a:prstGeom>
                    <a:noFill/>
                    <a:ln>
                      <a:noFill/>
                    </a:ln>
                  </pic:spPr>
                </pic:pic>
              </a:graphicData>
            </a:graphic>
          </wp:inline>
        </w:drawing>
      </w:r>
    </w:p>
    <w:p w:rsidR="00156EBE" w:rsidRPr="00B85C54" w:rsidRDefault="00156EBE" w:rsidP="00AB4C78">
      <w:pPr>
        <w:pStyle w:val="ListParagraph"/>
        <w:numPr>
          <w:ilvl w:val="0"/>
          <w:numId w:val="6"/>
        </w:numPr>
        <w:jc w:val="both"/>
        <w:rPr>
          <w:rFonts w:ascii="Times New Roman" w:hAnsi="Times New Roman" w:cs="Times New Roman"/>
          <w:b/>
          <w:sz w:val="24"/>
          <w:szCs w:val="24"/>
        </w:rPr>
      </w:pPr>
      <w:r w:rsidRPr="00B85C54">
        <w:rPr>
          <w:rFonts w:ascii="Times New Roman" w:hAnsi="Times New Roman" w:cs="Times New Roman"/>
          <w:b/>
          <w:sz w:val="24"/>
          <w:szCs w:val="24"/>
        </w:rPr>
        <w:t>Data flow diagram (level 1)</w:t>
      </w:r>
    </w:p>
    <w:p w:rsidR="000F7E72" w:rsidRPr="00B85C54" w:rsidRDefault="00156EBE" w:rsidP="00AB4C78">
      <w:pPr>
        <w:jc w:val="both"/>
        <w:rPr>
          <w:rFonts w:ascii="Times New Roman" w:hAnsi="Times New Roman" w:cs="Times New Roman"/>
          <w:sz w:val="24"/>
          <w:szCs w:val="24"/>
        </w:rPr>
      </w:pPr>
      <w:r w:rsidRPr="00B85C54">
        <w:rPr>
          <w:rFonts w:ascii="Times New Roman" w:hAnsi="Times New Roman" w:cs="Times New Roman"/>
          <w:sz w:val="24"/>
          <w:szCs w:val="24"/>
        </w:rPr>
        <w:t>This shows the system divides into sub systems each of which deals with one or more of the data flow or form an external agent and which together provide all of the functionality of the system as a whole.</w:t>
      </w:r>
    </w:p>
    <w:p w:rsidR="00D67678" w:rsidRPr="00B85C54" w:rsidRDefault="00D67678" w:rsidP="00AB4C78">
      <w:pPr>
        <w:jc w:val="both"/>
        <w:rPr>
          <w:rFonts w:ascii="Times New Roman" w:hAnsi="Times New Roman" w:cs="Times New Roman"/>
          <w:b/>
          <w:sz w:val="24"/>
          <w:szCs w:val="24"/>
        </w:rPr>
      </w:pPr>
      <w:r w:rsidRPr="00B85C54">
        <w:rPr>
          <w:rFonts w:ascii="Times New Roman" w:hAnsi="Times New Roman" w:cs="Times New Roman"/>
          <w:b/>
          <w:sz w:val="24"/>
          <w:szCs w:val="24"/>
        </w:rPr>
        <w:t>DFD for Admin (Forensic Head/Expert):</w:t>
      </w:r>
    </w:p>
    <w:p w:rsidR="00344F7C" w:rsidRPr="00B85C54" w:rsidRDefault="00344F7C" w:rsidP="00611205">
      <w:pPr>
        <w:jc w:val="center"/>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4979645" cy="3168869"/>
            <wp:effectExtent l="0" t="0" r="0" b="0"/>
            <wp:docPr id="19" name="Picture 19" descr="C:\Users\Anukool Srivastav\Desktop\forms\Project_Dig\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ukool Srivastav\Desktop\forms\Project_Dig\head.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9645" cy="3168869"/>
                    </a:xfrm>
                    <a:prstGeom prst="rect">
                      <a:avLst/>
                    </a:prstGeom>
                    <a:noFill/>
                    <a:ln>
                      <a:noFill/>
                    </a:ln>
                  </pic:spPr>
                </pic:pic>
              </a:graphicData>
            </a:graphic>
          </wp:inline>
        </w:drawing>
      </w:r>
    </w:p>
    <w:p w:rsidR="006340F3" w:rsidRPr="00B85C54" w:rsidRDefault="006340F3" w:rsidP="00D67678">
      <w:pPr>
        <w:jc w:val="both"/>
        <w:rPr>
          <w:rFonts w:ascii="Times New Roman" w:hAnsi="Times New Roman" w:cs="Times New Roman"/>
          <w:b/>
          <w:sz w:val="24"/>
          <w:szCs w:val="24"/>
        </w:rPr>
      </w:pPr>
    </w:p>
    <w:p w:rsidR="00D67678" w:rsidRPr="00B85C54" w:rsidRDefault="00D67678" w:rsidP="00D67678">
      <w:pPr>
        <w:jc w:val="both"/>
        <w:rPr>
          <w:rFonts w:ascii="Times New Roman" w:hAnsi="Times New Roman" w:cs="Times New Roman"/>
          <w:b/>
          <w:sz w:val="24"/>
          <w:szCs w:val="24"/>
        </w:rPr>
      </w:pPr>
      <w:r w:rsidRPr="00B85C54">
        <w:rPr>
          <w:rFonts w:ascii="Times New Roman" w:hAnsi="Times New Roman" w:cs="Times New Roman"/>
          <w:b/>
          <w:sz w:val="24"/>
          <w:szCs w:val="24"/>
        </w:rPr>
        <w:t>DFD of Admin (Forensic Head/Expert</w:t>
      </w:r>
      <w:r w:rsidR="00611205" w:rsidRPr="00B85C54">
        <w:rPr>
          <w:rFonts w:ascii="Times New Roman" w:hAnsi="Times New Roman" w:cs="Times New Roman"/>
          <w:b/>
          <w:sz w:val="24"/>
          <w:szCs w:val="24"/>
        </w:rPr>
        <w:t>) for</w:t>
      </w:r>
      <w:r w:rsidRPr="00B85C54">
        <w:rPr>
          <w:rFonts w:ascii="Times New Roman" w:hAnsi="Times New Roman" w:cs="Times New Roman"/>
          <w:b/>
          <w:sz w:val="24"/>
          <w:szCs w:val="24"/>
        </w:rPr>
        <w:t xml:space="preserve"> Cases Module:</w:t>
      </w:r>
    </w:p>
    <w:p w:rsidR="00344F7C" w:rsidRPr="00B85C54" w:rsidRDefault="00344F7C" w:rsidP="00AB4C78">
      <w:pPr>
        <w:jc w:val="both"/>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5918211" cy="3799490"/>
            <wp:effectExtent l="0" t="0" r="6350" b="0"/>
            <wp:docPr id="20" name="Picture 20" descr="C:\Users\Anukool Srivastav\Desktop\forms\Project_Dig\h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ukool Srivastav\Desktop\forms\Project_Dig\head1.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04783"/>
                    </a:xfrm>
                    <a:prstGeom prst="rect">
                      <a:avLst/>
                    </a:prstGeom>
                    <a:noFill/>
                    <a:ln>
                      <a:noFill/>
                    </a:ln>
                  </pic:spPr>
                </pic:pic>
              </a:graphicData>
            </a:graphic>
          </wp:inline>
        </w:drawing>
      </w:r>
    </w:p>
    <w:p w:rsidR="00D67678" w:rsidRPr="00B85C54" w:rsidRDefault="00D67678" w:rsidP="00D67678">
      <w:pPr>
        <w:jc w:val="both"/>
        <w:rPr>
          <w:rFonts w:ascii="Times New Roman" w:hAnsi="Times New Roman" w:cs="Times New Roman"/>
          <w:b/>
          <w:sz w:val="24"/>
          <w:szCs w:val="24"/>
        </w:rPr>
      </w:pPr>
      <w:r w:rsidRPr="00B85C54">
        <w:rPr>
          <w:rFonts w:ascii="Times New Roman" w:hAnsi="Times New Roman" w:cs="Times New Roman"/>
          <w:b/>
          <w:sz w:val="24"/>
          <w:szCs w:val="24"/>
        </w:rPr>
        <w:t>DFD of Admin (Forensic Head/Expert) for Users Module:</w:t>
      </w:r>
    </w:p>
    <w:p w:rsidR="00344F7C" w:rsidRPr="00B85C54" w:rsidRDefault="00344F7C" w:rsidP="00AB4C78">
      <w:pPr>
        <w:jc w:val="both"/>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5922903" cy="3988676"/>
            <wp:effectExtent l="0" t="0" r="1905" b="0"/>
            <wp:docPr id="21" name="Picture 21" descr="C:\Users\Anukool Srivastav\Desktop\forms\Project_Dig\he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ukool Srivastav\Desktop\forms\Project_Dig\head3.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991068"/>
                    </a:xfrm>
                    <a:prstGeom prst="rect">
                      <a:avLst/>
                    </a:prstGeom>
                    <a:noFill/>
                    <a:ln>
                      <a:noFill/>
                    </a:ln>
                  </pic:spPr>
                </pic:pic>
              </a:graphicData>
            </a:graphic>
          </wp:inline>
        </w:drawing>
      </w:r>
    </w:p>
    <w:p w:rsidR="00D67678" w:rsidRPr="00B85C54" w:rsidRDefault="00D67678" w:rsidP="00D67678">
      <w:pPr>
        <w:jc w:val="both"/>
        <w:rPr>
          <w:rFonts w:ascii="Times New Roman" w:hAnsi="Times New Roman" w:cs="Times New Roman"/>
          <w:b/>
          <w:sz w:val="24"/>
          <w:szCs w:val="24"/>
        </w:rPr>
      </w:pPr>
      <w:r w:rsidRPr="00B85C54">
        <w:rPr>
          <w:rFonts w:ascii="Times New Roman" w:hAnsi="Times New Roman" w:cs="Times New Roman"/>
          <w:b/>
          <w:sz w:val="24"/>
          <w:szCs w:val="24"/>
        </w:rPr>
        <w:lastRenderedPageBreak/>
        <w:t>DFD of Investigators for Users Modules:</w:t>
      </w:r>
    </w:p>
    <w:p w:rsidR="00344F7C" w:rsidRPr="00B85C54" w:rsidRDefault="00D67678" w:rsidP="00AB4C78">
      <w:pPr>
        <w:jc w:val="both"/>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5155565" cy="3878580"/>
            <wp:effectExtent l="0" t="0" r="6985" b="7620"/>
            <wp:docPr id="4" name="Picture 4" descr="C:\Users\Anukool Srivastav\Desktop\forms\Project_Dig\investi_acc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kool Srivastav\Desktop\forms\Project_Dig\investi_accnt.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5565" cy="3878580"/>
                    </a:xfrm>
                    <a:prstGeom prst="rect">
                      <a:avLst/>
                    </a:prstGeom>
                    <a:noFill/>
                    <a:ln>
                      <a:noFill/>
                    </a:ln>
                  </pic:spPr>
                </pic:pic>
              </a:graphicData>
            </a:graphic>
          </wp:inline>
        </w:drawing>
      </w:r>
    </w:p>
    <w:p w:rsidR="00344F7C" w:rsidRPr="00B85C54" w:rsidRDefault="00344F7C" w:rsidP="00AB4C78">
      <w:pPr>
        <w:jc w:val="both"/>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5919537" cy="4235116"/>
            <wp:effectExtent l="0" t="0" r="5080" b="0"/>
            <wp:docPr id="22" name="Picture 22" descr="C:\Users\Anukool Srivastav\Desktop\forms\Project_Dig\investi_acc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ukool Srivastav\Desktop\forms\Project_Dig\investi_accnt1.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4240065"/>
                    </a:xfrm>
                    <a:prstGeom prst="rect">
                      <a:avLst/>
                    </a:prstGeom>
                    <a:noFill/>
                    <a:ln>
                      <a:noFill/>
                    </a:ln>
                  </pic:spPr>
                </pic:pic>
              </a:graphicData>
            </a:graphic>
          </wp:inline>
        </w:drawing>
      </w:r>
    </w:p>
    <w:p w:rsidR="0077739F" w:rsidRPr="00B85C54" w:rsidRDefault="0077739F" w:rsidP="00AB4C78">
      <w:pPr>
        <w:jc w:val="both"/>
        <w:rPr>
          <w:rFonts w:ascii="Times New Roman" w:hAnsi="Times New Roman" w:cs="Times New Roman"/>
          <w:sz w:val="24"/>
          <w:szCs w:val="24"/>
        </w:rPr>
      </w:pPr>
      <w:r w:rsidRPr="00B85C54">
        <w:rPr>
          <w:rFonts w:ascii="Times New Roman" w:hAnsi="Times New Roman" w:cs="Times New Roman"/>
          <w:noProof/>
          <w:sz w:val="24"/>
          <w:szCs w:val="24"/>
          <w:lang w:val="en-US"/>
        </w:rPr>
        <w:lastRenderedPageBreak/>
        <w:drawing>
          <wp:inline distT="0" distB="0" distL="0" distR="0">
            <wp:extent cx="5912299" cy="4331368"/>
            <wp:effectExtent l="0" t="0" r="0" b="0"/>
            <wp:docPr id="23" name="Picture 23" descr="C:\Users\Anukool Srivastav\Desktop\forms\Project_Dig\investi_acc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ukool Srivastav\Desktop\forms\Project_Dig\investi_accnt3.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4341738"/>
                    </a:xfrm>
                    <a:prstGeom prst="rect">
                      <a:avLst/>
                    </a:prstGeom>
                    <a:noFill/>
                    <a:ln>
                      <a:noFill/>
                    </a:ln>
                  </pic:spPr>
                </pic:pic>
              </a:graphicData>
            </a:graphic>
          </wp:inline>
        </w:drawing>
      </w:r>
    </w:p>
    <w:p w:rsidR="00C51813" w:rsidRPr="00B85C54" w:rsidRDefault="00C51813" w:rsidP="00AB4C78">
      <w:pPr>
        <w:rPr>
          <w:rFonts w:ascii="Times New Roman" w:hAnsi="Times New Roman" w:cs="Times New Roman"/>
          <w:b/>
          <w:sz w:val="24"/>
          <w:szCs w:val="24"/>
        </w:rPr>
      </w:pPr>
    </w:p>
    <w:p w:rsidR="00C51813" w:rsidRPr="00B85C54" w:rsidRDefault="00C51813" w:rsidP="00AB4C78">
      <w:pPr>
        <w:rPr>
          <w:rFonts w:ascii="Times New Roman" w:hAnsi="Times New Roman" w:cs="Times New Roman"/>
          <w:b/>
          <w:sz w:val="24"/>
          <w:szCs w:val="24"/>
        </w:rPr>
      </w:pPr>
    </w:p>
    <w:p w:rsidR="00C51813" w:rsidRPr="00B85C54" w:rsidRDefault="00C51813" w:rsidP="00AB4C78">
      <w:pPr>
        <w:rPr>
          <w:rFonts w:ascii="Times New Roman" w:hAnsi="Times New Roman" w:cs="Times New Roman"/>
          <w:b/>
          <w:sz w:val="24"/>
          <w:szCs w:val="24"/>
        </w:rPr>
      </w:pPr>
    </w:p>
    <w:p w:rsidR="00156EBE" w:rsidRPr="00B85C54" w:rsidRDefault="000F7E72" w:rsidP="00AB4C78">
      <w:pPr>
        <w:rPr>
          <w:rFonts w:ascii="Times New Roman" w:hAnsi="Times New Roman" w:cs="Times New Roman"/>
          <w:color w:val="000000"/>
          <w:sz w:val="24"/>
          <w:szCs w:val="24"/>
        </w:rPr>
      </w:pPr>
      <w:r w:rsidRPr="00B85C54">
        <w:rPr>
          <w:rFonts w:ascii="Times New Roman" w:hAnsi="Times New Roman" w:cs="Times New Roman"/>
          <w:b/>
          <w:sz w:val="24"/>
          <w:szCs w:val="24"/>
        </w:rPr>
        <w:lastRenderedPageBreak/>
        <w:t>DFD for Admin Module:</w:t>
      </w:r>
      <w:r w:rsidR="004246B7" w:rsidRPr="00B85C54">
        <w:rPr>
          <w:rFonts w:ascii="Times New Roman" w:hAnsi="Times New Roman" w:cs="Times New Roman"/>
          <w:noProof/>
          <w:color w:val="000000"/>
          <w:sz w:val="24"/>
          <w:szCs w:val="24"/>
          <w:lang w:val="en-US"/>
        </w:rPr>
        <w:drawing>
          <wp:inline distT="0" distB="0" distL="0" distR="0">
            <wp:extent cx="5926455" cy="3642928"/>
            <wp:effectExtent l="0" t="0" r="0" b="0"/>
            <wp:docPr id="10" name="Picture 10" descr="C:\Users\Anukool Srivastav\Desktop\forms\Project_Dig\dfd_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kool Srivastav\Desktop\forms\Project_Dig\dfd_part1.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642928"/>
                    </a:xfrm>
                    <a:prstGeom prst="rect">
                      <a:avLst/>
                    </a:prstGeom>
                    <a:noFill/>
                    <a:ln>
                      <a:noFill/>
                    </a:ln>
                  </pic:spPr>
                </pic:pic>
              </a:graphicData>
            </a:graphic>
          </wp:inline>
        </w:drawing>
      </w:r>
    </w:p>
    <w:p w:rsidR="004246B7" w:rsidRPr="00B85C54" w:rsidRDefault="004246B7" w:rsidP="00AB4C78">
      <w:pPr>
        <w:autoSpaceDE w:val="0"/>
        <w:autoSpaceDN w:val="0"/>
        <w:adjustRightInd w:val="0"/>
        <w:spacing w:after="0"/>
        <w:rPr>
          <w:rFonts w:ascii="Times New Roman" w:hAnsi="Times New Roman" w:cs="Times New Roman"/>
          <w:color w:val="000000"/>
          <w:sz w:val="24"/>
          <w:szCs w:val="24"/>
        </w:rPr>
      </w:pPr>
    </w:p>
    <w:p w:rsidR="009A09F2" w:rsidRPr="00B85C54" w:rsidRDefault="000F7E72" w:rsidP="00AB4C78">
      <w:pPr>
        <w:autoSpaceDE w:val="0"/>
        <w:autoSpaceDN w:val="0"/>
        <w:adjustRightInd w:val="0"/>
        <w:spacing w:after="0"/>
        <w:rPr>
          <w:rFonts w:ascii="Times New Roman" w:hAnsi="Times New Roman" w:cs="Times New Roman"/>
          <w:b/>
          <w:sz w:val="24"/>
          <w:szCs w:val="24"/>
        </w:rPr>
      </w:pPr>
      <w:r w:rsidRPr="00B85C54">
        <w:rPr>
          <w:rFonts w:ascii="Times New Roman" w:hAnsi="Times New Roman" w:cs="Times New Roman"/>
          <w:b/>
          <w:sz w:val="24"/>
          <w:szCs w:val="24"/>
        </w:rPr>
        <w:t>DFD for Investigator Module:</w:t>
      </w:r>
    </w:p>
    <w:p w:rsidR="00C51813" w:rsidRPr="00B85C54" w:rsidRDefault="00C51813" w:rsidP="00AB4C78">
      <w:pPr>
        <w:autoSpaceDE w:val="0"/>
        <w:autoSpaceDN w:val="0"/>
        <w:adjustRightInd w:val="0"/>
        <w:spacing w:after="0"/>
        <w:rPr>
          <w:rFonts w:ascii="Times New Roman" w:hAnsi="Times New Roman" w:cs="Times New Roman"/>
          <w:b/>
          <w:sz w:val="24"/>
          <w:szCs w:val="24"/>
        </w:rPr>
      </w:pPr>
    </w:p>
    <w:p w:rsidR="000F7E72" w:rsidRPr="00B85C54" w:rsidRDefault="000F7E72"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noProof/>
          <w:color w:val="000000"/>
          <w:sz w:val="24"/>
          <w:szCs w:val="24"/>
          <w:lang w:val="en-US"/>
        </w:rPr>
        <w:drawing>
          <wp:inline distT="0" distB="0" distL="0" distR="0">
            <wp:extent cx="5926455" cy="3885629"/>
            <wp:effectExtent l="0" t="0" r="0" b="635"/>
            <wp:docPr id="11" name="Picture 11" descr="C:\Users\Anukool Srivastav\Desktop\forms\Project_Dig\dfd_p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kool Srivastav\Desktop\forms\Project_Dig\dfd_part2.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85629"/>
                    </a:xfrm>
                    <a:prstGeom prst="rect">
                      <a:avLst/>
                    </a:prstGeom>
                    <a:noFill/>
                    <a:ln>
                      <a:noFill/>
                    </a:ln>
                  </pic:spPr>
                </pic:pic>
              </a:graphicData>
            </a:graphic>
          </wp:inline>
        </w:drawing>
      </w:r>
    </w:p>
    <w:p w:rsidR="00C51813" w:rsidRPr="00B85C54" w:rsidRDefault="00C51813" w:rsidP="00AB4C78">
      <w:pPr>
        <w:autoSpaceDE w:val="0"/>
        <w:autoSpaceDN w:val="0"/>
        <w:adjustRightInd w:val="0"/>
        <w:spacing w:after="0"/>
        <w:rPr>
          <w:rFonts w:ascii="Times New Roman" w:hAnsi="Times New Roman" w:cs="Times New Roman"/>
          <w:color w:val="000000"/>
          <w:sz w:val="24"/>
          <w:szCs w:val="24"/>
        </w:rPr>
      </w:pPr>
    </w:p>
    <w:p w:rsidR="00C51813" w:rsidRPr="00B85C54" w:rsidRDefault="00B85C54"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156EBE" w:rsidRPr="00B85C54" w:rsidRDefault="00156EBE" w:rsidP="00AB4C78">
      <w:pPr>
        <w:pStyle w:val="ListParagraph"/>
        <w:numPr>
          <w:ilvl w:val="0"/>
          <w:numId w:val="10"/>
        </w:numPr>
        <w:autoSpaceDE w:val="0"/>
        <w:autoSpaceDN w:val="0"/>
        <w:adjustRightInd w:val="0"/>
        <w:spacing w:after="0"/>
        <w:rPr>
          <w:rFonts w:ascii="Times New Roman" w:hAnsi="Times New Roman" w:cs="Times New Roman"/>
          <w:b/>
          <w:bCs/>
          <w:color w:val="000000"/>
          <w:sz w:val="28"/>
          <w:szCs w:val="28"/>
        </w:rPr>
      </w:pPr>
      <w:r w:rsidRPr="00B85C54">
        <w:rPr>
          <w:rFonts w:ascii="Times New Roman" w:hAnsi="Times New Roman" w:cs="Times New Roman"/>
          <w:b/>
          <w:bCs/>
          <w:color w:val="000000"/>
          <w:sz w:val="28"/>
          <w:szCs w:val="28"/>
        </w:rPr>
        <w:lastRenderedPageBreak/>
        <w:t xml:space="preserve">FLOW CHART </w:t>
      </w:r>
    </w:p>
    <w:p w:rsidR="00156EBE" w:rsidRPr="00B85C54" w:rsidRDefault="00156EBE" w:rsidP="00AB4C78">
      <w:pPr>
        <w:autoSpaceDE w:val="0"/>
        <w:autoSpaceDN w:val="0"/>
        <w:adjustRightInd w:val="0"/>
        <w:spacing w:after="0"/>
        <w:rPr>
          <w:rFonts w:ascii="Times New Roman" w:hAnsi="Times New Roman" w:cs="Times New Roman"/>
          <w:color w:val="000000"/>
          <w:sz w:val="28"/>
          <w:szCs w:val="28"/>
        </w:rPr>
      </w:pPr>
    </w:p>
    <w:p w:rsidR="00156EBE" w:rsidRPr="00B85C54" w:rsidRDefault="00156EBE"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A Flow Chart Represent is an algorithm or process showing a step by step execution detail. Flow charts are help to visualize what is going on and thereby help the viewer to understand a process, find the flows, and the bottlenecks. The two most or common type of boxes in flow charts are </w:t>
      </w:r>
    </w:p>
    <w:p w:rsidR="00156EBE" w:rsidRPr="00B85C54" w:rsidRDefault="00156EBE" w:rsidP="00AB4C78">
      <w:pPr>
        <w:pStyle w:val="ListParagraph"/>
        <w:numPr>
          <w:ilvl w:val="0"/>
          <w:numId w:val="14"/>
        </w:numPr>
        <w:autoSpaceDE w:val="0"/>
        <w:autoSpaceDN w:val="0"/>
        <w:adjustRightInd w:val="0"/>
        <w:spacing w:after="5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A Process step usually called activity and donated as a rectangular box. </w:t>
      </w:r>
    </w:p>
    <w:p w:rsidR="00156EBE" w:rsidRPr="00B85C54" w:rsidRDefault="00156EBE" w:rsidP="00AB4C78">
      <w:pPr>
        <w:pStyle w:val="ListParagraph"/>
        <w:numPr>
          <w:ilvl w:val="0"/>
          <w:numId w:val="14"/>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A decision usually denoted as a diamond. </w:t>
      </w:r>
    </w:p>
    <w:p w:rsidR="00C51813" w:rsidRPr="00B85C54" w:rsidRDefault="00C51813" w:rsidP="00C51813">
      <w:pPr>
        <w:pStyle w:val="ListParagraph"/>
        <w:autoSpaceDE w:val="0"/>
        <w:autoSpaceDN w:val="0"/>
        <w:adjustRightInd w:val="0"/>
        <w:spacing w:after="0"/>
        <w:jc w:val="both"/>
        <w:rPr>
          <w:rFonts w:ascii="Times New Roman" w:hAnsi="Times New Roman" w:cs="Times New Roman"/>
          <w:color w:val="000000"/>
          <w:sz w:val="24"/>
          <w:szCs w:val="23"/>
        </w:rPr>
      </w:pPr>
    </w:p>
    <w:p w:rsidR="00156EBE" w:rsidRPr="00B85C54" w:rsidRDefault="00CD5AE0" w:rsidP="00AB4C78">
      <w:pPr>
        <w:jc w:val="both"/>
        <w:rPr>
          <w:rFonts w:ascii="Times New Roman" w:hAnsi="Times New Roman" w:cs="Times New Roman"/>
          <w:sz w:val="24"/>
          <w:szCs w:val="24"/>
        </w:rPr>
      </w:pPr>
      <w:r w:rsidRPr="00B85C54">
        <w:rPr>
          <w:rFonts w:ascii="Times New Roman" w:hAnsi="Times New Roman" w:cs="Times New Roman"/>
          <w:noProof/>
          <w:sz w:val="24"/>
          <w:szCs w:val="24"/>
          <w:lang w:val="en-US"/>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5926455" cy="4739005"/>
            <wp:effectExtent l="0" t="0" r="0" b="4445"/>
            <wp:wrapSquare wrapText="bothSides"/>
            <wp:docPr id="17" name="Picture 17" descr="C:\Users\Anukool Srivastav\Desktop\forms\Project_Dig\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ukool Srivastav\Desktop\forms\Project_Dig\flow.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4739005"/>
                    </a:xfrm>
                    <a:prstGeom prst="rect">
                      <a:avLst/>
                    </a:prstGeom>
                    <a:noFill/>
                    <a:ln>
                      <a:noFill/>
                    </a:ln>
                  </pic:spPr>
                </pic:pic>
              </a:graphicData>
            </a:graphic>
          </wp:anchor>
        </w:drawing>
      </w:r>
      <w:r w:rsidR="003411DA" w:rsidRPr="00B85C54">
        <w:rPr>
          <w:rFonts w:ascii="Times New Roman" w:hAnsi="Times New Roman" w:cs="Times New Roman"/>
          <w:sz w:val="24"/>
          <w:szCs w:val="24"/>
        </w:rPr>
        <w:br w:type="textWrapping" w:clear="all"/>
      </w:r>
    </w:p>
    <w:p w:rsidR="00156EBE" w:rsidRPr="00B85C54" w:rsidRDefault="00156EBE"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B85C54" w:rsidRPr="00B85C54" w:rsidRDefault="00B85C54" w:rsidP="00AB4C78">
      <w:pPr>
        <w:autoSpaceDE w:val="0"/>
        <w:autoSpaceDN w:val="0"/>
        <w:adjustRightInd w:val="0"/>
        <w:spacing w:after="0"/>
        <w:rPr>
          <w:rFonts w:ascii="Times New Roman" w:hAnsi="Times New Roman" w:cs="Times New Roman"/>
          <w:color w:val="000000"/>
          <w:sz w:val="24"/>
          <w:szCs w:val="24"/>
        </w:rPr>
      </w:pPr>
    </w:p>
    <w:p w:rsidR="002273FB" w:rsidRPr="00B85C54" w:rsidRDefault="002273FB" w:rsidP="00AB4C78">
      <w:pPr>
        <w:autoSpaceDE w:val="0"/>
        <w:autoSpaceDN w:val="0"/>
        <w:adjustRightInd w:val="0"/>
        <w:spacing w:after="0"/>
        <w:rPr>
          <w:rFonts w:ascii="Times New Roman" w:hAnsi="Times New Roman" w:cs="Times New Roman"/>
          <w:color w:val="000000"/>
          <w:sz w:val="24"/>
          <w:szCs w:val="24"/>
        </w:rPr>
      </w:pPr>
    </w:p>
    <w:p w:rsidR="00662A6C" w:rsidRPr="00B85C54" w:rsidRDefault="00156EBE"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lastRenderedPageBreak/>
        <w:t xml:space="preserve">USE CASE DIAGRAM </w:t>
      </w:r>
    </w:p>
    <w:p w:rsidR="00662A6C" w:rsidRPr="00B85C54" w:rsidRDefault="00662A6C" w:rsidP="00AB4C78">
      <w:pPr>
        <w:pStyle w:val="ListParagraph"/>
        <w:autoSpaceDE w:val="0"/>
        <w:autoSpaceDN w:val="0"/>
        <w:adjustRightInd w:val="0"/>
        <w:spacing w:after="0"/>
        <w:rPr>
          <w:rFonts w:ascii="Times New Roman" w:hAnsi="Times New Roman" w:cs="Times New Roman"/>
          <w:color w:val="000000"/>
          <w:sz w:val="24"/>
          <w:szCs w:val="23"/>
        </w:rPr>
      </w:pPr>
    </w:p>
    <w:p w:rsidR="00156EBE" w:rsidRPr="00B85C54" w:rsidRDefault="00156EBE" w:rsidP="00AB4C78">
      <w:pPr>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A use case diagram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3411DA" w:rsidRPr="00B85C54" w:rsidRDefault="003411DA" w:rsidP="00AB4C78">
      <w:pPr>
        <w:jc w:val="both"/>
        <w:rPr>
          <w:rFonts w:ascii="Times New Roman" w:hAnsi="Times New Roman" w:cs="Times New Roman"/>
          <w:color w:val="000000"/>
          <w:sz w:val="24"/>
          <w:szCs w:val="23"/>
        </w:rPr>
      </w:pPr>
    </w:p>
    <w:p w:rsidR="002273FB" w:rsidRPr="00B85C54" w:rsidRDefault="002273FB" w:rsidP="00AB4C78">
      <w:pPr>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USE CASE DIAGRAM for Investigators:</w:t>
      </w:r>
    </w:p>
    <w:p w:rsidR="004246B7" w:rsidRPr="00B85C54" w:rsidRDefault="004246B7" w:rsidP="00AB4C78">
      <w:pPr>
        <w:jc w:val="both"/>
        <w:rPr>
          <w:rFonts w:ascii="Times New Roman" w:hAnsi="Times New Roman" w:cs="Times New Roman"/>
          <w:color w:val="000000"/>
          <w:sz w:val="24"/>
          <w:szCs w:val="23"/>
        </w:rPr>
      </w:pPr>
      <w:r w:rsidRPr="00B85C54">
        <w:rPr>
          <w:rFonts w:ascii="Times New Roman" w:hAnsi="Times New Roman" w:cs="Times New Roman"/>
          <w:noProof/>
          <w:color w:val="000000"/>
          <w:sz w:val="24"/>
          <w:szCs w:val="23"/>
          <w:lang w:val="en-US"/>
        </w:rPr>
        <w:drawing>
          <wp:inline distT="0" distB="0" distL="0" distR="0">
            <wp:extent cx="5927834" cy="3878317"/>
            <wp:effectExtent l="0" t="0" r="0" b="8255"/>
            <wp:docPr id="9" name="Picture 9" descr="C:\Users\Anukool Srivastav\Desktop\forms\Project_Dig\Admin_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kool Srivastav\Desktop\forms\Project_Dig\Admin_Use.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77415"/>
                    </a:xfrm>
                    <a:prstGeom prst="rect">
                      <a:avLst/>
                    </a:prstGeom>
                    <a:noFill/>
                    <a:ln>
                      <a:noFill/>
                    </a:ln>
                  </pic:spPr>
                </pic:pic>
              </a:graphicData>
            </a:graphic>
          </wp:inline>
        </w:drawing>
      </w:r>
    </w:p>
    <w:p w:rsidR="00CD5AE0" w:rsidRPr="00B85C54" w:rsidRDefault="002273FB" w:rsidP="00AB4C78">
      <w:pPr>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USE CASE DIAGRAM for Admin:</w:t>
      </w:r>
    </w:p>
    <w:p w:rsidR="00CD5AE0" w:rsidRPr="00B85C54" w:rsidRDefault="00CD5AE0" w:rsidP="00AB4C78">
      <w:pPr>
        <w:jc w:val="both"/>
        <w:rPr>
          <w:rFonts w:ascii="Times New Roman" w:hAnsi="Times New Roman" w:cs="Times New Roman"/>
          <w:color w:val="000000"/>
          <w:sz w:val="24"/>
          <w:szCs w:val="23"/>
        </w:rPr>
      </w:pPr>
      <w:r w:rsidRPr="00B85C54">
        <w:rPr>
          <w:rFonts w:ascii="Times New Roman" w:hAnsi="Times New Roman" w:cs="Times New Roman"/>
          <w:noProof/>
          <w:color w:val="000000"/>
          <w:sz w:val="24"/>
          <w:szCs w:val="23"/>
          <w:lang w:val="en-US"/>
        </w:rPr>
        <w:lastRenderedPageBreak/>
        <w:drawing>
          <wp:inline distT="0" distB="0" distL="0" distR="0">
            <wp:extent cx="5915577" cy="3970421"/>
            <wp:effectExtent l="0" t="0" r="0" b="0"/>
            <wp:docPr id="18" name="Picture 18" descr="C:\Users\Anukool Srivastav\Desktop\forms\Project_Dig\forens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ukool Srivastav\Desktop\forms\Project_Dig\forensic_user.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977722"/>
                    </a:xfrm>
                    <a:prstGeom prst="rect">
                      <a:avLst/>
                    </a:prstGeom>
                    <a:noFill/>
                    <a:ln>
                      <a:noFill/>
                    </a:ln>
                  </pic:spPr>
                </pic:pic>
              </a:graphicData>
            </a:graphic>
          </wp:inline>
        </w:drawing>
      </w:r>
    </w:p>
    <w:p w:rsidR="004F01C9" w:rsidRPr="00B85C54" w:rsidRDefault="004F01C9" w:rsidP="00AB4C78">
      <w:pPr>
        <w:jc w:val="both"/>
        <w:rPr>
          <w:rFonts w:ascii="Times New Roman" w:hAnsi="Times New Roman" w:cs="Times New Roman"/>
          <w:color w:val="000000"/>
          <w:sz w:val="24"/>
          <w:szCs w:val="23"/>
        </w:rPr>
      </w:pPr>
    </w:p>
    <w:p w:rsidR="004F01C9" w:rsidRPr="00B85C54" w:rsidRDefault="004F01C9"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B85C54" w:rsidRPr="00B85C54" w:rsidRDefault="00B85C54" w:rsidP="00AB4C78">
      <w:pPr>
        <w:jc w:val="both"/>
        <w:rPr>
          <w:rFonts w:ascii="Times New Roman" w:hAnsi="Times New Roman" w:cs="Times New Roman"/>
          <w:color w:val="000000"/>
          <w:sz w:val="24"/>
          <w:szCs w:val="23"/>
        </w:rPr>
      </w:pPr>
    </w:p>
    <w:p w:rsidR="00662A6C" w:rsidRPr="00B85C54" w:rsidRDefault="00662A6C" w:rsidP="00AB4C78">
      <w:pPr>
        <w:pStyle w:val="ListParagraph"/>
        <w:numPr>
          <w:ilvl w:val="0"/>
          <w:numId w:val="10"/>
        </w:numPr>
        <w:jc w:val="both"/>
        <w:rPr>
          <w:rFonts w:ascii="Times New Roman" w:hAnsi="Times New Roman" w:cs="Times New Roman"/>
          <w:b/>
          <w:color w:val="000000"/>
          <w:sz w:val="24"/>
          <w:szCs w:val="23"/>
        </w:rPr>
      </w:pPr>
      <w:r w:rsidRPr="00B85C54">
        <w:rPr>
          <w:rFonts w:ascii="Times New Roman" w:hAnsi="Times New Roman" w:cs="Times New Roman"/>
          <w:b/>
          <w:color w:val="000000"/>
          <w:sz w:val="24"/>
          <w:szCs w:val="23"/>
        </w:rPr>
        <w:lastRenderedPageBreak/>
        <w:t>E-R DIAGRAM</w:t>
      </w:r>
    </w:p>
    <w:p w:rsidR="00662A6C" w:rsidRPr="00B85C54" w:rsidRDefault="00D83DEC" w:rsidP="00D83DEC">
      <w:pPr>
        <w:jc w:val="both"/>
        <w:rPr>
          <w:rFonts w:ascii="Times New Roman" w:hAnsi="Times New Roman" w:cs="Times New Roman"/>
          <w:color w:val="000000"/>
          <w:sz w:val="24"/>
          <w:szCs w:val="24"/>
        </w:rPr>
      </w:pPr>
      <w:r w:rsidRPr="00B85C54">
        <w:rPr>
          <w:rFonts w:ascii="Times New Roman" w:hAnsi="Times New Roman" w:cs="Times New Roman"/>
          <w:b/>
          <w:color w:val="000000"/>
          <w:sz w:val="24"/>
          <w:szCs w:val="23"/>
        </w:rPr>
        <w:t>For Investigators to add evidences:</w:t>
      </w:r>
    </w:p>
    <w:p w:rsidR="002273FB" w:rsidRPr="00B85C54" w:rsidRDefault="002273FB" w:rsidP="00D83DEC">
      <w:pPr>
        <w:pStyle w:val="ListParagraph"/>
        <w:autoSpaceDE w:val="0"/>
        <w:autoSpaceDN w:val="0"/>
        <w:adjustRightInd w:val="0"/>
        <w:spacing w:after="0"/>
        <w:ind w:left="-142" w:hanging="142"/>
        <w:rPr>
          <w:rFonts w:ascii="Times New Roman" w:hAnsi="Times New Roman" w:cs="Times New Roman"/>
          <w:color w:val="000000"/>
          <w:sz w:val="24"/>
          <w:szCs w:val="24"/>
        </w:rPr>
      </w:pPr>
      <w:r w:rsidRPr="00B85C54">
        <w:rPr>
          <w:rFonts w:ascii="Times New Roman" w:hAnsi="Times New Roman" w:cs="Times New Roman"/>
          <w:noProof/>
          <w:color w:val="000000"/>
          <w:sz w:val="24"/>
          <w:szCs w:val="24"/>
          <w:lang w:val="en-US"/>
        </w:rPr>
        <w:drawing>
          <wp:inline distT="0" distB="0" distL="0" distR="0">
            <wp:extent cx="6337738" cy="3326524"/>
            <wp:effectExtent l="0" t="0" r="6350" b="7620"/>
            <wp:docPr id="12" name="Picture 12" descr="C:\Users\Anukool Srivastav\Desktop\forms\Project_Dig\e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kool Srivastav\Desktop\forms\Project_Dig\erd4.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611" cy="3328557"/>
                    </a:xfrm>
                    <a:prstGeom prst="rect">
                      <a:avLst/>
                    </a:prstGeom>
                    <a:noFill/>
                    <a:ln>
                      <a:noFill/>
                    </a:ln>
                  </pic:spPr>
                </pic:pic>
              </a:graphicData>
            </a:graphic>
          </wp:inline>
        </w:drawing>
      </w:r>
    </w:p>
    <w:p w:rsidR="00D83DEC" w:rsidRPr="00B85C54" w:rsidRDefault="00D83DEC" w:rsidP="00D83DEC">
      <w:pPr>
        <w:jc w:val="both"/>
        <w:rPr>
          <w:rFonts w:ascii="Times New Roman" w:hAnsi="Times New Roman" w:cs="Times New Roman"/>
          <w:color w:val="000000"/>
          <w:sz w:val="24"/>
          <w:szCs w:val="24"/>
        </w:rPr>
      </w:pPr>
      <w:r w:rsidRPr="00B85C54">
        <w:rPr>
          <w:rFonts w:ascii="Times New Roman" w:hAnsi="Times New Roman" w:cs="Times New Roman"/>
          <w:b/>
          <w:color w:val="000000"/>
          <w:sz w:val="24"/>
          <w:szCs w:val="23"/>
        </w:rPr>
        <w:t>For Investigators to add images:</w:t>
      </w:r>
    </w:p>
    <w:p w:rsidR="00CD5AE0" w:rsidRPr="00B85C54" w:rsidRDefault="000F7E7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B85C54">
        <w:rPr>
          <w:rFonts w:ascii="Times New Roman" w:hAnsi="Times New Roman" w:cs="Times New Roman"/>
          <w:noProof/>
          <w:color w:val="000000"/>
          <w:sz w:val="24"/>
          <w:szCs w:val="24"/>
          <w:lang w:val="en-US"/>
        </w:rPr>
        <w:drawing>
          <wp:inline distT="0" distB="0" distL="0" distR="0">
            <wp:extent cx="6412675" cy="3657600"/>
            <wp:effectExtent l="0" t="0" r="7620" b="0"/>
            <wp:docPr id="15" name="Picture 15" descr="C:\Users\Anukool Srivastav\Desktop\forms\Project_Dig\e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ukool Srivastav\Desktop\forms\Project_Dig\erd3.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2784" cy="3657662"/>
                    </a:xfrm>
                    <a:prstGeom prst="rect">
                      <a:avLst/>
                    </a:prstGeom>
                    <a:noFill/>
                    <a:ln>
                      <a:noFill/>
                    </a:ln>
                  </pic:spPr>
                </pic:pic>
              </a:graphicData>
            </a:graphic>
          </wp:inline>
        </w:drawing>
      </w: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5AE0" w:rsidRPr="00B85C54"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D83DEC" w:rsidRPr="00B85C54" w:rsidRDefault="00D83DEC"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D83DEC" w:rsidRPr="00B85C54" w:rsidRDefault="00D83DEC" w:rsidP="00D83DEC">
      <w:pPr>
        <w:jc w:val="both"/>
        <w:rPr>
          <w:rFonts w:ascii="Times New Roman" w:hAnsi="Times New Roman" w:cs="Times New Roman"/>
          <w:color w:val="000000"/>
          <w:sz w:val="24"/>
          <w:szCs w:val="24"/>
        </w:rPr>
      </w:pPr>
      <w:r w:rsidRPr="00B85C54">
        <w:rPr>
          <w:rFonts w:ascii="Times New Roman" w:hAnsi="Times New Roman" w:cs="Times New Roman"/>
          <w:b/>
          <w:color w:val="000000"/>
          <w:sz w:val="24"/>
          <w:szCs w:val="23"/>
        </w:rPr>
        <w:t>For Admin to add cases:</w:t>
      </w:r>
    </w:p>
    <w:p w:rsidR="00CD5AE0" w:rsidRPr="00B85C54" w:rsidRDefault="000F7E7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B85C54">
        <w:rPr>
          <w:rFonts w:ascii="Times New Roman" w:hAnsi="Times New Roman" w:cs="Times New Roman"/>
          <w:noProof/>
          <w:color w:val="000000"/>
          <w:sz w:val="24"/>
          <w:szCs w:val="24"/>
          <w:lang w:val="en-US"/>
        </w:rPr>
        <w:lastRenderedPageBreak/>
        <w:drawing>
          <wp:inline distT="0" distB="0" distL="0" distR="0">
            <wp:extent cx="6329548" cy="3550722"/>
            <wp:effectExtent l="0" t="0" r="0" b="0"/>
            <wp:docPr id="14" name="Picture 14" descr="C:\Users\Anukool Srivastav\Desktop\forms\Project_Dig\E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kool Srivastav\Desktop\forms\Project_Dig\ERD2.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9901" cy="3550920"/>
                    </a:xfrm>
                    <a:prstGeom prst="rect">
                      <a:avLst/>
                    </a:prstGeom>
                    <a:noFill/>
                    <a:ln>
                      <a:noFill/>
                    </a:ln>
                  </pic:spPr>
                </pic:pic>
              </a:graphicData>
            </a:graphic>
          </wp:inline>
        </w:drawing>
      </w:r>
    </w:p>
    <w:p w:rsidR="00D83DEC" w:rsidRPr="00B85C54" w:rsidRDefault="00D83DEC" w:rsidP="00D83DEC">
      <w:pPr>
        <w:jc w:val="both"/>
        <w:rPr>
          <w:rFonts w:ascii="Times New Roman" w:hAnsi="Times New Roman" w:cs="Times New Roman"/>
          <w:color w:val="000000"/>
          <w:sz w:val="24"/>
          <w:szCs w:val="24"/>
        </w:rPr>
      </w:pPr>
      <w:r w:rsidRPr="00B85C54">
        <w:rPr>
          <w:rFonts w:ascii="Times New Roman" w:hAnsi="Times New Roman" w:cs="Times New Roman"/>
          <w:b/>
          <w:color w:val="000000"/>
          <w:sz w:val="24"/>
          <w:szCs w:val="23"/>
        </w:rPr>
        <w:t>For cases to add evidences:</w:t>
      </w:r>
    </w:p>
    <w:p w:rsidR="00CD5AE0" w:rsidRPr="00B85C54"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5AE0" w:rsidRPr="00B85C54" w:rsidRDefault="000F7E72"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B85C54">
        <w:rPr>
          <w:rFonts w:ascii="Times New Roman" w:hAnsi="Times New Roman" w:cs="Times New Roman"/>
          <w:noProof/>
          <w:color w:val="000000"/>
          <w:sz w:val="24"/>
          <w:szCs w:val="24"/>
          <w:lang w:val="en-US"/>
        </w:rPr>
        <w:drawing>
          <wp:inline distT="0" distB="0" distL="0" distR="0">
            <wp:extent cx="6258297" cy="3728758"/>
            <wp:effectExtent l="0" t="0" r="9525" b="5080"/>
            <wp:docPr id="13" name="Picture 13" descr="C:\Users\Anukool Srivastav\Desktop\forms\Project_Dig\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ukool Srivastav\Desktop\forms\Project_Dig\ERD1.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58511" cy="3728886"/>
                    </a:xfrm>
                    <a:prstGeom prst="rect">
                      <a:avLst/>
                    </a:prstGeom>
                    <a:noFill/>
                    <a:ln>
                      <a:noFill/>
                    </a:ln>
                  </pic:spPr>
                </pic:pic>
              </a:graphicData>
            </a:graphic>
          </wp:inline>
        </w:drawing>
      </w:r>
    </w:p>
    <w:p w:rsidR="00CD5AE0" w:rsidRPr="00B85C54"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4246B7" w:rsidRPr="00B85C54" w:rsidRDefault="004246B7"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501EAD" w:rsidP="00AB4C78">
      <w:pPr>
        <w:pStyle w:val="ListParagraph"/>
        <w:autoSpaceDE w:val="0"/>
        <w:autoSpaceDN w:val="0"/>
        <w:adjustRightInd w:val="0"/>
        <w:spacing w:after="0"/>
        <w:ind w:left="-142" w:hanging="142"/>
        <w:rPr>
          <w:rFonts w:ascii="Times New Roman" w:hAnsi="Times New Roman" w:cs="Times New Roman"/>
          <w:b/>
          <w:color w:val="000000"/>
          <w:sz w:val="28"/>
          <w:szCs w:val="24"/>
        </w:rPr>
      </w:pPr>
      <w:r w:rsidRPr="00B85C54">
        <w:rPr>
          <w:rFonts w:ascii="Times New Roman" w:hAnsi="Times New Roman" w:cs="Times New Roman"/>
          <w:b/>
          <w:color w:val="000000"/>
          <w:sz w:val="28"/>
          <w:szCs w:val="24"/>
        </w:rPr>
        <w:t>ER – Diagram:</w:t>
      </w:r>
    </w:p>
    <w:p w:rsidR="002273FB" w:rsidRPr="00B85C54" w:rsidRDefault="002273FB" w:rsidP="00501EAD">
      <w:pPr>
        <w:autoSpaceDE w:val="0"/>
        <w:autoSpaceDN w:val="0"/>
        <w:adjustRightInd w:val="0"/>
        <w:spacing w:after="0"/>
        <w:rPr>
          <w:rFonts w:ascii="Times New Roman" w:hAnsi="Times New Roman" w:cs="Times New Roman"/>
          <w:color w:val="000000"/>
          <w:sz w:val="24"/>
          <w:szCs w:val="24"/>
        </w:rPr>
      </w:pPr>
    </w:p>
    <w:p w:rsidR="00CD5AE0" w:rsidRPr="00B85C54"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r w:rsidRPr="00B85C54">
        <w:rPr>
          <w:rFonts w:ascii="Times New Roman" w:hAnsi="Times New Roman" w:cs="Times New Roman"/>
          <w:noProof/>
          <w:color w:val="000000"/>
          <w:sz w:val="24"/>
          <w:szCs w:val="24"/>
          <w:lang w:val="en-US"/>
        </w:rPr>
        <w:drawing>
          <wp:inline distT="0" distB="0" distL="0" distR="0">
            <wp:extent cx="5783580" cy="4761865"/>
            <wp:effectExtent l="0" t="0" r="7620" b="635"/>
            <wp:docPr id="16" name="Picture 16" descr="C:\Users\Anukool Srivastav\Desktop\forms\Project_Dig\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ukool Srivastav\Desktop\forms\Project_Dig\ER-Diagram.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3580" cy="4761865"/>
                    </a:xfrm>
                    <a:prstGeom prst="rect">
                      <a:avLst/>
                    </a:prstGeom>
                    <a:noFill/>
                    <a:ln>
                      <a:noFill/>
                    </a:ln>
                  </pic:spPr>
                </pic:pic>
              </a:graphicData>
            </a:graphic>
          </wp:inline>
        </w:drawing>
      </w:r>
    </w:p>
    <w:p w:rsidR="00CD5AE0" w:rsidRPr="00B85C54" w:rsidRDefault="00CD5AE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B57CC" w:rsidRPr="00B85C54" w:rsidRDefault="002B57CC"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B57CC" w:rsidRPr="00B85C54" w:rsidRDefault="002B57CC"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B85C54"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B85C54"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B85C54"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CD1CCB" w:rsidRPr="00B85C54" w:rsidRDefault="00CD1CC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907F90" w:rsidRPr="00B85C54" w:rsidRDefault="00907F9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907F90" w:rsidRPr="00B85C54" w:rsidRDefault="00907F90"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2273FB" w:rsidRPr="00B85C54" w:rsidRDefault="002273FB" w:rsidP="00AB4C78">
      <w:pPr>
        <w:pStyle w:val="ListParagraph"/>
        <w:autoSpaceDE w:val="0"/>
        <w:autoSpaceDN w:val="0"/>
        <w:adjustRightInd w:val="0"/>
        <w:spacing w:after="0"/>
        <w:ind w:left="-142" w:hanging="142"/>
        <w:rPr>
          <w:rFonts w:ascii="Times New Roman" w:hAnsi="Times New Roman" w:cs="Times New Roman"/>
          <w:color w:val="000000"/>
          <w:sz w:val="24"/>
          <w:szCs w:val="24"/>
        </w:rPr>
      </w:pPr>
    </w:p>
    <w:p w:rsidR="00662A6C" w:rsidRPr="00B85C54" w:rsidRDefault="004246B7" w:rsidP="00AB4C78">
      <w:pPr>
        <w:pStyle w:val="ListParagraph"/>
        <w:numPr>
          <w:ilvl w:val="0"/>
          <w:numId w:val="10"/>
        </w:numPr>
        <w:autoSpaceDE w:val="0"/>
        <w:autoSpaceDN w:val="0"/>
        <w:adjustRightInd w:val="0"/>
        <w:spacing w:after="0"/>
        <w:rPr>
          <w:rFonts w:ascii="Times New Roman" w:hAnsi="Times New Roman" w:cs="Times New Roman"/>
          <w:b/>
          <w:bCs/>
          <w:color w:val="000000"/>
          <w:sz w:val="24"/>
          <w:szCs w:val="23"/>
        </w:rPr>
      </w:pPr>
      <w:r w:rsidRPr="00B85C54">
        <w:rPr>
          <w:rFonts w:ascii="Times New Roman" w:hAnsi="Times New Roman" w:cs="Times New Roman"/>
          <w:b/>
          <w:bCs/>
          <w:color w:val="000000"/>
          <w:sz w:val="24"/>
          <w:szCs w:val="23"/>
        </w:rPr>
        <w:t>ACTIVITY DIAGRAM</w:t>
      </w:r>
    </w:p>
    <w:p w:rsidR="002B57CC" w:rsidRPr="00B85C54" w:rsidRDefault="002B57CC" w:rsidP="002B57CC">
      <w:pPr>
        <w:pStyle w:val="ListParagraph"/>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2B57CC">
      <w:pPr>
        <w:autoSpaceDE w:val="0"/>
        <w:autoSpaceDN w:val="0"/>
        <w:adjustRightInd w:val="0"/>
        <w:spacing w:after="0"/>
        <w:rPr>
          <w:rFonts w:ascii="Times New Roman" w:hAnsi="Times New Roman" w:cs="Times New Roman"/>
          <w:b/>
          <w:bCs/>
          <w:color w:val="000000"/>
          <w:sz w:val="24"/>
          <w:szCs w:val="23"/>
        </w:rPr>
      </w:pPr>
    </w:p>
    <w:p w:rsidR="004246B7" w:rsidRPr="00B85C54" w:rsidRDefault="004246B7" w:rsidP="00AB4C78">
      <w:pPr>
        <w:autoSpaceDE w:val="0"/>
        <w:autoSpaceDN w:val="0"/>
        <w:adjustRightInd w:val="0"/>
        <w:spacing w:after="0"/>
        <w:rPr>
          <w:rFonts w:ascii="Times New Roman" w:hAnsi="Times New Roman" w:cs="Times New Roman"/>
          <w:b/>
          <w:bCs/>
          <w:color w:val="000000"/>
          <w:sz w:val="24"/>
          <w:szCs w:val="23"/>
        </w:rPr>
      </w:pPr>
      <w:r w:rsidRPr="00B85C54">
        <w:rPr>
          <w:rFonts w:ascii="Times New Roman" w:hAnsi="Times New Roman" w:cs="Times New Roman"/>
          <w:b/>
          <w:bCs/>
          <w:noProof/>
          <w:color w:val="000000"/>
          <w:sz w:val="24"/>
          <w:szCs w:val="23"/>
          <w:lang w:val="en-US"/>
        </w:rPr>
        <w:drawing>
          <wp:inline distT="0" distB="0" distL="0" distR="0">
            <wp:extent cx="5926455" cy="3882291"/>
            <wp:effectExtent l="0" t="0" r="0" b="4445"/>
            <wp:docPr id="8" name="Picture 8" descr="C:\Users\Anukool Srivastav\Desktop\forms\Project_Dig\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kool Srivastav\Desktop\forms\Project_Dig\admin activity.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882291"/>
                    </a:xfrm>
                    <a:prstGeom prst="rect">
                      <a:avLst/>
                    </a:prstGeom>
                    <a:noFill/>
                    <a:ln>
                      <a:noFill/>
                    </a:ln>
                  </pic:spPr>
                </pic:pic>
              </a:graphicData>
            </a:graphic>
          </wp:inline>
        </w:drawing>
      </w:r>
    </w:p>
    <w:p w:rsidR="00662A6C" w:rsidRPr="00B85C54" w:rsidRDefault="00662A6C" w:rsidP="00AB4C78">
      <w:pPr>
        <w:autoSpaceDE w:val="0"/>
        <w:autoSpaceDN w:val="0"/>
        <w:adjustRightInd w:val="0"/>
        <w:spacing w:after="0"/>
        <w:rPr>
          <w:rFonts w:ascii="Times New Roman" w:hAnsi="Times New Roman" w:cs="Times New Roman"/>
          <w:b/>
          <w:bCs/>
          <w:color w:val="000000"/>
          <w:sz w:val="23"/>
          <w:szCs w:val="23"/>
        </w:rPr>
      </w:pPr>
    </w:p>
    <w:p w:rsidR="004E7220" w:rsidRPr="00B85C54" w:rsidRDefault="004E7220"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2B57CC" w:rsidRPr="00B85C54" w:rsidRDefault="002B57CC" w:rsidP="00AB4C78">
      <w:pPr>
        <w:autoSpaceDE w:val="0"/>
        <w:autoSpaceDN w:val="0"/>
        <w:adjustRightInd w:val="0"/>
        <w:spacing w:after="0"/>
        <w:rPr>
          <w:rFonts w:ascii="Times New Roman" w:hAnsi="Times New Roman" w:cs="Times New Roman"/>
          <w:b/>
          <w:bCs/>
          <w:color w:val="000000"/>
          <w:sz w:val="24"/>
          <w:szCs w:val="23"/>
        </w:rPr>
      </w:pPr>
    </w:p>
    <w:p w:rsidR="00B85C54" w:rsidRPr="00B85C54" w:rsidRDefault="00B85C54" w:rsidP="00AB4C78">
      <w:pPr>
        <w:autoSpaceDE w:val="0"/>
        <w:autoSpaceDN w:val="0"/>
        <w:adjustRightInd w:val="0"/>
        <w:spacing w:after="0"/>
        <w:rPr>
          <w:rFonts w:ascii="Times New Roman" w:hAnsi="Times New Roman" w:cs="Times New Roman"/>
          <w:b/>
          <w:bCs/>
          <w:color w:val="000000"/>
          <w:sz w:val="24"/>
          <w:szCs w:val="23"/>
        </w:rPr>
      </w:pPr>
    </w:p>
    <w:p w:rsidR="00662A6C" w:rsidRPr="00B85C54" w:rsidRDefault="00662A6C" w:rsidP="00AB4C78">
      <w:pPr>
        <w:autoSpaceDE w:val="0"/>
        <w:autoSpaceDN w:val="0"/>
        <w:adjustRightInd w:val="0"/>
        <w:spacing w:after="0"/>
        <w:rPr>
          <w:rFonts w:ascii="Times New Roman" w:hAnsi="Times New Roman" w:cs="Times New Roman"/>
          <w:b/>
          <w:bCs/>
          <w:color w:val="000000"/>
          <w:sz w:val="24"/>
          <w:szCs w:val="23"/>
        </w:rPr>
      </w:pPr>
      <w:r w:rsidRPr="00B85C54">
        <w:rPr>
          <w:rFonts w:ascii="Times New Roman" w:hAnsi="Times New Roman" w:cs="Times New Roman"/>
          <w:b/>
          <w:bCs/>
          <w:color w:val="000000"/>
          <w:sz w:val="24"/>
          <w:szCs w:val="23"/>
        </w:rPr>
        <w:lastRenderedPageBreak/>
        <w:t xml:space="preserve">DATABASE DESIGN </w:t>
      </w:r>
    </w:p>
    <w:p w:rsidR="00662A6C" w:rsidRPr="00B85C54" w:rsidRDefault="00662A6C" w:rsidP="00AB4C78">
      <w:pPr>
        <w:autoSpaceDE w:val="0"/>
        <w:autoSpaceDN w:val="0"/>
        <w:adjustRightInd w:val="0"/>
        <w:spacing w:after="0"/>
        <w:rPr>
          <w:rFonts w:ascii="Times New Roman" w:hAnsi="Times New Roman" w:cs="Times New Roman"/>
          <w:b/>
          <w:bCs/>
          <w:color w:val="000000"/>
          <w:sz w:val="23"/>
          <w:szCs w:val="23"/>
        </w:rPr>
      </w:pPr>
    </w:p>
    <w:p w:rsidR="00CC0FB3" w:rsidRPr="00B85C54" w:rsidRDefault="00CC0FB3" w:rsidP="00AB4C78">
      <w:pPr>
        <w:pStyle w:val="Default"/>
        <w:spacing w:line="276" w:lineRule="auto"/>
        <w:ind w:left="360"/>
        <w:jc w:val="both"/>
        <w:rPr>
          <w:b/>
          <w:sz w:val="28"/>
        </w:rPr>
      </w:pPr>
      <w:r w:rsidRPr="00B85C54">
        <w:rPr>
          <w:b/>
          <w:sz w:val="28"/>
        </w:rPr>
        <w:t>Data</w:t>
      </w:r>
      <w:r w:rsidR="002B57CC" w:rsidRPr="00B85C54">
        <w:rPr>
          <w:b/>
          <w:sz w:val="28"/>
        </w:rPr>
        <w:t>base</w:t>
      </w:r>
      <w:r w:rsidRPr="00B85C54">
        <w:rPr>
          <w:b/>
          <w:sz w:val="28"/>
        </w:rPr>
        <w:t xml:space="preserve"> structure:</w:t>
      </w:r>
    </w:p>
    <w:p w:rsidR="00CC0FB3" w:rsidRPr="00B85C54" w:rsidRDefault="00CC0FB3" w:rsidP="00AB4C78">
      <w:pPr>
        <w:spacing w:after="0"/>
        <w:rPr>
          <w:rFonts w:ascii="Times New Roman" w:hAnsi="Times New Roman" w:cs="Times New Roman"/>
          <w:vanish/>
        </w:rPr>
      </w:pPr>
    </w:p>
    <w:p w:rsidR="00CC0FB3" w:rsidRPr="00B85C54" w:rsidRDefault="00CC0FB3" w:rsidP="00AB4C78">
      <w:pPr>
        <w:tabs>
          <w:tab w:val="left" w:pos="993"/>
        </w:tabs>
        <w:jc w:val="center"/>
        <w:rPr>
          <w:rFonts w:ascii="Times New Roman" w:hAnsi="Times New Roman" w:cs="Times New Roman"/>
        </w:rPr>
      </w:pPr>
      <w:r w:rsidRPr="00B85C54">
        <w:rPr>
          <w:rFonts w:ascii="Times New Roman" w:hAnsi="Times New Roman" w:cs="Times New Roman"/>
          <w:b/>
          <w:bCs/>
          <w:sz w:val="24"/>
        </w:rPr>
        <w:t>admin_details</w:t>
      </w:r>
    </w:p>
    <w:tbl>
      <w:tblPr>
        <w:tblpPr w:leftFromText="180" w:rightFromText="180" w:vertAnchor="text" w:horzAnchor="page" w:tblpXSpec="center" w:tblpY="107"/>
        <w:tblW w:w="5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9"/>
        <w:gridCol w:w="1791"/>
        <w:gridCol w:w="1843"/>
      </w:tblGrid>
      <w:tr w:rsidR="000928DE" w:rsidRPr="00B85C54" w:rsidTr="000928DE">
        <w:tc>
          <w:tcPr>
            <w:tcW w:w="1719" w:type="dxa"/>
          </w:tcPr>
          <w:p w:rsidR="000928DE" w:rsidRPr="00B85C54" w:rsidRDefault="000928DE"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Column Name</w:t>
            </w:r>
          </w:p>
        </w:tc>
        <w:tc>
          <w:tcPr>
            <w:tcW w:w="1791" w:type="dxa"/>
          </w:tcPr>
          <w:p w:rsidR="000928DE" w:rsidRPr="00B85C54" w:rsidRDefault="000928DE"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Column Type</w:t>
            </w:r>
          </w:p>
        </w:tc>
        <w:tc>
          <w:tcPr>
            <w:tcW w:w="1843" w:type="dxa"/>
          </w:tcPr>
          <w:p w:rsidR="000928DE" w:rsidRPr="00B85C54" w:rsidRDefault="000928DE"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Description</w:t>
            </w:r>
          </w:p>
        </w:tc>
      </w:tr>
      <w:tr w:rsidR="00CC0FB3" w:rsidRPr="00B85C54" w:rsidTr="000928DE">
        <w:tc>
          <w:tcPr>
            <w:tcW w:w="1719"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user</w:t>
            </w:r>
            <w:r w:rsidR="00CC0FB3" w:rsidRPr="00B85C54">
              <w:rPr>
                <w:rFonts w:ascii="Times New Roman" w:hAnsi="Times New Roman" w:cs="Times New Roman"/>
                <w:sz w:val="24"/>
                <w:szCs w:val="20"/>
                <w:lang w:eastAsia="en-IN"/>
              </w:rPr>
              <w:t>_id</w:t>
            </w:r>
          </w:p>
        </w:tc>
        <w:tc>
          <w:tcPr>
            <w:tcW w:w="1791"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843"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Primary_key</w:t>
            </w:r>
          </w:p>
        </w:tc>
      </w:tr>
      <w:tr w:rsidR="00CC0FB3" w:rsidRPr="00B85C54" w:rsidTr="000928DE">
        <w:tc>
          <w:tcPr>
            <w:tcW w:w="1719"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Name</w:t>
            </w:r>
          </w:p>
        </w:tc>
        <w:tc>
          <w:tcPr>
            <w:tcW w:w="1791"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843"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197692" w:rsidRPr="00B85C54" w:rsidTr="000928DE">
        <w:tc>
          <w:tcPr>
            <w:tcW w:w="1719" w:type="dxa"/>
          </w:tcPr>
          <w:p w:rsidR="00197692"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Password</w:t>
            </w:r>
          </w:p>
        </w:tc>
        <w:tc>
          <w:tcPr>
            <w:tcW w:w="1791" w:type="dxa"/>
          </w:tcPr>
          <w:p w:rsidR="00197692"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843" w:type="dxa"/>
          </w:tcPr>
          <w:p w:rsidR="00197692" w:rsidRPr="00B85C54" w:rsidRDefault="00197692" w:rsidP="00AB4C78">
            <w:pPr>
              <w:tabs>
                <w:tab w:val="left" w:pos="993"/>
              </w:tabs>
              <w:jc w:val="center"/>
              <w:rPr>
                <w:rFonts w:ascii="Times New Roman" w:hAnsi="Times New Roman" w:cs="Times New Roman"/>
                <w:sz w:val="24"/>
                <w:szCs w:val="20"/>
                <w:lang w:eastAsia="en-IN"/>
              </w:rPr>
            </w:pPr>
          </w:p>
        </w:tc>
      </w:tr>
      <w:tr w:rsidR="00197692" w:rsidRPr="00B85C54" w:rsidTr="000928DE">
        <w:tc>
          <w:tcPr>
            <w:tcW w:w="1719" w:type="dxa"/>
          </w:tcPr>
          <w:p w:rsidR="00197692"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Mob no</w:t>
            </w:r>
          </w:p>
        </w:tc>
        <w:tc>
          <w:tcPr>
            <w:tcW w:w="1791" w:type="dxa"/>
          </w:tcPr>
          <w:p w:rsidR="00197692"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843" w:type="dxa"/>
          </w:tcPr>
          <w:p w:rsidR="00197692" w:rsidRPr="00B85C54" w:rsidRDefault="00197692" w:rsidP="00AB4C78">
            <w:pPr>
              <w:tabs>
                <w:tab w:val="left" w:pos="993"/>
              </w:tabs>
              <w:jc w:val="center"/>
              <w:rPr>
                <w:rFonts w:ascii="Times New Roman" w:hAnsi="Times New Roman" w:cs="Times New Roman"/>
                <w:sz w:val="24"/>
                <w:szCs w:val="20"/>
                <w:lang w:eastAsia="en-IN"/>
              </w:rPr>
            </w:pPr>
          </w:p>
        </w:tc>
      </w:tr>
      <w:tr w:rsidR="00CC0FB3" w:rsidRPr="00B85C54" w:rsidTr="000928DE">
        <w:tc>
          <w:tcPr>
            <w:tcW w:w="1719"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email</w:t>
            </w:r>
          </w:p>
        </w:tc>
        <w:tc>
          <w:tcPr>
            <w:tcW w:w="1791"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843"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bl>
    <w:p w:rsidR="00CC0FB3" w:rsidRPr="00B85C54" w:rsidRDefault="00CC0FB3"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rPr>
      </w:pPr>
    </w:p>
    <w:p w:rsidR="00197692" w:rsidRPr="00B85C54" w:rsidRDefault="00197692" w:rsidP="00AB4C78">
      <w:pPr>
        <w:tabs>
          <w:tab w:val="left" w:pos="993"/>
        </w:tabs>
        <w:jc w:val="center"/>
        <w:rPr>
          <w:rFonts w:ascii="Times New Roman" w:hAnsi="Times New Roman" w:cs="Times New Roman"/>
        </w:rPr>
      </w:pPr>
    </w:p>
    <w:p w:rsidR="00197692" w:rsidRPr="00B85C54" w:rsidRDefault="00197692"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b/>
          <w:sz w:val="24"/>
          <w:szCs w:val="24"/>
        </w:rPr>
      </w:pPr>
      <w:r w:rsidRPr="00B85C54">
        <w:rPr>
          <w:rFonts w:ascii="Times New Roman" w:hAnsi="Times New Roman" w:cs="Times New Roman"/>
          <w:b/>
          <w:sz w:val="24"/>
          <w:szCs w:val="24"/>
        </w:rPr>
        <w:t>user_datail</w:t>
      </w:r>
    </w:p>
    <w:tbl>
      <w:tblPr>
        <w:tblpPr w:leftFromText="180" w:rightFromText="180" w:vertAnchor="text" w:horzAnchor="page" w:tblpX="4288" w:tblpY="349"/>
        <w:tblW w:w="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190"/>
        <w:gridCol w:w="1530"/>
      </w:tblGrid>
      <w:tr w:rsidR="00CC0FB3" w:rsidRPr="00B85C54" w:rsidTr="00CC0FB3">
        <w:tc>
          <w:tcPr>
            <w:tcW w:w="1809" w:type="dxa"/>
          </w:tcPr>
          <w:p w:rsidR="00CC0FB3" w:rsidRPr="00B85C54" w:rsidRDefault="0093467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user</w:t>
            </w:r>
            <w:r w:rsidR="00CC0FB3" w:rsidRPr="00B85C54">
              <w:rPr>
                <w:rFonts w:ascii="Times New Roman" w:hAnsi="Times New Roman" w:cs="Times New Roman"/>
                <w:sz w:val="24"/>
                <w:szCs w:val="20"/>
                <w:lang w:eastAsia="en-IN"/>
              </w:rPr>
              <w:t>_id</w:t>
            </w:r>
          </w:p>
        </w:tc>
        <w:tc>
          <w:tcPr>
            <w:tcW w:w="1190"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530"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Primary_key</w:t>
            </w:r>
          </w:p>
        </w:tc>
      </w:tr>
      <w:tr w:rsidR="00CC0FB3" w:rsidRPr="00B85C54" w:rsidTr="00CC0FB3">
        <w:tc>
          <w:tcPr>
            <w:tcW w:w="1809" w:type="dxa"/>
          </w:tcPr>
          <w:p w:rsidR="00CC0FB3" w:rsidRPr="00B85C54" w:rsidRDefault="0093467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user</w:t>
            </w:r>
            <w:r w:rsidR="00CC0FB3" w:rsidRPr="00B85C54">
              <w:rPr>
                <w:rFonts w:ascii="Times New Roman" w:hAnsi="Times New Roman" w:cs="Times New Roman"/>
                <w:sz w:val="24"/>
                <w:szCs w:val="20"/>
                <w:lang w:eastAsia="en-IN"/>
              </w:rPr>
              <w:t>_name</w:t>
            </w:r>
          </w:p>
        </w:tc>
        <w:tc>
          <w:tcPr>
            <w:tcW w:w="1190" w:type="dxa"/>
          </w:tcPr>
          <w:p w:rsidR="00CC0FB3" w:rsidRPr="00B85C54" w:rsidRDefault="005D06A8"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530"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CC0FB3" w:rsidRPr="00B85C54" w:rsidTr="00CC0FB3">
        <w:tc>
          <w:tcPr>
            <w:tcW w:w="1809" w:type="dxa"/>
          </w:tcPr>
          <w:p w:rsidR="00CC0FB3" w:rsidRPr="00B85C54" w:rsidRDefault="0093467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image</w:t>
            </w:r>
          </w:p>
        </w:tc>
        <w:tc>
          <w:tcPr>
            <w:tcW w:w="1190" w:type="dxa"/>
          </w:tcPr>
          <w:p w:rsidR="00CC0FB3" w:rsidRPr="00B85C54" w:rsidRDefault="005D06A8"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BLOB</w:t>
            </w:r>
          </w:p>
        </w:tc>
        <w:tc>
          <w:tcPr>
            <w:tcW w:w="1530"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bl>
    <w:p w:rsidR="00CC0FB3" w:rsidRPr="00B85C54" w:rsidRDefault="00CC0FB3"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rPr>
      </w:pPr>
    </w:p>
    <w:p w:rsidR="00CC0FB3" w:rsidRPr="00B85C54" w:rsidRDefault="00CC0FB3" w:rsidP="00AB4C78">
      <w:pPr>
        <w:tabs>
          <w:tab w:val="left" w:pos="993"/>
        </w:tabs>
        <w:jc w:val="center"/>
        <w:rPr>
          <w:rFonts w:ascii="Times New Roman" w:hAnsi="Times New Roman" w:cs="Times New Roman"/>
          <w:b/>
          <w:bCs/>
          <w:sz w:val="28"/>
          <w:szCs w:val="20"/>
          <w:lang w:eastAsia="en-IN"/>
        </w:rPr>
      </w:pPr>
    </w:p>
    <w:p w:rsidR="00CC0FB3" w:rsidRPr="00B85C54" w:rsidRDefault="00CC0FB3" w:rsidP="00AB4C78">
      <w:pPr>
        <w:pStyle w:val="Default"/>
        <w:spacing w:line="276" w:lineRule="auto"/>
        <w:ind w:left="360"/>
        <w:jc w:val="center"/>
        <w:rPr>
          <w:b/>
          <w:sz w:val="32"/>
        </w:rPr>
      </w:pPr>
    </w:p>
    <w:p w:rsidR="00CC0FB3" w:rsidRPr="00B85C54" w:rsidRDefault="00CC0FB3" w:rsidP="00AB4C78">
      <w:pPr>
        <w:pStyle w:val="Caption"/>
        <w:spacing w:line="276" w:lineRule="auto"/>
        <w:jc w:val="center"/>
        <w:rPr>
          <w:rFonts w:cs="Times New Roman"/>
          <w:i w:val="0"/>
          <w:sz w:val="22"/>
        </w:rPr>
      </w:pPr>
    </w:p>
    <w:p w:rsidR="00CC0FB3" w:rsidRPr="00B85C54" w:rsidRDefault="005D06A8" w:rsidP="00AB4C78">
      <w:pPr>
        <w:pStyle w:val="Caption"/>
        <w:spacing w:line="276" w:lineRule="auto"/>
        <w:jc w:val="center"/>
        <w:rPr>
          <w:rFonts w:cs="Times New Roman"/>
          <w:i w:val="0"/>
        </w:rPr>
      </w:pPr>
      <w:r w:rsidRPr="00B85C54">
        <w:rPr>
          <w:rFonts w:cs="Times New Roman"/>
          <w:b/>
          <w:bCs/>
          <w:i w:val="0"/>
          <w:sz w:val="22"/>
        </w:rPr>
        <w:t>Evidence_de</w:t>
      </w:r>
      <w:r w:rsidR="00CC0FB3" w:rsidRPr="00B85C54">
        <w:rPr>
          <w:rFonts w:cs="Times New Roman"/>
          <w:b/>
          <w:bCs/>
          <w:i w:val="0"/>
          <w:sz w:val="22"/>
        </w:rPr>
        <w:t>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35"/>
        <w:gridCol w:w="1701"/>
        <w:gridCol w:w="1984"/>
      </w:tblGrid>
      <w:tr w:rsidR="00CC0FB3" w:rsidRPr="00B85C54" w:rsidTr="004E7220">
        <w:trPr>
          <w:jc w:val="center"/>
        </w:trPr>
        <w:tc>
          <w:tcPr>
            <w:tcW w:w="2235" w:type="dxa"/>
          </w:tcPr>
          <w:p w:rsidR="00CC0FB3" w:rsidRPr="00B85C54" w:rsidRDefault="00934673"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Evidence_id</w:t>
            </w:r>
          </w:p>
        </w:tc>
        <w:tc>
          <w:tcPr>
            <w:tcW w:w="1701" w:type="dxa"/>
          </w:tcPr>
          <w:p w:rsidR="00CC0FB3" w:rsidRPr="00B85C54" w:rsidRDefault="00CC0FB3"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984" w:type="dxa"/>
          </w:tcPr>
          <w:p w:rsidR="00CC0FB3" w:rsidRPr="00B85C54" w:rsidRDefault="00CC0FB3"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Primary_key</w:t>
            </w:r>
          </w:p>
        </w:tc>
      </w:tr>
      <w:tr w:rsidR="00CC0FB3" w:rsidRPr="00B85C54" w:rsidTr="004E7220">
        <w:trPr>
          <w:jc w:val="center"/>
        </w:trPr>
        <w:tc>
          <w:tcPr>
            <w:tcW w:w="2235" w:type="dxa"/>
          </w:tcPr>
          <w:p w:rsidR="00CC0FB3" w:rsidRPr="00B85C54" w:rsidRDefault="00934673"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Caes_id</w:t>
            </w:r>
          </w:p>
        </w:tc>
        <w:tc>
          <w:tcPr>
            <w:tcW w:w="1701"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CC0FB3" w:rsidRPr="00B85C54" w:rsidRDefault="00CC0FB3" w:rsidP="005D06A8">
            <w:pPr>
              <w:tabs>
                <w:tab w:val="left" w:pos="993"/>
              </w:tabs>
              <w:jc w:val="center"/>
              <w:rPr>
                <w:rFonts w:ascii="Times New Roman" w:hAnsi="Times New Roman" w:cs="Times New Roman"/>
                <w:sz w:val="24"/>
                <w:szCs w:val="20"/>
                <w:lang w:eastAsia="en-IN"/>
              </w:rPr>
            </w:pPr>
          </w:p>
        </w:tc>
      </w:tr>
      <w:tr w:rsidR="00CC0FB3" w:rsidRPr="00B85C54" w:rsidTr="004E7220">
        <w:trPr>
          <w:jc w:val="center"/>
        </w:trPr>
        <w:tc>
          <w:tcPr>
            <w:tcW w:w="2235" w:type="dxa"/>
          </w:tcPr>
          <w:p w:rsidR="00CC0FB3" w:rsidRPr="00B85C54" w:rsidRDefault="00CC0FB3"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Investigator_id</w:t>
            </w:r>
          </w:p>
        </w:tc>
        <w:tc>
          <w:tcPr>
            <w:tcW w:w="1701"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984" w:type="dxa"/>
          </w:tcPr>
          <w:p w:rsidR="00CC0FB3" w:rsidRPr="00B85C54" w:rsidRDefault="00CC0FB3"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Foreign key</w:t>
            </w:r>
          </w:p>
        </w:tc>
      </w:tr>
      <w:tr w:rsidR="00CC0FB3" w:rsidRPr="00B85C54" w:rsidTr="004E7220">
        <w:trPr>
          <w:jc w:val="center"/>
        </w:trPr>
        <w:tc>
          <w:tcPr>
            <w:tcW w:w="2235"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type</w:t>
            </w:r>
          </w:p>
        </w:tc>
        <w:tc>
          <w:tcPr>
            <w:tcW w:w="1701"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CC0FB3" w:rsidRPr="00B85C54" w:rsidRDefault="00CC0FB3" w:rsidP="005D06A8">
            <w:pPr>
              <w:tabs>
                <w:tab w:val="left" w:pos="993"/>
              </w:tabs>
              <w:jc w:val="center"/>
              <w:rPr>
                <w:rFonts w:ascii="Times New Roman" w:hAnsi="Times New Roman" w:cs="Times New Roman"/>
                <w:sz w:val="24"/>
                <w:szCs w:val="20"/>
                <w:lang w:eastAsia="en-IN"/>
              </w:rPr>
            </w:pPr>
          </w:p>
        </w:tc>
      </w:tr>
      <w:tr w:rsidR="00CC0FB3" w:rsidRPr="00B85C54" w:rsidTr="004E7220">
        <w:trPr>
          <w:jc w:val="center"/>
        </w:trPr>
        <w:tc>
          <w:tcPr>
            <w:tcW w:w="2235"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detail</w:t>
            </w:r>
          </w:p>
        </w:tc>
        <w:tc>
          <w:tcPr>
            <w:tcW w:w="1701"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 xml:space="preserve">Text </w:t>
            </w:r>
          </w:p>
        </w:tc>
        <w:tc>
          <w:tcPr>
            <w:tcW w:w="1984" w:type="dxa"/>
          </w:tcPr>
          <w:p w:rsidR="00CC0FB3" w:rsidRPr="00B85C54" w:rsidRDefault="00CC0FB3" w:rsidP="005D06A8">
            <w:pPr>
              <w:tabs>
                <w:tab w:val="left" w:pos="993"/>
              </w:tabs>
              <w:jc w:val="center"/>
              <w:rPr>
                <w:rFonts w:ascii="Times New Roman" w:hAnsi="Times New Roman" w:cs="Times New Roman"/>
                <w:sz w:val="24"/>
                <w:szCs w:val="20"/>
                <w:lang w:eastAsia="en-IN"/>
              </w:rPr>
            </w:pPr>
          </w:p>
        </w:tc>
      </w:tr>
      <w:tr w:rsidR="00CC0FB3" w:rsidRPr="00B85C54" w:rsidTr="004E7220">
        <w:trPr>
          <w:jc w:val="center"/>
        </w:trPr>
        <w:tc>
          <w:tcPr>
            <w:tcW w:w="2235"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image</w:t>
            </w:r>
          </w:p>
        </w:tc>
        <w:tc>
          <w:tcPr>
            <w:tcW w:w="1701" w:type="dxa"/>
          </w:tcPr>
          <w:p w:rsidR="00CC0FB3"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CC0FB3" w:rsidRPr="00B85C54" w:rsidRDefault="00CC0FB3" w:rsidP="005D06A8">
            <w:pPr>
              <w:tabs>
                <w:tab w:val="left" w:pos="993"/>
              </w:tabs>
              <w:jc w:val="center"/>
              <w:rPr>
                <w:rFonts w:ascii="Times New Roman" w:hAnsi="Times New Roman" w:cs="Times New Roman"/>
                <w:sz w:val="24"/>
                <w:szCs w:val="20"/>
                <w:lang w:eastAsia="en-IN"/>
              </w:rPr>
            </w:pPr>
          </w:p>
        </w:tc>
      </w:tr>
      <w:tr w:rsidR="005D06A8" w:rsidRPr="00B85C54" w:rsidTr="004E7220">
        <w:trPr>
          <w:jc w:val="center"/>
        </w:trPr>
        <w:tc>
          <w:tcPr>
            <w:tcW w:w="2235" w:type="dxa"/>
          </w:tcPr>
          <w:p w:rsidR="005D06A8"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Start</w:t>
            </w:r>
          </w:p>
        </w:tc>
        <w:tc>
          <w:tcPr>
            <w:tcW w:w="1701" w:type="dxa"/>
          </w:tcPr>
          <w:p w:rsidR="005D06A8"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5D06A8" w:rsidRPr="00B85C54" w:rsidRDefault="005D06A8" w:rsidP="005D06A8">
            <w:pPr>
              <w:tabs>
                <w:tab w:val="left" w:pos="993"/>
              </w:tabs>
              <w:jc w:val="center"/>
              <w:rPr>
                <w:rFonts w:ascii="Times New Roman" w:hAnsi="Times New Roman" w:cs="Times New Roman"/>
                <w:sz w:val="24"/>
                <w:szCs w:val="20"/>
                <w:lang w:eastAsia="en-IN"/>
              </w:rPr>
            </w:pPr>
          </w:p>
        </w:tc>
      </w:tr>
      <w:tr w:rsidR="005D06A8" w:rsidRPr="00B85C54" w:rsidTr="004E7220">
        <w:trPr>
          <w:jc w:val="center"/>
        </w:trPr>
        <w:tc>
          <w:tcPr>
            <w:tcW w:w="2235" w:type="dxa"/>
          </w:tcPr>
          <w:p w:rsidR="005D06A8"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end</w:t>
            </w:r>
          </w:p>
        </w:tc>
        <w:tc>
          <w:tcPr>
            <w:tcW w:w="1701" w:type="dxa"/>
          </w:tcPr>
          <w:p w:rsidR="005D06A8"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5D06A8" w:rsidRPr="00B85C54" w:rsidRDefault="005D06A8" w:rsidP="005D06A8">
            <w:pPr>
              <w:tabs>
                <w:tab w:val="left" w:pos="993"/>
              </w:tabs>
              <w:jc w:val="center"/>
              <w:rPr>
                <w:rFonts w:ascii="Times New Roman" w:hAnsi="Times New Roman" w:cs="Times New Roman"/>
                <w:sz w:val="24"/>
                <w:szCs w:val="20"/>
                <w:lang w:eastAsia="en-IN"/>
              </w:rPr>
            </w:pPr>
          </w:p>
        </w:tc>
      </w:tr>
      <w:tr w:rsidR="005D06A8" w:rsidRPr="00B85C54" w:rsidTr="004E7220">
        <w:trPr>
          <w:jc w:val="center"/>
        </w:trPr>
        <w:tc>
          <w:tcPr>
            <w:tcW w:w="2235" w:type="dxa"/>
          </w:tcPr>
          <w:p w:rsidR="005D06A8"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video</w:t>
            </w:r>
          </w:p>
        </w:tc>
        <w:tc>
          <w:tcPr>
            <w:tcW w:w="1701" w:type="dxa"/>
          </w:tcPr>
          <w:p w:rsidR="005D06A8" w:rsidRPr="00B85C54" w:rsidRDefault="005D06A8" w:rsidP="005D06A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5D06A8" w:rsidRPr="00B85C54" w:rsidRDefault="005D06A8" w:rsidP="005D06A8">
            <w:pPr>
              <w:tabs>
                <w:tab w:val="left" w:pos="993"/>
              </w:tabs>
              <w:jc w:val="center"/>
              <w:rPr>
                <w:rFonts w:ascii="Times New Roman" w:hAnsi="Times New Roman" w:cs="Times New Roman"/>
                <w:sz w:val="24"/>
                <w:szCs w:val="20"/>
                <w:lang w:eastAsia="en-IN"/>
              </w:rPr>
            </w:pPr>
          </w:p>
        </w:tc>
      </w:tr>
    </w:tbl>
    <w:p w:rsidR="00CC0FB3" w:rsidRPr="00B85C54" w:rsidRDefault="00CC0FB3" w:rsidP="00AB4C78">
      <w:pPr>
        <w:tabs>
          <w:tab w:val="left" w:pos="993"/>
        </w:tabs>
        <w:jc w:val="center"/>
        <w:rPr>
          <w:rFonts w:ascii="Times New Roman" w:hAnsi="Times New Roman" w:cs="Times New Roman"/>
          <w:sz w:val="24"/>
          <w:szCs w:val="20"/>
          <w:lang w:eastAsia="en-IN"/>
        </w:rPr>
      </w:pPr>
    </w:p>
    <w:p w:rsidR="00B85C54" w:rsidRDefault="00B85C54" w:rsidP="004E7220">
      <w:pPr>
        <w:pStyle w:val="Caption"/>
        <w:spacing w:line="276" w:lineRule="auto"/>
        <w:ind w:left="2160" w:firstLine="720"/>
        <w:rPr>
          <w:rFonts w:cs="Times New Roman"/>
          <w:b/>
          <w:bCs/>
          <w:i w:val="0"/>
          <w:sz w:val="22"/>
        </w:rPr>
      </w:pPr>
    </w:p>
    <w:p w:rsidR="00B85C54" w:rsidRDefault="00B85C54" w:rsidP="004E7220">
      <w:pPr>
        <w:pStyle w:val="Caption"/>
        <w:spacing w:line="276" w:lineRule="auto"/>
        <w:ind w:left="2160" w:firstLine="720"/>
        <w:rPr>
          <w:rFonts w:cs="Times New Roman"/>
          <w:b/>
          <w:bCs/>
          <w:i w:val="0"/>
          <w:sz w:val="22"/>
        </w:rPr>
      </w:pPr>
    </w:p>
    <w:p w:rsidR="00CC0FB3" w:rsidRPr="00B85C54" w:rsidRDefault="00B85C54" w:rsidP="004E7220">
      <w:pPr>
        <w:pStyle w:val="Caption"/>
        <w:spacing w:line="276" w:lineRule="auto"/>
        <w:ind w:left="2160" w:firstLine="720"/>
        <w:rPr>
          <w:rFonts w:cs="Times New Roman"/>
          <w:b/>
          <w:bCs/>
          <w:i w:val="0"/>
          <w:sz w:val="28"/>
          <w:szCs w:val="20"/>
          <w:lang w:val="en-IN" w:eastAsia="en-IN"/>
        </w:rPr>
      </w:pPr>
      <w:r>
        <w:rPr>
          <w:rFonts w:cs="Times New Roman"/>
          <w:b/>
          <w:bCs/>
          <w:i w:val="0"/>
          <w:sz w:val="22"/>
        </w:rPr>
        <w:lastRenderedPageBreak/>
        <w:t xml:space="preserve">                  </w:t>
      </w:r>
      <w:r w:rsidR="005D06A8" w:rsidRPr="00B85C54">
        <w:rPr>
          <w:rFonts w:cs="Times New Roman"/>
          <w:b/>
          <w:bCs/>
          <w:i w:val="0"/>
          <w:sz w:val="22"/>
        </w:rPr>
        <w:t>case</w:t>
      </w:r>
      <w:r w:rsidR="00CC0FB3" w:rsidRPr="00B85C54">
        <w:rPr>
          <w:rFonts w:cs="Times New Roman"/>
          <w:b/>
          <w:bCs/>
          <w:i w:val="0"/>
          <w:sz w:val="22"/>
        </w:rPr>
        <w:t>_detail</w:t>
      </w:r>
    </w:p>
    <w:tbl>
      <w:tblPr>
        <w:tblW w:w="0" w:type="auto"/>
        <w:jc w:val="center"/>
        <w:tblInd w:w="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6"/>
        <w:gridCol w:w="2144"/>
        <w:gridCol w:w="1984"/>
      </w:tblGrid>
      <w:tr w:rsidR="00CC0FB3" w:rsidRPr="00B85C54" w:rsidTr="005D06A8">
        <w:trPr>
          <w:jc w:val="center"/>
        </w:trPr>
        <w:tc>
          <w:tcPr>
            <w:tcW w:w="1776" w:type="dxa"/>
          </w:tcPr>
          <w:p w:rsidR="00CC0FB3" w:rsidRPr="00B85C54" w:rsidRDefault="005D06A8"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Case_id</w:t>
            </w:r>
          </w:p>
        </w:tc>
        <w:tc>
          <w:tcPr>
            <w:tcW w:w="2144"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984"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Foreign key</w:t>
            </w:r>
          </w:p>
        </w:tc>
      </w:tr>
      <w:tr w:rsidR="00CC0FB3" w:rsidRPr="00B85C54" w:rsidTr="005D06A8">
        <w:trPr>
          <w:jc w:val="center"/>
        </w:trPr>
        <w:tc>
          <w:tcPr>
            <w:tcW w:w="1776" w:type="dxa"/>
          </w:tcPr>
          <w:p w:rsidR="00CC0FB3" w:rsidRPr="00B85C54" w:rsidRDefault="005D06A8"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name</w:t>
            </w:r>
          </w:p>
        </w:tc>
        <w:tc>
          <w:tcPr>
            <w:tcW w:w="2144"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varchar</w:t>
            </w:r>
          </w:p>
        </w:tc>
        <w:tc>
          <w:tcPr>
            <w:tcW w:w="1984"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Primary_key</w:t>
            </w:r>
          </w:p>
        </w:tc>
      </w:tr>
      <w:tr w:rsidR="00CC0FB3" w:rsidRPr="00B85C54" w:rsidTr="005D06A8">
        <w:trPr>
          <w:jc w:val="center"/>
        </w:trPr>
        <w:tc>
          <w:tcPr>
            <w:tcW w:w="1776" w:type="dxa"/>
          </w:tcPr>
          <w:p w:rsidR="00CC0FB3" w:rsidRPr="00B85C54" w:rsidRDefault="005D06A8"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type</w:t>
            </w:r>
          </w:p>
        </w:tc>
        <w:tc>
          <w:tcPr>
            <w:tcW w:w="2144"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varchar</w:t>
            </w:r>
          </w:p>
        </w:tc>
        <w:tc>
          <w:tcPr>
            <w:tcW w:w="1984"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CC0FB3" w:rsidRPr="00B85C54" w:rsidTr="005D06A8">
        <w:trPr>
          <w:jc w:val="center"/>
        </w:trPr>
        <w:tc>
          <w:tcPr>
            <w:tcW w:w="1776" w:type="dxa"/>
          </w:tcPr>
          <w:p w:rsidR="00CC0FB3" w:rsidRPr="00B85C54" w:rsidRDefault="005D06A8"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location</w:t>
            </w:r>
          </w:p>
        </w:tc>
        <w:tc>
          <w:tcPr>
            <w:tcW w:w="2144"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varchar</w:t>
            </w:r>
          </w:p>
        </w:tc>
        <w:tc>
          <w:tcPr>
            <w:tcW w:w="1984"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CC0FB3" w:rsidRPr="00B85C54" w:rsidTr="005D06A8">
        <w:trPr>
          <w:jc w:val="center"/>
        </w:trPr>
        <w:tc>
          <w:tcPr>
            <w:tcW w:w="1776" w:type="dxa"/>
          </w:tcPr>
          <w:p w:rsidR="00CC0FB3"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Status</w:t>
            </w:r>
          </w:p>
        </w:tc>
        <w:tc>
          <w:tcPr>
            <w:tcW w:w="2144" w:type="dxa"/>
          </w:tcPr>
          <w:p w:rsidR="00CC0FB3"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5D06A8" w:rsidRPr="00B85C54" w:rsidTr="005D06A8">
        <w:trPr>
          <w:jc w:val="center"/>
        </w:trPr>
        <w:tc>
          <w:tcPr>
            <w:tcW w:w="1776" w:type="dxa"/>
          </w:tcPr>
          <w:p w:rsidR="005D06A8"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start</w:t>
            </w:r>
          </w:p>
        </w:tc>
        <w:tc>
          <w:tcPr>
            <w:tcW w:w="2144" w:type="dxa"/>
          </w:tcPr>
          <w:p w:rsidR="005D06A8"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5D06A8" w:rsidRPr="00B85C54" w:rsidRDefault="005D06A8" w:rsidP="00AB4C78">
            <w:pPr>
              <w:tabs>
                <w:tab w:val="left" w:pos="993"/>
              </w:tabs>
              <w:jc w:val="center"/>
              <w:rPr>
                <w:rFonts w:ascii="Times New Roman" w:hAnsi="Times New Roman" w:cs="Times New Roman"/>
                <w:sz w:val="24"/>
                <w:szCs w:val="20"/>
                <w:lang w:eastAsia="en-IN"/>
              </w:rPr>
            </w:pPr>
          </w:p>
        </w:tc>
      </w:tr>
      <w:tr w:rsidR="005D06A8" w:rsidRPr="00B85C54" w:rsidTr="005D06A8">
        <w:trPr>
          <w:jc w:val="center"/>
        </w:trPr>
        <w:tc>
          <w:tcPr>
            <w:tcW w:w="1776" w:type="dxa"/>
          </w:tcPr>
          <w:p w:rsidR="005D06A8"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adddtime</w:t>
            </w:r>
          </w:p>
        </w:tc>
        <w:tc>
          <w:tcPr>
            <w:tcW w:w="2144" w:type="dxa"/>
          </w:tcPr>
          <w:p w:rsidR="005D06A8"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5D06A8" w:rsidRPr="00B85C54" w:rsidRDefault="005D06A8" w:rsidP="00AB4C78">
            <w:pPr>
              <w:tabs>
                <w:tab w:val="left" w:pos="993"/>
              </w:tabs>
              <w:jc w:val="center"/>
              <w:rPr>
                <w:rFonts w:ascii="Times New Roman" w:hAnsi="Times New Roman" w:cs="Times New Roman"/>
                <w:sz w:val="24"/>
                <w:szCs w:val="20"/>
                <w:lang w:eastAsia="en-IN"/>
              </w:rPr>
            </w:pPr>
          </w:p>
        </w:tc>
      </w:tr>
      <w:tr w:rsidR="00945CBC" w:rsidRPr="00B85C54" w:rsidTr="005D06A8">
        <w:trPr>
          <w:jc w:val="center"/>
        </w:trPr>
        <w:tc>
          <w:tcPr>
            <w:tcW w:w="1776" w:type="dxa"/>
          </w:tcPr>
          <w:p w:rsidR="00945CBC"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Desr</w:t>
            </w:r>
          </w:p>
        </w:tc>
        <w:tc>
          <w:tcPr>
            <w:tcW w:w="2144" w:type="dxa"/>
          </w:tcPr>
          <w:p w:rsidR="00945CBC" w:rsidRPr="00B85C54" w:rsidRDefault="00945CBC"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984" w:type="dxa"/>
          </w:tcPr>
          <w:p w:rsidR="00945CBC" w:rsidRPr="00B85C54" w:rsidRDefault="00945CBC" w:rsidP="00AB4C78">
            <w:pPr>
              <w:tabs>
                <w:tab w:val="left" w:pos="993"/>
              </w:tabs>
              <w:jc w:val="center"/>
              <w:rPr>
                <w:rFonts w:ascii="Times New Roman" w:hAnsi="Times New Roman" w:cs="Times New Roman"/>
                <w:sz w:val="24"/>
                <w:szCs w:val="20"/>
                <w:lang w:eastAsia="en-IN"/>
              </w:rPr>
            </w:pPr>
          </w:p>
        </w:tc>
      </w:tr>
    </w:tbl>
    <w:p w:rsidR="00CC0FB3" w:rsidRPr="00B85C54" w:rsidRDefault="00CC0FB3" w:rsidP="00AB4C78">
      <w:pPr>
        <w:pStyle w:val="Caption"/>
        <w:spacing w:line="276" w:lineRule="auto"/>
        <w:jc w:val="center"/>
        <w:rPr>
          <w:rFonts w:cs="Times New Roman"/>
          <w:i w:val="0"/>
        </w:rPr>
      </w:pPr>
    </w:p>
    <w:p w:rsidR="00A839D4" w:rsidRPr="00B85C54" w:rsidRDefault="00A839D4" w:rsidP="00A839D4">
      <w:pPr>
        <w:rPr>
          <w:rFonts w:ascii="Times New Roman" w:hAnsi="Times New Roman" w:cs="Times New Roman"/>
        </w:rPr>
      </w:pPr>
    </w:p>
    <w:p w:rsidR="00A839D4" w:rsidRPr="00B85C54" w:rsidRDefault="00A839D4" w:rsidP="00A839D4">
      <w:pPr>
        <w:pStyle w:val="Caption"/>
        <w:keepNext/>
        <w:rPr>
          <w:rFonts w:cs="Times New Roman"/>
          <w:i w:val="0"/>
        </w:rPr>
      </w:pPr>
      <w:r w:rsidRPr="00B85C54">
        <w:rPr>
          <w:rFonts w:cs="Times New Roman"/>
          <w:i w:val="0"/>
        </w:rPr>
        <w:t xml:space="preserve">                                                           victim_details </w:t>
      </w:r>
      <w:r w:rsidR="00363102" w:rsidRPr="00B85C54">
        <w:rPr>
          <w:rFonts w:cs="Times New Roman"/>
          <w:i w:val="0"/>
        </w:rPr>
        <w:fldChar w:fldCharType="begin"/>
      </w:r>
      <w:r w:rsidRPr="00B85C54">
        <w:rPr>
          <w:rFonts w:cs="Times New Roman"/>
          <w:i w:val="0"/>
        </w:rPr>
        <w:instrText xml:space="preserve"> SEQ victim_details \* ARABIC </w:instrText>
      </w:r>
      <w:r w:rsidR="00363102" w:rsidRPr="00B85C54">
        <w:rPr>
          <w:rFonts w:cs="Times New Roman"/>
          <w:i w:val="0"/>
        </w:rPr>
        <w:fldChar w:fldCharType="separate"/>
      </w:r>
      <w:r w:rsidR="004F01C9" w:rsidRPr="00B85C54">
        <w:rPr>
          <w:rFonts w:cs="Times New Roman"/>
          <w:i w:val="0"/>
          <w:noProof/>
        </w:rPr>
        <w:t>1</w:t>
      </w:r>
      <w:r w:rsidR="00363102" w:rsidRPr="00B85C54">
        <w:rPr>
          <w:rFonts w:cs="Times New Roman"/>
          <w:i w:val="0"/>
        </w:rPr>
        <w:fldChar w:fldCharType="end"/>
      </w:r>
    </w:p>
    <w:tbl>
      <w:tblPr>
        <w:tblpPr w:leftFromText="180" w:rightFromText="180" w:vertAnchor="text" w:horzAnchor="page" w:tblpXSpec="center" w:tblpY="50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8"/>
        <w:gridCol w:w="1848"/>
        <w:gridCol w:w="1849"/>
      </w:tblGrid>
      <w:tr w:rsidR="00CC0FB3" w:rsidRPr="00B85C54" w:rsidTr="00A839D4">
        <w:tc>
          <w:tcPr>
            <w:tcW w:w="1848"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Case_no</w:t>
            </w:r>
          </w:p>
        </w:tc>
        <w:tc>
          <w:tcPr>
            <w:tcW w:w="1848"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w:t>
            </w:r>
            <w:r w:rsidR="00CC0FB3" w:rsidRPr="00B85C54">
              <w:rPr>
                <w:rFonts w:ascii="Times New Roman" w:hAnsi="Times New Roman" w:cs="Times New Roman"/>
                <w:sz w:val="24"/>
                <w:szCs w:val="20"/>
                <w:lang w:eastAsia="en-IN"/>
              </w:rPr>
              <w:t>nteger</w:t>
            </w:r>
          </w:p>
        </w:tc>
        <w:tc>
          <w:tcPr>
            <w:tcW w:w="1849"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Primary key</w:t>
            </w:r>
          </w:p>
        </w:tc>
      </w:tr>
      <w:tr w:rsidR="00CC0FB3" w:rsidRPr="00B85C54" w:rsidTr="00A839D4">
        <w:tc>
          <w:tcPr>
            <w:tcW w:w="1848"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Victim_name</w:t>
            </w:r>
          </w:p>
        </w:tc>
        <w:tc>
          <w:tcPr>
            <w:tcW w:w="1848"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w:t>
            </w:r>
            <w:r w:rsidR="00CC0FB3" w:rsidRPr="00B85C54">
              <w:rPr>
                <w:rFonts w:ascii="Times New Roman" w:hAnsi="Times New Roman" w:cs="Times New Roman"/>
                <w:sz w:val="24"/>
                <w:szCs w:val="20"/>
                <w:lang w:eastAsia="en-IN"/>
              </w:rPr>
              <w:t>archar</w:t>
            </w:r>
          </w:p>
        </w:tc>
        <w:tc>
          <w:tcPr>
            <w:tcW w:w="1849"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CC0FB3" w:rsidRPr="00B85C54" w:rsidTr="00A839D4">
        <w:tc>
          <w:tcPr>
            <w:tcW w:w="1848"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Ssn.</w:t>
            </w:r>
          </w:p>
        </w:tc>
        <w:tc>
          <w:tcPr>
            <w:tcW w:w="1848"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w:t>
            </w:r>
            <w:r w:rsidR="00CC0FB3" w:rsidRPr="00B85C54">
              <w:rPr>
                <w:rFonts w:ascii="Times New Roman" w:hAnsi="Times New Roman" w:cs="Times New Roman"/>
                <w:sz w:val="24"/>
                <w:szCs w:val="20"/>
                <w:lang w:eastAsia="en-IN"/>
              </w:rPr>
              <w:t>archar</w:t>
            </w:r>
          </w:p>
        </w:tc>
        <w:tc>
          <w:tcPr>
            <w:tcW w:w="1849"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unique</w:t>
            </w:r>
          </w:p>
        </w:tc>
      </w:tr>
      <w:tr w:rsidR="00CC0FB3" w:rsidRPr="00B85C54" w:rsidTr="00A839D4">
        <w:tc>
          <w:tcPr>
            <w:tcW w:w="1848"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DOB</w:t>
            </w:r>
          </w:p>
        </w:tc>
        <w:tc>
          <w:tcPr>
            <w:tcW w:w="1848"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w:t>
            </w:r>
            <w:r w:rsidR="00CC0FB3" w:rsidRPr="00B85C54">
              <w:rPr>
                <w:rFonts w:ascii="Times New Roman" w:hAnsi="Times New Roman" w:cs="Times New Roman"/>
                <w:sz w:val="24"/>
                <w:szCs w:val="20"/>
                <w:lang w:eastAsia="en-IN"/>
              </w:rPr>
              <w:t>archar</w:t>
            </w:r>
          </w:p>
        </w:tc>
        <w:tc>
          <w:tcPr>
            <w:tcW w:w="1849" w:type="dxa"/>
          </w:tcPr>
          <w:p w:rsidR="00CC0FB3" w:rsidRPr="00B85C54" w:rsidRDefault="00CC0FB3" w:rsidP="00AB4C78">
            <w:pPr>
              <w:tabs>
                <w:tab w:val="left" w:pos="993"/>
              </w:tabs>
              <w:jc w:val="center"/>
              <w:rPr>
                <w:rFonts w:ascii="Times New Roman" w:hAnsi="Times New Roman" w:cs="Times New Roman"/>
                <w:sz w:val="24"/>
                <w:szCs w:val="20"/>
                <w:lang w:eastAsia="en-IN"/>
              </w:rPr>
            </w:pPr>
          </w:p>
        </w:tc>
      </w:tr>
      <w:tr w:rsidR="00CC0FB3" w:rsidRPr="00B85C54" w:rsidTr="00A839D4">
        <w:tc>
          <w:tcPr>
            <w:tcW w:w="1848" w:type="dxa"/>
          </w:tcPr>
          <w:p w:rsidR="00CC0FB3" w:rsidRPr="00B85C54" w:rsidRDefault="00CC0FB3"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Contact</w:t>
            </w:r>
          </w:p>
        </w:tc>
        <w:tc>
          <w:tcPr>
            <w:tcW w:w="1848" w:type="dxa"/>
          </w:tcPr>
          <w:p w:rsidR="00CC0FB3" w:rsidRPr="00B85C54" w:rsidRDefault="00197692" w:rsidP="00AB4C78">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V</w:t>
            </w:r>
            <w:r w:rsidR="00CC0FB3" w:rsidRPr="00B85C54">
              <w:rPr>
                <w:rFonts w:ascii="Times New Roman" w:hAnsi="Times New Roman" w:cs="Times New Roman"/>
                <w:sz w:val="24"/>
                <w:szCs w:val="20"/>
                <w:lang w:eastAsia="en-IN"/>
              </w:rPr>
              <w:t>archar</w:t>
            </w:r>
          </w:p>
        </w:tc>
        <w:tc>
          <w:tcPr>
            <w:tcW w:w="1849" w:type="dxa"/>
          </w:tcPr>
          <w:p w:rsidR="00CC0FB3" w:rsidRPr="00B85C54" w:rsidRDefault="00CC0FB3" w:rsidP="00A839D4">
            <w:pPr>
              <w:keepNext/>
              <w:tabs>
                <w:tab w:val="left" w:pos="993"/>
              </w:tabs>
              <w:jc w:val="center"/>
              <w:rPr>
                <w:rFonts w:ascii="Times New Roman" w:hAnsi="Times New Roman" w:cs="Times New Roman"/>
                <w:sz w:val="24"/>
                <w:szCs w:val="20"/>
                <w:lang w:eastAsia="en-IN"/>
              </w:rPr>
            </w:pPr>
          </w:p>
        </w:tc>
      </w:tr>
    </w:tbl>
    <w:p w:rsidR="00A839D4" w:rsidRPr="00B85C54" w:rsidRDefault="00A839D4" w:rsidP="00A839D4">
      <w:pPr>
        <w:pStyle w:val="Caption"/>
        <w:spacing w:line="276" w:lineRule="auto"/>
        <w:rPr>
          <w:rFonts w:cs="Times New Roman"/>
          <w:b/>
          <w:bCs/>
          <w:i w:val="0"/>
          <w:sz w:val="22"/>
        </w:rPr>
      </w:pPr>
    </w:p>
    <w:p w:rsidR="00CC0FB3" w:rsidRPr="00B85C54" w:rsidRDefault="00CC0FB3" w:rsidP="00AB4C78">
      <w:pPr>
        <w:tabs>
          <w:tab w:val="left" w:pos="993"/>
        </w:tabs>
        <w:jc w:val="center"/>
        <w:rPr>
          <w:rFonts w:ascii="Times New Roman" w:hAnsi="Times New Roman" w:cs="Times New Roman"/>
          <w:sz w:val="24"/>
          <w:szCs w:val="20"/>
          <w:lang w:eastAsia="en-IN"/>
        </w:rPr>
      </w:pPr>
    </w:p>
    <w:p w:rsidR="00CC0FB3" w:rsidRPr="00B85C54" w:rsidRDefault="00CC0FB3" w:rsidP="00AB4C78">
      <w:pPr>
        <w:pStyle w:val="Default"/>
        <w:spacing w:line="276" w:lineRule="auto"/>
        <w:ind w:left="360"/>
        <w:jc w:val="center"/>
      </w:pPr>
    </w:p>
    <w:p w:rsidR="00CC0FB3" w:rsidRPr="00B85C54" w:rsidRDefault="00CC0FB3" w:rsidP="00AB4C78">
      <w:pPr>
        <w:pStyle w:val="Default"/>
        <w:spacing w:line="276" w:lineRule="auto"/>
        <w:ind w:left="360"/>
        <w:jc w:val="center"/>
      </w:pPr>
    </w:p>
    <w:p w:rsidR="00CC0FB3" w:rsidRPr="00B85C54" w:rsidRDefault="00CC0FB3" w:rsidP="00AB4C78">
      <w:pPr>
        <w:pStyle w:val="Default"/>
        <w:spacing w:line="276" w:lineRule="auto"/>
        <w:ind w:left="360"/>
        <w:jc w:val="center"/>
      </w:pPr>
    </w:p>
    <w:p w:rsidR="00CC0FB3" w:rsidRPr="00B85C54" w:rsidRDefault="00CC0FB3" w:rsidP="00AB4C78">
      <w:pPr>
        <w:pStyle w:val="Default"/>
        <w:spacing w:line="276" w:lineRule="auto"/>
        <w:ind w:left="360"/>
        <w:jc w:val="center"/>
      </w:pPr>
    </w:p>
    <w:p w:rsidR="00CC0FB3" w:rsidRPr="00B85C54" w:rsidRDefault="00CC0FB3" w:rsidP="00AB4C78">
      <w:pPr>
        <w:pStyle w:val="Default"/>
        <w:spacing w:line="276" w:lineRule="auto"/>
        <w:ind w:left="360"/>
        <w:jc w:val="center"/>
      </w:pPr>
    </w:p>
    <w:p w:rsidR="00CC0FB3" w:rsidRPr="00B85C54" w:rsidRDefault="00CC0FB3" w:rsidP="00AB4C78">
      <w:pPr>
        <w:pStyle w:val="Default"/>
        <w:spacing w:line="276" w:lineRule="auto"/>
        <w:ind w:left="360"/>
        <w:jc w:val="center"/>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A839D4" w:rsidRPr="00B85C54" w:rsidRDefault="00A839D4" w:rsidP="0032331B">
      <w:pPr>
        <w:pStyle w:val="Caption"/>
        <w:framePr w:hSpace="180" w:wrap="around" w:vAnchor="text" w:hAnchor="page" w:x="4288" w:y="349"/>
        <w:jc w:val="center"/>
        <w:rPr>
          <w:rFonts w:cs="Times New Roman"/>
          <w:b/>
          <w:i w:val="0"/>
          <w:sz w:val="28"/>
        </w:rPr>
      </w:pPr>
      <w:r w:rsidRPr="00B85C54">
        <w:rPr>
          <w:rFonts w:cs="Times New Roman"/>
          <w:b/>
          <w:i w:val="0"/>
          <w:sz w:val="28"/>
        </w:rPr>
        <w:t xml:space="preserve">Case_user </w:t>
      </w:r>
      <w:r w:rsidR="00363102" w:rsidRPr="00B85C54">
        <w:rPr>
          <w:rFonts w:cs="Times New Roman"/>
          <w:b/>
          <w:i w:val="0"/>
          <w:sz w:val="28"/>
        </w:rPr>
        <w:fldChar w:fldCharType="begin"/>
      </w:r>
      <w:r w:rsidRPr="00B85C54">
        <w:rPr>
          <w:rFonts w:cs="Times New Roman"/>
          <w:b/>
          <w:i w:val="0"/>
          <w:sz w:val="28"/>
        </w:rPr>
        <w:instrText xml:space="preserve"> SEQ Case_user \* ARABIC </w:instrText>
      </w:r>
      <w:r w:rsidR="00363102" w:rsidRPr="00B85C54">
        <w:rPr>
          <w:rFonts w:cs="Times New Roman"/>
          <w:b/>
          <w:i w:val="0"/>
          <w:sz w:val="28"/>
        </w:rPr>
        <w:fldChar w:fldCharType="separate"/>
      </w:r>
      <w:r w:rsidR="004F01C9" w:rsidRPr="00B85C54">
        <w:rPr>
          <w:rFonts w:cs="Times New Roman"/>
          <w:b/>
          <w:i w:val="0"/>
          <w:noProof/>
          <w:sz w:val="28"/>
        </w:rPr>
        <w:t>1</w:t>
      </w:r>
      <w:r w:rsidR="00363102" w:rsidRPr="00B85C54">
        <w:rPr>
          <w:rFonts w:cs="Times New Roman"/>
          <w:b/>
          <w:i w:val="0"/>
          <w:sz w:val="28"/>
        </w:rPr>
        <w:fldChar w:fldCharType="end"/>
      </w: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tbl>
      <w:tblPr>
        <w:tblpPr w:leftFromText="180" w:rightFromText="180" w:vertAnchor="text" w:horzAnchor="page" w:tblpXSpec="center" w:tblpY="38"/>
        <w:tblW w:w="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190"/>
        <w:gridCol w:w="1530"/>
      </w:tblGrid>
      <w:tr w:rsidR="00A839D4" w:rsidRPr="00B85C54" w:rsidTr="002B57CC">
        <w:tc>
          <w:tcPr>
            <w:tcW w:w="1809" w:type="dxa"/>
          </w:tcPr>
          <w:p w:rsidR="00A839D4" w:rsidRPr="00B85C54" w:rsidRDefault="00A839D4" w:rsidP="00A839D4">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case_id</w:t>
            </w:r>
          </w:p>
        </w:tc>
        <w:tc>
          <w:tcPr>
            <w:tcW w:w="1190" w:type="dxa"/>
          </w:tcPr>
          <w:p w:rsidR="00A839D4" w:rsidRPr="00B85C54" w:rsidRDefault="00A839D4" w:rsidP="00A839D4">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integer</w:t>
            </w:r>
          </w:p>
        </w:tc>
        <w:tc>
          <w:tcPr>
            <w:tcW w:w="1530" w:type="dxa"/>
          </w:tcPr>
          <w:p w:rsidR="00A839D4" w:rsidRPr="00B85C54" w:rsidRDefault="00A839D4" w:rsidP="00A839D4">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Primary_key</w:t>
            </w:r>
          </w:p>
        </w:tc>
      </w:tr>
      <w:tr w:rsidR="00A839D4" w:rsidRPr="00B85C54" w:rsidTr="002B57CC">
        <w:tc>
          <w:tcPr>
            <w:tcW w:w="1809" w:type="dxa"/>
          </w:tcPr>
          <w:p w:rsidR="00A839D4" w:rsidRPr="00B85C54" w:rsidRDefault="00A839D4" w:rsidP="00A839D4">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user_id</w:t>
            </w:r>
          </w:p>
        </w:tc>
        <w:tc>
          <w:tcPr>
            <w:tcW w:w="1190" w:type="dxa"/>
          </w:tcPr>
          <w:p w:rsidR="00A839D4" w:rsidRPr="00B85C54" w:rsidRDefault="00A839D4" w:rsidP="00A839D4">
            <w:pPr>
              <w:tabs>
                <w:tab w:val="left" w:pos="993"/>
              </w:tabs>
              <w:jc w:val="center"/>
              <w:rPr>
                <w:rFonts w:ascii="Times New Roman" w:hAnsi="Times New Roman" w:cs="Times New Roman"/>
                <w:sz w:val="24"/>
                <w:szCs w:val="20"/>
                <w:lang w:eastAsia="en-IN"/>
              </w:rPr>
            </w:pPr>
            <w:r w:rsidRPr="00B85C54">
              <w:rPr>
                <w:rFonts w:ascii="Times New Roman" w:hAnsi="Times New Roman" w:cs="Times New Roman"/>
                <w:sz w:val="24"/>
                <w:szCs w:val="20"/>
                <w:lang w:eastAsia="en-IN"/>
              </w:rPr>
              <w:t>Text</w:t>
            </w:r>
          </w:p>
        </w:tc>
        <w:tc>
          <w:tcPr>
            <w:tcW w:w="1530" w:type="dxa"/>
          </w:tcPr>
          <w:p w:rsidR="00A839D4" w:rsidRPr="00B85C54" w:rsidRDefault="00A839D4" w:rsidP="00A839D4">
            <w:pPr>
              <w:tabs>
                <w:tab w:val="left" w:pos="993"/>
              </w:tabs>
              <w:jc w:val="center"/>
              <w:rPr>
                <w:rFonts w:ascii="Times New Roman" w:hAnsi="Times New Roman" w:cs="Times New Roman"/>
                <w:sz w:val="24"/>
                <w:szCs w:val="20"/>
                <w:lang w:eastAsia="en-IN"/>
              </w:rPr>
            </w:pPr>
          </w:p>
        </w:tc>
      </w:tr>
    </w:tbl>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907F90" w:rsidRPr="00B85C54" w:rsidRDefault="00907F90" w:rsidP="00AB4C78">
      <w:pPr>
        <w:pStyle w:val="Default"/>
        <w:spacing w:line="276" w:lineRule="auto"/>
        <w:ind w:left="360"/>
        <w:jc w:val="both"/>
      </w:pPr>
    </w:p>
    <w:p w:rsidR="00907F90" w:rsidRPr="00B85C54" w:rsidRDefault="00907F90" w:rsidP="00AB4C78">
      <w:pPr>
        <w:pStyle w:val="Default"/>
        <w:spacing w:line="276" w:lineRule="auto"/>
        <w:ind w:left="360"/>
        <w:jc w:val="both"/>
      </w:pPr>
    </w:p>
    <w:p w:rsidR="00907F90" w:rsidRPr="00B85C54" w:rsidRDefault="00907F90" w:rsidP="00AB4C78">
      <w:pPr>
        <w:pStyle w:val="Default"/>
        <w:spacing w:line="276" w:lineRule="auto"/>
        <w:ind w:left="360"/>
        <w:jc w:val="both"/>
      </w:pPr>
    </w:p>
    <w:p w:rsidR="00907F90" w:rsidRPr="00B85C54" w:rsidRDefault="00907F90" w:rsidP="00AB4C78">
      <w:pPr>
        <w:pStyle w:val="Default"/>
        <w:spacing w:line="276" w:lineRule="auto"/>
        <w:ind w:left="360"/>
        <w:jc w:val="both"/>
      </w:pPr>
    </w:p>
    <w:p w:rsidR="00556D4A" w:rsidRPr="00B85C54" w:rsidRDefault="00556D4A" w:rsidP="00AB4C78">
      <w:pPr>
        <w:pStyle w:val="Default"/>
        <w:spacing w:line="276" w:lineRule="auto"/>
        <w:ind w:left="360"/>
        <w:jc w:val="both"/>
      </w:pPr>
    </w:p>
    <w:p w:rsidR="00556D4A" w:rsidRPr="00B85C54" w:rsidRDefault="00556D4A" w:rsidP="00AB4C78">
      <w:pPr>
        <w:pStyle w:val="Default"/>
        <w:spacing w:line="276" w:lineRule="auto"/>
        <w:ind w:left="360"/>
        <w:jc w:val="both"/>
      </w:pPr>
    </w:p>
    <w:p w:rsidR="00CC0FB3" w:rsidRPr="00B85C54" w:rsidRDefault="00CC0FB3" w:rsidP="00AB4C78">
      <w:pPr>
        <w:pStyle w:val="Default"/>
        <w:spacing w:line="276" w:lineRule="auto"/>
        <w:ind w:left="360"/>
        <w:jc w:val="both"/>
      </w:pPr>
    </w:p>
    <w:p w:rsidR="00662A6C" w:rsidRPr="00B85C54" w:rsidRDefault="00662A6C" w:rsidP="00AB4C78">
      <w:pPr>
        <w:autoSpaceDE w:val="0"/>
        <w:autoSpaceDN w:val="0"/>
        <w:adjustRightInd w:val="0"/>
        <w:spacing w:after="0"/>
        <w:rPr>
          <w:rFonts w:ascii="Times New Roman" w:hAnsi="Times New Roman" w:cs="Times New Roman"/>
          <w:b/>
          <w:bCs/>
          <w:color w:val="000000"/>
          <w:sz w:val="24"/>
          <w:szCs w:val="23"/>
        </w:rPr>
      </w:pPr>
      <w:r w:rsidRPr="00B85C54">
        <w:rPr>
          <w:rFonts w:ascii="Times New Roman" w:hAnsi="Times New Roman" w:cs="Times New Roman"/>
          <w:color w:val="000000"/>
          <w:sz w:val="24"/>
          <w:szCs w:val="23"/>
        </w:rPr>
        <w:t></w:t>
      </w:r>
      <w:r w:rsidRPr="00B85C54">
        <w:rPr>
          <w:rFonts w:ascii="Times New Roman" w:hAnsi="Times New Roman" w:cs="Times New Roman"/>
          <w:color w:val="000000"/>
          <w:sz w:val="24"/>
          <w:szCs w:val="23"/>
        </w:rPr>
        <w:t></w:t>
      </w:r>
      <w:r w:rsidRPr="00B85C54">
        <w:rPr>
          <w:rFonts w:ascii="Times New Roman" w:hAnsi="Times New Roman" w:cs="Times New Roman"/>
          <w:b/>
          <w:bCs/>
          <w:color w:val="000000"/>
          <w:sz w:val="24"/>
          <w:szCs w:val="23"/>
        </w:rPr>
        <w:t xml:space="preserve">Table structure </w:t>
      </w:r>
    </w:p>
    <w:p w:rsidR="00871385" w:rsidRPr="00B85C54" w:rsidRDefault="00871385" w:rsidP="00AB4C78">
      <w:pPr>
        <w:autoSpaceDE w:val="0"/>
        <w:autoSpaceDN w:val="0"/>
        <w:adjustRightInd w:val="0"/>
        <w:spacing w:after="0"/>
        <w:rPr>
          <w:rFonts w:ascii="Times New Roman" w:hAnsi="Times New Roman" w:cs="Times New Roman"/>
          <w:color w:val="000000"/>
          <w:sz w:val="23"/>
          <w:szCs w:val="23"/>
        </w:rPr>
      </w:pPr>
    </w:p>
    <w:p w:rsidR="00556D4A" w:rsidRPr="00B85C54" w:rsidRDefault="00556D4A" w:rsidP="00AB4C78">
      <w:pPr>
        <w:autoSpaceDE w:val="0"/>
        <w:autoSpaceDN w:val="0"/>
        <w:adjustRightInd w:val="0"/>
        <w:spacing w:after="0"/>
        <w:rPr>
          <w:rFonts w:ascii="Times New Roman" w:hAnsi="Times New Roman" w:cs="Times New Roman"/>
          <w:color w:val="000000"/>
          <w:sz w:val="23"/>
          <w:szCs w:val="23"/>
        </w:rPr>
      </w:pPr>
    </w:p>
    <w:p w:rsidR="00556D4A" w:rsidRPr="00B85C54" w:rsidRDefault="00556D4A" w:rsidP="00AB4C78">
      <w:pPr>
        <w:autoSpaceDE w:val="0"/>
        <w:autoSpaceDN w:val="0"/>
        <w:adjustRightInd w:val="0"/>
        <w:spacing w:after="0"/>
        <w:rPr>
          <w:rFonts w:ascii="Times New Roman" w:hAnsi="Times New Roman" w:cs="Times New Roman"/>
          <w:color w:val="000000"/>
          <w:sz w:val="23"/>
          <w:szCs w:val="23"/>
        </w:rPr>
      </w:pPr>
    </w:p>
    <w:p w:rsidR="00CF76E7" w:rsidRPr="00B85C54" w:rsidRDefault="005D06A8" w:rsidP="00860C3E">
      <w:pPr>
        <w:ind w:left="-851" w:right="-590" w:firstLine="142"/>
        <w:jc w:val="center"/>
        <w:rPr>
          <w:rFonts w:ascii="Times New Roman" w:hAnsi="Times New Roman" w:cs="Times New Roman"/>
          <w:b/>
          <w:color w:val="000000"/>
          <w:sz w:val="24"/>
          <w:szCs w:val="23"/>
        </w:rPr>
      </w:pPr>
      <w:r w:rsidRPr="00B85C54">
        <w:rPr>
          <w:rFonts w:ascii="Times New Roman" w:hAnsi="Times New Roman" w:cs="Times New Roman"/>
          <w:b/>
          <w:noProof/>
          <w:color w:val="000000"/>
          <w:sz w:val="24"/>
          <w:szCs w:val="23"/>
          <w:lang w:val="en-US"/>
        </w:rPr>
        <w:drawing>
          <wp:inline distT="0" distB="0" distL="0" distR="0">
            <wp:extent cx="6400800" cy="2743200"/>
            <wp:effectExtent l="0" t="0" r="0" b="0"/>
            <wp:docPr id="26" name="Picture 26" descr="C:\Users\Anukool Srivastav\Desktop\forms\db pics\db_datastr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ukool Srivastav\Desktop\forms\db pics\db_datastrcture.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5942" cy="2749689"/>
                    </a:xfrm>
                    <a:prstGeom prst="rect">
                      <a:avLst/>
                    </a:prstGeom>
                    <a:noFill/>
                    <a:ln>
                      <a:noFill/>
                    </a:ln>
                  </pic:spPr>
                </pic:pic>
              </a:graphicData>
            </a:graphic>
          </wp:inline>
        </w:drawing>
      </w:r>
    </w:p>
    <w:p w:rsidR="00556D4A" w:rsidRPr="00B85C54" w:rsidRDefault="00556D4A" w:rsidP="00556D4A">
      <w:pPr>
        <w:ind w:left="-851" w:right="-590" w:firstLine="142"/>
        <w:rPr>
          <w:rFonts w:ascii="Times New Roman" w:hAnsi="Times New Roman" w:cs="Times New Roman"/>
          <w:b/>
          <w:color w:val="000000"/>
          <w:sz w:val="24"/>
          <w:szCs w:val="23"/>
        </w:rPr>
      </w:pPr>
    </w:p>
    <w:p w:rsidR="00556D4A" w:rsidRPr="00B85C54" w:rsidRDefault="00556D4A" w:rsidP="00556D4A">
      <w:pPr>
        <w:ind w:left="-851" w:right="-590" w:firstLine="142"/>
        <w:rPr>
          <w:rFonts w:ascii="Times New Roman" w:hAnsi="Times New Roman" w:cs="Times New Roman"/>
          <w:b/>
          <w:color w:val="000000"/>
          <w:sz w:val="24"/>
          <w:szCs w:val="23"/>
        </w:rPr>
      </w:pPr>
    </w:p>
    <w:p w:rsidR="00DC732C" w:rsidRPr="00B85C54" w:rsidRDefault="00DC732C" w:rsidP="00860C3E">
      <w:pPr>
        <w:ind w:left="-851" w:right="-590" w:firstLine="142"/>
        <w:jc w:val="center"/>
        <w:rPr>
          <w:rFonts w:ascii="Times New Roman" w:hAnsi="Times New Roman" w:cs="Times New Roman"/>
          <w:b/>
          <w:color w:val="000000"/>
          <w:sz w:val="24"/>
          <w:szCs w:val="23"/>
        </w:rPr>
      </w:pPr>
    </w:p>
    <w:p w:rsidR="00556D4A" w:rsidRPr="00B85C54" w:rsidRDefault="005D06A8" w:rsidP="00860C3E">
      <w:pPr>
        <w:ind w:left="-851" w:right="-590" w:firstLine="142"/>
        <w:jc w:val="center"/>
        <w:rPr>
          <w:rFonts w:ascii="Times New Roman" w:hAnsi="Times New Roman" w:cs="Times New Roman"/>
          <w:b/>
          <w:color w:val="000000"/>
          <w:sz w:val="24"/>
          <w:szCs w:val="23"/>
        </w:rPr>
      </w:pPr>
      <w:r w:rsidRPr="00B85C54">
        <w:rPr>
          <w:rFonts w:ascii="Times New Roman" w:hAnsi="Times New Roman" w:cs="Times New Roman"/>
          <w:b/>
          <w:noProof/>
          <w:color w:val="000000"/>
          <w:sz w:val="24"/>
          <w:szCs w:val="23"/>
          <w:lang w:val="en-US"/>
        </w:rPr>
        <w:drawing>
          <wp:inline distT="0" distB="0" distL="0" distR="0">
            <wp:extent cx="6400800" cy="2302767"/>
            <wp:effectExtent l="0" t="0" r="0" b="2540"/>
            <wp:docPr id="28" name="Picture 28" descr="C:\Users\Anukool Srivastav\Desktop\forms\db pics\sqlit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ukool Srivastav\Desktop\forms\db pics\sqlite_sequence.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2302767"/>
                    </a:xfrm>
                    <a:prstGeom prst="rect">
                      <a:avLst/>
                    </a:prstGeom>
                    <a:noFill/>
                    <a:ln>
                      <a:noFill/>
                    </a:ln>
                  </pic:spPr>
                </pic:pic>
              </a:graphicData>
            </a:graphic>
          </wp:inline>
        </w:drawing>
      </w:r>
    </w:p>
    <w:p w:rsidR="00556D4A" w:rsidRPr="00B85C54" w:rsidRDefault="00556D4A" w:rsidP="00860C3E">
      <w:pPr>
        <w:ind w:left="-851" w:right="-590" w:firstLine="142"/>
        <w:jc w:val="center"/>
        <w:rPr>
          <w:rFonts w:ascii="Times New Roman" w:hAnsi="Times New Roman" w:cs="Times New Roman"/>
          <w:b/>
          <w:color w:val="000000"/>
          <w:sz w:val="24"/>
          <w:szCs w:val="23"/>
        </w:rPr>
      </w:pPr>
    </w:p>
    <w:p w:rsidR="00556D4A" w:rsidRPr="00B85C54" w:rsidRDefault="00556D4A" w:rsidP="00860C3E">
      <w:pPr>
        <w:ind w:left="-851" w:right="-590" w:firstLine="142"/>
        <w:jc w:val="center"/>
        <w:rPr>
          <w:rFonts w:ascii="Times New Roman" w:hAnsi="Times New Roman" w:cs="Times New Roman"/>
          <w:b/>
          <w:color w:val="000000"/>
          <w:sz w:val="24"/>
          <w:szCs w:val="23"/>
        </w:rPr>
      </w:pPr>
    </w:p>
    <w:p w:rsidR="00115367" w:rsidRPr="00B85C54" w:rsidRDefault="00115367" w:rsidP="00860C3E">
      <w:pPr>
        <w:ind w:left="-851" w:right="-590" w:firstLine="142"/>
        <w:jc w:val="center"/>
        <w:rPr>
          <w:rFonts w:ascii="Times New Roman" w:hAnsi="Times New Roman" w:cs="Times New Roman"/>
          <w:b/>
          <w:color w:val="000000"/>
          <w:sz w:val="24"/>
          <w:szCs w:val="23"/>
        </w:rPr>
      </w:pPr>
    </w:p>
    <w:p w:rsidR="00115367" w:rsidRPr="00B85C54" w:rsidRDefault="00115367" w:rsidP="00860C3E">
      <w:pPr>
        <w:ind w:left="-851" w:right="-590" w:firstLine="142"/>
        <w:jc w:val="center"/>
        <w:rPr>
          <w:rFonts w:ascii="Times New Roman" w:hAnsi="Times New Roman" w:cs="Times New Roman"/>
          <w:b/>
          <w:color w:val="000000"/>
          <w:sz w:val="24"/>
          <w:szCs w:val="23"/>
        </w:rPr>
      </w:pPr>
    </w:p>
    <w:p w:rsidR="00115367" w:rsidRPr="00B85C54" w:rsidRDefault="00115367" w:rsidP="00860C3E">
      <w:pPr>
        <w:ind w:left="-851" w:right="-590" w:firstLine="142"/>
        <w:jc w:val="center"/>
        <w:rPr>
          <w:rFonts w:ascii="Times New Roman" w:hAnsi="Times New Roman" w:cs="Times New Roman"/>
          <w:b/>
          <w:color w:val="000000"/>
          <w:sz w:val="24"/>
          <w:szCs w:val="23"/>
        </w:rPr>
      </w:pPr>
    </w:p>
    <w:p w:rsidR="00115367" w:rsidRPr="00B85C54" w:rsidRDefault="00115367" w:rsidP="00860C3E">
      <w:pPr>
        <w:ind w:left="-851" w:right="-590" w:firstLine="142"/>
        <w:jc w:val="center"/>
        <w:rPr>
          <w:rFonts w:ascii="Times New Roman" w:hAnsi="Times New Roman" w:cs="Times New Roman"/>
          <w:b/>
          <w:color w:val="000000"/>
          <w:sz w:val="24"/>
          <w:szCs w:val="23"/>
        </w:rPr>
      </w:pPr>
    </w:p>
    <w:p w:rsidR="00556D4A" w:rsidRPr="00B85C54" w:rsidRDefault="00556D4A" w:rsidP="00860C3E">
      <w:pPr>
        <w:ind w:left="-851" w:right="-590" w:firstLine="142"/>
        <w:jc w:val="center"/>
        <w:rPr>
          <w:rFonts w:ascii="Times New Roman" w:hAnsi="Times New Roman" w:cs="Times New Roman"/>
          <w:b/>
          <w:color w:val="000000"/>
          <w:sz w:val="24"/>
          <w:szCs w:val="23"/>
        </w:rPr>
      </w:pPr>
    </w:p>
    <w:p w:rsidR="00556D4A" w:rsidRPr="00B85C54" w:rsidRDefault="0077739F" w:rsidP="00556D4A">
      <w:pPr>
        <w:ind w:left="-851" w:right="-590" w:firstLine="142"/>
        <w:jc w:val="both"/>
        <w:rPr>
          <w:rFonts w:ascii="Times New Roman" w:hAnsi="Times New Roman" w:cs="Times New Roman"/>
          <w:b/>
          <w:color w:val="000000"/>
          <w:sz w:val="24"/>
          <w:szCs w:val="23"/>
        </w:rPr>
      </w:pPr>
      <w:r w:rsidRPr="00B85C54">
        <w:rPr>
          <w:rFonts w:ascii="Times New Roman" w:hAnsi="Times New Roman" w:cs="Times New Roman"/>
          <w:b/>
          <w:noProof/>
          <w:color w:val="000000"/>
          <w:sz w:val="24"/>
          <w:szCs w:val="23"/>
          <w:lang w:val="en-US"/>
        </w:rPr>
        <w:drawing>
          <wp:inline distT="0" distB="0" distL="0" distR="0">
            <wp:extent cx="6629400" cy="2514600"/>
            <wp:effectExtent l="0" t="0" r="0" b="0"/>
            <wp:docPr id="30" name="Picture 30" descr="C:\Users\Anukool Srivastav\Desktop\forms\db pics\Use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ukool Srivastav\Desktop\forms\db pics\User_img.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9400" cy="2514600"/>
                    </a:xfrm>
                    <a:prstGeom prst="rect">
                      <a:avLst/>
                    </a:prstGeom>
                    <a:noFill/>
                    <a:ln>
                      <a:noFill/>
                    </a:ln>
                  </pic:spPr>
                </pic:pic>
              </a:graphicData>
            </a:graphic>
          </wp:inline>
        </w:drawing>
      </w:r>
    </w:p>
    <w:p w:rsidR="00556D4A" w:rsidRPr="00B85C54" w:rsidRDefault="00556D4A" w:rsidP="00556D4A">
      <w:pPr>
        <w:ind w:left="-851" w:right="-590" w:firstLine="142"/>
        <w:jc w:val="both"/>
        <w:rPr>
          <w:rFonts w:ascii="Times New Roman" w:hAnsi="Times New Roman" w:cs="Times New Roman"/>
          <w:b/>
          <w:color w:val="000000"/>
          <w:sz w:val="24"/>
          <w:szCs w:val="23"/>
        </w:rPr>
      </w:pPr>
    </w:p>
    <w:p w:rsidR="00556D4A" w:rsidRPr="00B85C54" w:rsidRDefault="00556D4A" w:rsidP="00556D4A">
      <w:pPr>
        <w:ind w:left="-851" w:right="-590" w:firstLine="142"/>
        <w:jc w:val="both"/>
        <w:rPr>
          <w:rFonts w:ascii="Times New Roman" w:hAnsi="Times New Roman" w:cs="Times New Roman"/>
          <w:b/>
          <w:color w:val="000000"/>
          <w:sz w:val="24"/>
          <w:szCs w:val="23"/>
        </w:rPr>
      </w:pPr>
    </w:p>
    <w:p w:rsidR="00556D4A" w:rsidRPr="00B85C54" w:rsidRDefault="00556D4A" w:rsidP="00556D4A">
      <w:pPr>
        <w:ind w:left="-851" w:right="-590" w:firstLine="142"/>
        <w:jc w:val="both"/>
        <w:rPr>
          <w:rFonts w:ascii="Times New Roman" w:hAnsi="Times New Roman" w:cs="Times New Roman"/>
          <w:b/>
          <w:color w:val="000000"/>
          <w:sz w:val="24"/>
          <w:szCs w:val="23"/>
        </w:rPr>
      </w:pPr>
    </w:p>
    <w:p w:rsidR="00556D4A" w:rsidRPr="00B85C54" w:rsidRDefault="0077739F" w:rsidP="00556D4A">
      <w:pPr>
        <w:ind w:left="-851" w:right="-590" w:firstLine="142"/>
        <w:jc w:val="both"/>
        <w:rPr>
          <w:rFonts w:ascii="Times New Roman" w:hAnsi="Times New Roman" w:cs="Times New Roman"/>
          <w:b/>
          <w:color w:val="000000"/>
          <w:sz w:val="24"/>
          <w:szCs w:val="23"/>
        </w:rPr>
      </w:pPr>
      <w:r w:rsidRPr="00B85C54">
        <w:rPr>
          <w:rFonts w:ascii="Times New Roman" w:hAnsi="Times New Roman" w:cs="Times New Roman"/>
          <w:b/>
          <w:noProof/>
          <w:color w:val="000000"/>
          <w:sz w:val="24"/>
          <w:szCs w:val="23"/>
          <w:lang w:val="en-US"/>
        </w:rPr>
        <w:drawing>
          <wp:inline distT="0" distB="0" distL="0" distR="0">
            <wp:extent cx="5759304" cy="2487043"/>
            <wp:effectExtent l="0" t="0" r="0" b="8890"/>
            <wp:docPr id="29" name="Picture 29" descr="C:\Users\Anukool Srivastav\Desktop\forms\db pic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ukool Srivastav\Desktop\forms\db pics\User.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2100" cy="2492569"/>
                    </a:xfrm>
                    <a:prstGeom prst="rect">
                      <a:avLst/>
                    </a:prstGeom>
                    <a:noFill/>
                    <a:ln>
                      <a:noFill/>
                    </a:ln>
                  </pic:spPr>
                </pic:pic>
              </a:graphicData>
            </a:graphic>
          </wp:inline>
        </w:drawing>
      </w:r>
    </w:p>
    <w:p w:rsidR="00556D4A" w:rsidRPr="00B85C54" w:rsidRDefault="00556D4A" w:rsidP="00556D4A">
      <w:pPr>
        <w:ind w:left="-851" w:right="-590" w:firstLine="142"/>
        <w:jc w:val="both"/>
        <w:rPr>
          <w:rFonts w:ascii="Times New Roman" w:hAnsi="Times New Roman" w:cs="Times New Roman"/>
          <w:b/>
          <w:color w:val="000000"/>
          <w:sz w:val="24"/>
          <w:szCs w:val="23"/>
        </w:rPr>
      </w:pPr>
    </w:p>
    <w:p w:rsidR="00556D4A" w:rsidRPr="00B85C54" w:rsidRDefault="00556D4A" w:rsidP="00556D4A">
      <w:pPr>
        <w:ind w:left="-851" w:right="-590" w:firstLine="142"/>
        <w:jc w:val="both"/>
        <w:rPr>
          <w:rFonts w:ascii="Times New Roman" w:hAnsi="Times New Roman" w:cs="Times New Roman"/>
          <w:b/>
          <w:color w:val="000000"/>
          <w:sz w:val="24"/>
          <w:szCs w:val="23"/>
        </w:rPr>
      </w:pPr>
    </w:p>
    <w:p w:rsidR="00115367" w:rsidRPr="00B85C54" w:rsidRDefault="00115367" w:rsidP="00556D4A">
      <w:pPr>
        <w:ind w:left="-851" w:right="-590" w:firstLine="142"/>
        <w:jc w:val="both"/>
        <w:rPr>
          <w:rFonts w:ascii="Times New Roman" w:hAnsi="Times New Roman" w:cs="Times New Roman"/>
          <w:b/>
          <w:color w:val="000000"/>
          <w:sz w:val="24"/>
          <w:szCs w:val="23"/>
        </w:rPr>
      </w:pPr>
    </w:p>
    <w:p w:rsidR="00115367" w:rsidRPr="00B85C54" w:rsidRDefault="00115367" w:rsidP="00556D4A">
      <w:pPr>
        <w:ind w:left="-851" w:right="-590" w:firstLine="142"/>
        <w:jc w:val="both"/>
        <w:rPr>
          <w:rFonts w:ascii="Times New Roman" w:hAnsi="Times New Roman" w:cs="Times New Roman"/>
          <w:b/>
          <w:color w:val="000000"/>
          <w:sz w:val="24"/>
          <w:szCs w:val="23"/>
        </w:rPr>
      </w:pPr>
    </w:p>
    <w:p w:rsidR="00115367" w:rsidRPr="00B85C54" w:rsidRDefault="00115367" w:rsidP="00556D4A">
      <w:pPr>
        <w:ind w:left="-851" w:right="-590" w:firstLine="142"/>
        <w:jc w:val="both"/>
        <w:rPr>
          <w:rFonts w:ascii="Times New Roman" w:hAnsi="Times New Roman" w:cs="Times New Roman"/>
          <w:b/>
          <w:color w:val="000000"/>
          <w:sz w:val="24"/>
          <w:szCs w:val="23"/>
        </w:rPr>
      </w:pPr>
    </w:p>
    <w:p w:rsidR="00115367" w:rsidRPr="00B85C54" w:rsidRDefault="00115367" w:rsidP="00556D4A">
      <w:pPr>
        <w:ind w:left="-851" w:right="-590" w:firstLine="142"/>
        <w:jc w:val="both"/>
        <w:rPr>
          <w:rFonts w:ascii="Times New Roman" w:hAnsi="Times New Roman" w:cs="Times New Roman"/>
          <w:b/>
          <w:color w:val="000000"/>
          <w:sz w:val="24"/>
          <w:szCs w:val="23"/>
        </w:rPr>
      </w:pPr>
    </w:p>
    <w:p w:rsidR="001959F2" w:rsidRPr="00B85C54" w:rsidRDefault="0077739F" w:rsidP="00556D4A">
      <w:pPr>
        <w:ind w:left="-851" w:right="-590" w:firstLine="142"/>
        <w:rPr>
          <w:rFonts w:ascii="Times New Roman" w:hAnsi="Times New Roman" w:cs="Times New Roman"/>
          <w:b/>
          <w:color w:val="000000"/>
          <w:sz w:val="24"/>
          <w:szCs w:val="23"/>
        </w:rPr>
      </w:pPr>
      <w:r w:rsidRPr="00B85C54">
        <w:rPr>
          <w:rFonts w:ascii="Times New Roman" w:hAnsi="Times New Roman" w:cs="Times New Roman"/>
          <w:b/>
          <w:noProof/>
          <w:color w:val="000000"/>
          <w:sz w:val="24"/>
          <w:szCs w:val="23"/>
          <w:lang w:val="en-US"/>
        </w:rPr>
        <w:lastRenderedPageBreak/>
        <w:drawing>
          <wp:inline distT="0" distB="0" distL="0" distR="0">
            <wp:extent cx="6684579" cy="2565018"/>
            <wp:effectExtent l="0" t="0" r="2540" b="6985"/>
            <wp:docPr id="27" name="Picture 27" descr="C:\Users\Anukool Srivastav\Desktop\forms\db pics\Evid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ukool Srivastav\Desktop\forms\db pics\Evidences.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25993" cy="2580909"/>
                    </a:xfrm>
                    <a:prstGeom prst="rect">
                      <a:avLst/>
                    </a:prstGeom>
                    <a:noFill/>
                    <a:ln>
                      <a:noFill/>
                    </a:ln>
                  </pic:spPr>
                </pic:pic>
              </a:graphicData>
            </a:graphic>
          </wp:inline>
        </w:drawing>
      </w:r>
    </w:p>
    <w:p w:rsidR="00556D4A" w:rsidRPr="00B85C54" w:rsidRDefault="00556D4A" w:rsidP="00556D4A">
      <w:pPr>
        <w:ind w:left="-851" w:right="-590" w:firstLine="142"/>
        <w:rPr>
          <w:rFonts w:ascii="Times New Roman" w:hAnsi="Times New Roman" w:cs="Times New Roman"/>
          <w:b/>
          <w:color w:val="000000"/>
          <w:sz w:val="24"/>
          <w:szCs w:val="23"/>
        </w:rPr>
      </w:pPr>
    </w:p>
    <w:p w:rsidR="001959F2" w:rsidRPr="00B85C54" w:rsidRDefault="001959F2" w:rsidP="00860C3E">
      <w:pPr>
        <w:ind w:left="-851" w:right="-590" w:firstLine="142"/>
        <w:jc w:val="center"/>
        <w:rPr>
          <w:rFonts w:ascii="Times New Roman" w:hAnsi="Times New Roman" w:cs="Times New Roman"/>
          <w:b/>
          <w:color w:val="000000"/>
          <w:sz w:val="24"/>
          <w:szCs w:val="23"/>
        </w:rPr>
      </w:pPr>
    </w:p>
    <w:p w:rsidR="00115367" w:rsidRPr="00B85C54" w:rsidRDefault="00115367" w:rsidP="00556D4A">
      <w:pPr>
        <w:ind w:left="-851" w:right="-590" w:firstLine="142"/>
        <w:jc w:val="center"/>
        <w:rPr>
          <w:rFonts w:ascii="Times New Roman" w:hAnsi="Times New Roman" w:cs="Times New Roman"/>
          <w:b/>
          <w:color w:val="000000"/>
          <w:sz w:val="24"/>
          <w:szCs w:val="23"/>
        </w:rPr>
      </w:pPr>
    </w:p>
    <w:p w:rsidR="00115367" w:rsidRPr="00B85C54" w:rsidRDefault="00115367" w:rsidP="00115367">
      <w:pPr>
        <w:rPr>
          <w:rFonts w:ascii="Times New Roman" w:hAnsi="Times New Roman" w:cs="Times New Roman"/>
          <w:sz w:val="24"/>
          <w:szCs w:val="23"/>
        </w:rPr>
      </w:pPr>
    </w:p>
    <w:p w:rsidR="00115367" w:rsidRPr="00B85C54" w:rsidRDefault="002955C3" w:rsidP="00115367">
      <w:pPr>
        <w:rPr>
          <w:rFonts w:ascii="Times New Roman" w:hAnsi="Times New Roman" w:cs="Times New Roman"/>
          <w:sz w:val="24"/>
          <w:szCs w:val="23"/>
        </w:rPr>
      </w:pPr>
      <w:r w:rsidRPr="00B85C54">
        <w:rPr>
          <w:rFonts w:ascii="Times New Roman" w:hAnsi="Times New Roman" w:cs="Times New Roman"/>
          <w:noProof/>
          <w:sz w:val="24"/>
          <w:szCs w:val="23"/>
          <w:lang w:val="en-US"/>
        </w:rPr>
        <w:drawing>
          <wp:anchor distT="0" distB="0" distL="114300" distR="114300" simplePos="0" relativeHeight="251668480" behindDoc="0" locked="0" layoutInCell="1" allowOverlap="1">
            <wp:simplePos x="0" y="0"/>
            <wp:positionH relativeFrom="margin">
              <wp:posOffset>-531495</wp:posOffset>
            </wp:positionH>
            <wp:positionV relativeFrom="margin">
              <wp:posOffset>4196080</wp:posOffset>
            </wp:positionV>
            <wp:extent cx="6762750" cy="2948940"/>
            <wp:effectExtent l="0" t="0" r="0" b="3810"/>
            <wp:wrapSquare wrapText="bothSides"/>
            <wp:docPr id="24" name="Picture 24" descr="C:\Users\Anukool Srivastav\Desktop\forms\db pics\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ukool Srivastav\Desktop\forms\db pics\Cases.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0" cy="2948940"/>
                    </a:xfrm>
                    <a:prstGeom prst="rect">
                      <a:avLst/>
                    </a:prstGeom>
                    <a:noFill/>
                    <a:ln>
                      <a:noFill/>
                    </a:ln>
                  </pic:spPr>
                </pic:pic>
              </a:graphicData>
            </a:graphic>
          </wp:anchor>
        </w:drawing>
      </w:r>
    </w:p>
    <w:p w:rsidR="00115367" w:rsidRPr="00B85C54" w:rsidRDefault="00115367" w:rsidP="00115367">
      <w:pPr>
        <w:rPr>
          <w:rFonts w:ascii="Times New Roman" w:hAnsi="Times New Roman" w:cs="Times New Roman"/>
          <w:sz w:val="24"/>
          <w:szCs w:val="23"/>
        </w:rPr>
      </w:pPr>
    </w:p>
    <w:p w:rsidR="00115367" w:rsidRPr="00B85C54" w:rsidRDefault="00115367" w:rsidP="00115367">
      <w:pPr>
        <w:rPr>
          <w:rFonts w:ascii="Times New Roman" w:hAnsi="Times New Roman" w:cs="Times New Roman"/>
          <w:sz w:val="24"/>
          <w:szCs w:val="23"/>
        </w:rPr>
      </w:pPr>
    </w:p>
    <w:p w:rsidR="00907F90" w:rsidRPr="00B85C54" w:rsidRDefault="00907F90" w:rsidP="00115367">
      <w:pPr>
        <w:rPr>
          <w:rFonts w:ascii="Times New Roman" w:hAnsi="Times New Roman" w:cs="Times New Roman"/>
          <w:sz w:val="24"/>
          <w:szCs w:val="23"/>
        </w:rPr>
      </w:pPr>
    </w:p>
    <w:p w:rsidR="00907F90" w:rsidRPr="00B85C54" w:rsidRDefault="00907F90" w:rsidP="00115367">
      <w:pPr>
        <w:rPr>
          <w:rFonts w:ascii="Times New Roman" w:hAnsi="Times New Roman" w:cs="Times New Roman"/>
          <w:sz w:val="24"/>
          <w:szCs w:val="23"/>
        </w:rPr>
      </w:pPr>
    </w:p>
    <w:p w:rsidR="00115367" w:rsidRPr="00B85C54" w:rsidRDefault="00115367" w:rsidP="00115367">
      <w:pPr>
        <w:rPr>
          <w:rFonts w:ascii="Times New Roman" w:hAnsi="Times New Roman" w:cs="Times New Roman"/>
          <w:sz w:val="24"/>
          <w:szCs w:val="23"/>
        </w:rPr>
      </w:pPr>
    </w:p>
    <w:p w:rsidR="00907F90" w:rsidRPr="00B85C54" w:rsidRDefault="00907F90" w:rsidP="00115367">
      <w:pPr>
        <w:rPr>
          <w:rFonts w:ascii="Times New Roman" w:hAnsi="Times New Roman" w:cs="Times New Roman"/>
          <w:sz w:val="24"/>
          <w:szCs w:val="23"/>
        </w:rPr>
      </w:pPr>
    </w:p>
    <w:p w:rsidR="00F61AC9" w:rsidRPr="00B85C54" w:rsidRDefault="00F61AC9" w:rsidP="00115367">
      <w:pPr>
        <w:pStyle w:val="ListParagraph"/>
        <w:numPr>
          <w:ilvl w:val="0"/>
          <w:numId w:val="1"/>
        </w:numPr>
        <w:tabs>
          <w:tab w:val="left" w:pos="8392"/>
        </w:tabs>
        <w:rPr>
          <w:rFonts w:ascii="Times New Roman" w:hAnsi="Times New Roman" w:cs="Times New Roman"/>
          <w:b/>
          <w:bCs/>
          <w:color w:val="000000"/>
          <w:sz w:val="28"/>
          <w:szCs w:val="28"/>
        </w:rPr>
      </w:pPr>
      <w:r w:rsidRPr="00B85C54">
        <w:rPr>
          <w:rFonts w:ascii="Times New Roman" w:hAnsi="Times New Roman" w:cs="Times New Roman"/>
          <w:b/>
          <w:bCs/>
          <w:color w:val="000000"/>
          <w:sz w:val="28"/>
          <w:szCs w:val="28"/>
        </w:rPr>
        <w:t xml:space="preserve">TESTING </w:t>
      </w:r>
    </w:p>
    <w:p w:rsidR="00F61AC9" w:rsidRPr="00B85C54" w:rsidRDefault="00B72514" w:rsidP="00AB4C78">
      <w:pPr>
        <w:tabs>
          <w:tab w:val="left" w:pos="2113"/>
        </w:tabs>
        <w:autoSpaceDE w:val="0"/>
        <w:autoSpaceDN w:val="0"/>
        <w:adjustRightInd w:val="0"/>
        <w:spacing w:after="0"/>
        <w:ind w:left="360"/>
        <w:rPr>
          <w:rFonts w:ascii="Times New Roman" w:hAnsi="Times New Roman" w:cs="Times New Roman"/>
          <w:color w:val="000000"/>
          <w:sz w:val="28"/>
          <w:szCs w:val="28"/>
        </w:rPr>
      </w:pPr>
      <w:r w:rsidRPr="00B85C54">
        <w:rPr>
          <w:rFonts w:ascii="Times New Roman" w:hAnsi="Times New Roman" w:cs="Times New Roman"/>
          <w:color w:val="000000"/>
          <w:sz w:val="28"/>
          <w:szCs w:val="28"/>
        </w:rPr>
        <w:tab/>
      </w:r>
    </w:p>
    <w:p w:rsidR="00B72514" w:rsidRPr="00B85C54" w:rsidRDefault="00B72514" w:rsidP="00AB4C78">
      <w:p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Software testing is an investigation conducted to provide information about the quality of the product or service under test. Software testing can also provide an objective, independent view of the software to allow the business to appreciate and understand the risks at the software implementation. Software testing is any activity aimed at evaluating an attribute or capability of a program or system and determining that it meets its required results. Software Testing is the process of executing a program or system with the intent of finding errors. Software testing can also be stated as the process of validating and Adding that a software program/application/product</w:t>
      </w:r>
      <w:r w:rsidR="00F46CC3" w:rsidRPr="00B85C54">
        <w:rPr>
          <w:rFonts w:ascii="Times New Roman" w:hAnsi="Times New Roman" w:cs="Times New Roman"/>
          <w:color w:val="000000"/>
          <w:sz w:val="24"/>
          <w:szCs w:val="28"/>
        </w:rPr>
        <w:t>.</w:t>
      </w:r>
    </w:p>
    <w:p w:rsidR="00F46CC3" w:rsidRPr="00B85C54" w:rsidRDefault="00F46CC3" w:rsidP="00AB4C78">
      <w:pPr>
        <w:tabs>
          <w:tab w:val="left" w:pos="2113"/>
        </w:tabs>
        <w:autoSpaceDE w:val="0"/>
        <w:autoSpaceDN w:val="0"/>
        <w:adjustRightInd w:val="0"/>
        <w:spacing w:after="0"/>
        <w:jc w:val="both"/>
        <w:rPr>
          <w:rFonts w:ascii="Times New Roman" w:hAnsi="Times New Roman" w:cs="Times New Roman"/>
          <w:b/>
          <w:color w:val="000000"/>
          <w:sz w:val="24"/>
          <w:szCs w:val="28"/>
        </w:rPr>
      </w:pPr>
      <w:r w:rsidRPr="00B85C54">
        <w:rPr>
          <w:rFonts w:ascii="Times New Roman" w:hAnsi="Times New Roman" w:cs="Times New Roman"/>
          <w:b/>
          <w:color w:val="000000"/>
          <w:sz w:val="24"/>
          <w:szCs w:val="28"/>
        </w:rPr>
        <w:t>Testing Objectives:</w:t>
      </w:r>
    </w:p>
    <w:p w:rsidR="00F46CC3" w:rsidRPr="00B85C54" w:rsidRDefault="00F46CC3" w:rsidP="00AB4C78">
      <w:p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The main objectives of testing is to uncoCase a host of errors, systematically and with minimum effort ant time, starting formally, we can say,</w:t>
      </w:r>
    </w:p>
    <w:p w:rsidR="00F46CC3" w:rsidRPr="00B85C54"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Testing is the process of executing a program with the intent of finding errors.</w:t>
      </w:r>
    </w:p>
    <w:p w:rsidR="00F46CC3" w:rsidRPr="00B85C54"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A successful test is one that uncoCases an as yet of finding errors.</w:t>
      </w:r>
    </w:p>
    <w:p w:rsidR="00F46CC3" w:rsidRPr="00B85C54"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A good test case is one that has a high probability of finding errors, if it exits.</w:t>
      </w:r>
    </w:p>
    <w:p w:rsidR="00F46CC3" w:rsidRPr="00B85C54"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The tests are independent to detect possible errors.</w:t>
      </w:r>
    </w:p>
    <w:p w:rsidR="00F46CC3" w:rsidRPr="00B85C54" w:rsidRDefault="00F46CC3" w:rsidP="00AB4C78">
      <w:pPr>
        <w:pStyle w:val="ListParagraph"/>
        <w:numPr>
          <w:ilvl w:val="0"/>
          <w:numId w:val="13"/>
        </w:numPr>
        <w:tabs>
          <w:tab w:val="left" w:pos="2113"/>
        </w:tabs>
        <w:autoSpaceDE w:val="0"/>
        <w:autoSpaceDN w:val="0"/>
        <w:adjustRightInd w:val="0"/>
        <w:spacing w:after="0"/>
        <w:jc w:val="both"/>
        <w:rPr>
          <w:rFonts w:ascii="Times New Roman" w:hAnsi="Times New Roman" w:cs="Times New Roman"/>
          <w:color w:val="000000"/>
          <w:sz w:val="24"/>
          <w:szCs w:val="28"/>
        </w:rPr>
      </w:pPr>
      <w:r w:rsidRPr="00B85C54">
        <w:rPr>
          <w:rFonts w:ascii="Times New Roman" w:hAnsi="Times New Roman" w:cs="Times New Roman"/>
          <w:color w:val="000000"/>
          <w:sz w:val="24"/>
          <w:szCs w:val="28"/>
        </w:rPr>
        <w:t>The software more or less confirms to the quality and reliable standards.</w:t>
      </w:r>
    </w:p>
    <w:p w:rsidR="00F46CC3" w:rsidRPr="00B85C54" w:rsidRDefault="00F46CC3" w:rsidP="00AB4C78">
      <w:pPr>
        <w:tabs>
          <w:tab w:val="left" w:pos="2113"/>
        </w:tabs>
        <w:autoSpaceDE w:val="0"/>
        <w:autoSpaceDN w:val="0"/>
        <w:adjustRightInd w:val="0"/>
        <w:spacing w:after="0"/>
        <w:jc w:val="both"/>
        <w:rPr>
          <w:rFonts w:ascii="Times New Roman" w:hAnsi="Times New Roman" w:cs="Times New Roman"/>
          <w:color w:val="000000"/>
          <w:sz w:val="24"/>
          <w:szCs w:val="28"/>
        </w:rPr>
      </w:pPr>
    </w:p>
    <w:p w:rsidR="00F61AC9" w:rsidRPr="00B85C54" w:rsidRDefault="00F61AC9"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Functional Testing </w:t>
      </w:r>
    </w:p>
    <w:p w:rsidR="00F61AC9" w:rsidRPr="00B85C54" w:rsidRDefault="00F61AC9" w:rsidP="00AB4C78">
      <w:pPr>
        <w:autoSpaceDE w:val="0"/>
        <w:autoSpaceDN w:val="0"/>
        <w:adjustRightInd w:val="0"/>
        <w:spacing w:after="0"/>
        <w:jc w:val="both"/>
        <w:rPr>
          <w:rFonts w:ascii="Times New Roman" w:hAnsi="Times New Roman" w:cs="Times New Roman"/>
          <w:color w:val="000000"/>
          <w:sz w:val="24"/>
          <w:szCs w:val="23"/>
        </w:rPr>
      </w:pPr>
    </w:p>
    <w:p w:rsidR="00F61AC9" w:rsidRPr="00B85C54" w:rsidRDefault="00F61AC9"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Functional Testing </w:t>
      </w:r>
      <w:r w:rsidRPr="00B85C54">
        <w:rPr>
          <w:rFonts w:ascii="Times New Roman" w:hAnsi="Times New Roman" w:cs="Times New Roman"/>
          <w:color w:val="000000"/>
          <w:sz w:val="24"/>
          <w:szCs w:val="23"/>
        </w:rPr>
        <w:t xml:space="preserve">also called behavioural testing focuses on the functional requirements of the software. That is, it enables the software engineer to derived sets of input conditions that will fully exercise all functional requirements for a program. </w:t>
      </w:r>
    </w:p>
    <w:p w:rsidR="00F61AC9" w:rsidRPr="00B85C54" w:rsidRDefault="00F61AC9"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Black Box Testing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It attempts to find errors in the following categories: </w:t>
      </w:r>
    </w:p>
    <w:p w:rsidR="00F61AC9" w:rsidRPr="00B85C54" w:rsidRDefault="00F61AC9" w:rsidP="00AB4C78">
      <w:pPr>
        <w:autoSpaceDE w:val="0"/>
        <w:autoSpaceDN w:val="0"/>
        <w:adjustRightInd w:val="0"/>
        <w:spacing w:after="148"/>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Incorrect or missing functions </w:t>
      </w:r>
    </w:p>
    <w:p w:rsidR="001454B8" w:rsidRPr="00B85C54" w:rsidRDefault="00F61AC9" w:rsidP="00AB4C78">
      <w:pPr>
        <w:pStyle w:val="ListParagraph"/>
        <w:numPr>
          <w:ilvl w:val="0"/>
          <w:numId w:val="15"/>
        </w:numPr>
        <w:autoSpaceDE w:val="0"/>
        <w:autoSpaceDN w:val="0"/>
        <w:adjustRightInd w:val="0"/>
        <w:spacing w:after="148"/>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Interface errors </w:t>
      </w:r>
    </w:p>
    <w:p w:rsidR="001454B8" w:rsidRPr="00B85C54" w:rsidRDefault="00F61AC9" w:rsidP="00AB4C78">
      <w:pPr>
        <w:pStyle w:val="ListParagraph"/>
        <w:numPr>
          <w:ilvl w:val="0"/>
          <w:numId w:val="15"/>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Errors in data structures or external data base access </w:t>
      </w:r>
    </w:p>
    <w:p w:rsidR="00F61AC9" w:rsidRPr="00B85C54" w:rsidRDefault="001454B8" w:rsidP="00AB4C78">
      <w:pPr>
        <w:pStyle w:val="ListParagraph"/>
        <w:numPr>
          <w:ilvl w:val="0"/>
          <w:numId w:val="15"/>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Behaviour</w:t>
      </w:r>
      <w:r w:rsidR="00F61AC9" w:rsidRPr="00B85C54">
        <w:rPr>
          <w:rFonts w:ascii="Times New Roman" w:hAnsi="Times New Roman" w:cs="Times New Roman"/>
          <w:color w:val="000000"/>
          <w:sz w:val="24"/>
          <w:szCs w:val="23"/>
        </w:rPr>
        <w:t xml:space="preserve"> or performance errors </w:t>
      </w:r>
    </w:p>
    <w:p w:rsidR="001454B8" w:rsidRPr="00B85C54" w:rsidRDefault="001454B8" w:rsidP="00AB4C78">
      <w:pPr>
        <w:autoSpaceDE w:val="0"/>
        <w:autoSpaceDN w:val="0"/>
        <w:adjustRightInd w:val="0"/>
        <w:spacing w:after="0"/>
        <w:jc w:val="both"/>
        <w:rPr>
          <w:rFonts w:ascii="Times New Roman" w:hAnsi="Times New Roman" w:cs="Times New Roman"/>
          <w:color w:val="000000"/>
          <w:sz w:val="24"/>
          <w:szCs w:val="23"/>
        </w:rPr>
      </w:pPr>
    </w:p>
    <w:p w:rsidR="00F61AC9" w:rsidRPr="00B85C54" w:rsidRDefault="00F61AC9"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Structural Testing </w:t>
      </w:r>
    </w:p>
    <w:p w:rsidR="00F61AC9" w:rsidRPr="00B85C54" w:rsidRDefault="00F61AC9" w:rsidP="00AB4C78">
      <w:pPr>
        <w:autoSpaceDE w:val="0"/>
        <w:autoSpaceDN w:val="0"/>
        <w:adjustRightInd w:val="0"/>
        <w:spacing w:after="0"/>
        <w:jc w:val="both"/>
        <w:rPr>
          <w:rFonts w:ascii="Times New Roman" w:hAnsi="Times New Roman" w:cs="Times New Roman"/>
          <w:color w:val="000000"/>
          <w:sz w:val="24"/>
          <w:szCs w:val="23"/>
        </w:rPr>
      </w:pPr>
    </w:p>
    <w:p w:rsidR="00F61AC9" w:rsidRPr="00B85C54" w:rsidRDefault="00F61AC9"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Structural Testing, </w:t>
      </w:r>
      <w:r w:rsidRPr="00B85C54">
        <w:rPr>
          <w:rFonts w:ascii="Times New Roman" w:hAnsi="Times New Roman" w:cs="Times New Roman"/>
          <w:color w:val="000000"/>
          <w:sz w:val="24"/>
          <w:szCs w:val="23"/>
        </w:rPr>
        <w:t xml:space="preserve">also called glass-box testing, is a test case design philosophy that uses the control structure described as part of component level design to derive test cases. Structural testing strategy deals with the internal logic and structure of the code. This testing is also called as glass, structural, open box or clears box testing. In order to implement white box testing, the tester has to deal with the code and hence is needed to possess knowledge of coding and logic i.e. internal working of the code. White box test also needs the tester to look into the code and </w:t>
      </w:r>
      <w:r w:rsidRPr="00B85C54">
        <w:rPr>
          <w:rFonts w:ascii="Times New Roman" w:hAnsi="Times New Roman" w:cs="Times New Roman"/>
          <w:color w:val="000000"/>
          <w:sz w:val="24"/>
          <w:szCs w:val="23"/>
        </w:rPr>
        <w:lastRenderedPageBreak/>
        <w:t xml:space="preserve">find out which unit/statement/chunk of the codes malfunctioning. Using white-box testing methods, one can derive test cases that: </w:t>
      </w:r>
    </w:p>
    <w:p w:rsidR="001454B8" w:rsidRPr="00B85C54" w:rsidRDefault="00F61AC9" w:rsidP="00AB4C78">
      <w:pPr>
        <w:pStyle w:val="ListParagraph"/>
        <w:numPr>
          <w:ilvl w:val="0"/>
          <w:numId w:val="16"/>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Guarantee that all independent paths within a module have been exercised at least once</w:t>
      </w:r>
    </w:p>
    <w:p w:rsidR="00F61AC9" w:rsidRPr="00B85C54" w:rsidRDefault="001454B8" w:rsidP="00AB4C78">
      <w:pPr>
        <w:pStyle w:val="ListParagraph"/>
        <w:numPr>
          <w:ilvl w:val="0"/>
          <w:numId w:val="16"/>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E</w:t>
      </w:r>
      <w:r w:rsidR="00F61AC9" w:rsidRPr="00B85C54">
        <w:rPr>
          <w:rFonts w:ascii="Times New Roman" w:hAnsi="Times New Roman" w:cs="Times New Roman"/>
          <w:color w:val="000000"/>
          <w:sz w:val="24"/>
          <w:szCs w:val="23"/>
        </w:rPr>
        <w:t xml:space="preserve">xercise all logical decisions on their true and false sides </w:t>
      </w:r>
    </w:p>
    <w:p w:rsidR="001454B8" w:rsidRPr="00B85C54" w:rsidRDefault="001454B8" w:rsidP="00AB4C78">
      <w:pPr>
        <w:autoSpaceDE w:val="0"/>
        <w:autoSpaceDN w:val="0"/>
        <w:adjustRightInd w:val="0"/>
        <w:spacing w:after="0"/>
        <w:rPr>
          <w:rFonts w:ascii="Times New Roman" w:hAnsi="Times New Roman" w:cs="Times New Roman"/>
          <w:color w:val="000000"/>
          <w:sz w:val="24"/>
          <w:szCs w:val="24"/>
        </w:rPr>
      </w:pPr>
    </w:p>
    <w:p w:rsidR="00DC56C7" w:rsidRPr="00B85C54" w:rsidRDefault="00DC56C7" w:rsidP="00AB4C78">
      <w:pPr>
        <w:autoSpaceDE w:val="0"/>
        <w:autoSpaceDN w:val="0"/>
        <w:adjustRightInd w:val="0"/>
        <w:spacing w:after="0"/>
        <w:rPr>
          <w:rFonts w:ascii="Times New Roman" w:hAnsi="Times New Roman" w:cs="Times New Roman"/>
          <w:color w:val="000000"/>
          <w:sz w:val="24"/>
          <w:szCs w:val="24"/>
        </w:rPr>
      </w:pPr>
    </w:p>
    <w:p w:rsidR="001454B8" w:rsidRPr="00B85C54" w:rsidRDefault="001454B8"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8"/>
          <w:szCs w:val="23"/>
        </w:rPr>
      </w:pPr>
      <w:r w:rsidRPr="00B85C54">
        <w:rPr>
          <w:rFonts w:ascii="Times New Roman" w:hAnsi="Times New Roman" w:cs="Times New Roman"/>
          <w:b/>
          <w:bCs/>
          <w:color w:val="000000"/>
          <w:sz w:val="28"/>
          <w:szCs w:val="23"/>
        </w:rPr>
        <w:t xml:space="preserve">Unit Testing </w:t>
      </w:r>
    </w:p>
    <w:p w:rsidR="0021546C" w:rsidRPr="00B85C54" w:rsidRDefault="0021546C" w:rsidP="00AB4C78">
      <w:pPr>
        <w:autoSpaceDE w:val="0"/>
        <w:autoSpaceDN w:val="0"/>
        <w:adjustRightInd w:val="0"/>
        <w:spacing w:after="0"/>
        <w:ind w:left="360"/>
        <w:jc w:val="both"/>
        <w:rPr>
          <w:rFonts w:ascii="Times New Roman" w:hAnsi="Times New Roman" w:cs="Times New Roman"/>
          <w:color w:val="000000"/>
          <w:sz w:val="28"/>
          <w:szCs w:val="23"/>
        </w:rPr>
      </w:pPr>
    </w:p>
    <w:p w:rsidR="001454B8" w:rsidRPr="00B85C54" w:rsidRDefault="001454B8"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A Unit is the small testable piece of software that can be compiled for example functions, procedures, classes, and interface. It is generally written by the programmer and is done after coding Rigorous use of unit tests helps catch defects prior to customer testing and minimizes the cost of correcting defects by identifying them when they are the cheapest to fix. In computer programming, a </w:t>
      </w:r>
      <w:r w:rsidRPr="00B85C54">
        <w:rPr>
          <w:rFonts w:ascii="Times New Roman" w:hAnsi="Times New Roman" w:cs="Times New Roman"/>
          <w:b/>
          <w:bCs/>
          <w:color w:val="000000"/>
          <w:sz w:val="24"/>
          <w:szCs w:val="23"/>
        </w:rPr>
        <w:t xml:space="preserve">unit test </w:t>
      </w:r>
      <w:r w:rsidRPr="00B85C54">
        <w:rPr>
          <w:rFonts w:ascii="Times New Roman" w:hAnsi="Times New Roman" w:cs="Times New Roman"/>
          <w:color w:val="000000"/>
          <w:sz w:val="24"/>
          <w:szCs w:val="23"/>
        </w:rPr>
        <w:t xml:space="preserve">is a procedure used to validate that a particular module of source code is working properly. The procedure is to write test cases for all functions and methods so that whenever a change causes a regression, it can be quickly identified and fixed. </w:t>
      </w:r>
    </w:p>
    <w:p w:rsidR="001454B8" w:rsidRPr="00B85C54" w:rsidRDefault="001454B8" w:rsidP="00AB4C78">
      <w:pPr>
        <w:autoSpaceDE w:val="0"/>
        <w:autoSpaceDN w:val="0"/>
        <w:adjustRightInd w:val="0"/>
        <w:spacing w:after="0"/>
        <w:ind w:firstLine="36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Unit testing focuses verification effort on the smallest unit of software design-the software component or module. Using the component-level design description as a guide, important control paths are tested to uncover errors within the boundary of the module. The relative complexity of tests and the errors those tests uncover is limited by constrained scope established for unit testing. The unit test focuses on the internal processing logic and data structures within the boundaries of a component. This type of testing can be conducted in parallel for multiple components. </w:t>
      </w:r>
    </w:p>
    <w:p w:rsidR="0021546C" w:rsidRPr="00B85C54" w:rsidRDefault="0021546C" w:rsidP="00AB4C78">
      <w:pPr>
        <w:autoSpaceDE w:val="0"/>
        <w:autoSpaceDN w:val="0"/>
        <w:adjustRightInd w:val="0"/>
        <w:spacing w:after="0"/>
        <w:ind w:firstLine="360"/>
        <w:jc w:val="both"/>
        <w:rPr>
          <w:rFonts w:ascii="Times New Roman" w:hAnsi="Times New Roman" w:cs="Times New Roman"/>
          <w:color w:val="000000"/>
          <w:sz w:val="24"/>
          <w:szCs w:val="23"/>
        </w:rPr>
      </w:pPr>
    </w:p>
    <w:p w:rsidR="0021546C" w:rsidRPr="00B85C54" w:rsidRDefault="0021546C" w:rsidP="00AB4C78">
      <w:pPr>
        <w:autoSpaceDE w:val="0"/>
        <w:autoSpaceDN w:val="0"/>
        <w:adjustRightInd w:val="0"/>
        <w:spacing w:after="0"/>
        <w:ind w:firstLine="360"/>
        <w:jc w:val="both"/>
        <w:rPr>
          <w:rFonts w:ascii="Times New Roman" w:hAnsi="Times New Roman" w:cs="Times New Roman"/>
          <w:color w:val="000000"/>
          <w:sz w:val="24"/>
          <w:szCs w:val="23"/>
        </w:rPr>
      </w:pPr>
    </w:p>
    <w:p w:rsidR="001454B8" w:rsidRPr="00B85C54" w:rsidRDefault="001454B8"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Integration Testing </w:t>
      </w:r>
    </w:p>
    <w:p w:rsidR="001454B8" w:rsidRPr="00B85C54" w:rsidRDefault="001454B8" w:rsidP="00AB4C78">
      <w:pPr>
        <w:autoSpaceDE w:val="0"/>
        <w:autoSpaceDN w:val="0"/>
        <w:adjustRightInd w:val="0"/>
        <w:spacing w:after="0"/>
        <w:jc w:val="both"/>
        <w:rPr>
          <w:rFonts w:ascii="Times New Roman" w:hAnsi="Times New Roman" w:cs="Times New Roman"/>
          <w:color w:val="000000"/>
          <w:sz w:val="24"/>
          <w:szCs w:val="23"/>
        </w:rPr>
      </w:pPr>
    </w:p>
    <w:p w:rsidR="001454B8" w:rsidRPr="00B85C54" w:rsidRDefault="001454B8"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It is a systematic technique for constructing the software architecture while at the same time conducting tests to uncover errors interfacing. The objective is to take unit tested components and build a program structure that has been dictated by design. </w:t>
      </w:r>
    </w:p>
    <w:p w:rsidR="001454B8" w:rsidRPr="00B85C54" w:rsidRDefault="001454B8" w:rsidP="00AB4C78">
      <w:p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color w:val="000000"/>
          <w:sz w:val="24"/>
          <w:szCs w:val="23"/>
        </w:rPr>
        <w:t xml:space="preserve">It is the testing phase, in which whole project developed in J2EE will be tested with integrating it with the various modules for the correct functionality. If working fine, then it will be integrated together with the other modules for purpose of creation of the whole System. </w:t>
      </w:r>
    </w:p>
    <w:p w:rsidR="0021546C" w:rsidRPr="00B85C54" w:rsidRDefault="0021546C" w:rsidP="00AB4C78">
      <w:pPr>
        <w:autoSpaceDE w:val="0"/>
        <w:autoSpaceDN w:val="0"/>
        <w:adjustRightInd w:val="0"/>
        <w:spacing w:after="0"/>
        <w:jc w:val="both"/>
        <w:rPr>
          <w:rFonts w:ascii="Times New Roman" w:hAnsi="Times New Roman" w:cs="Times New Roman"/>
          <w:color w:val="000000"/>
          <w:sz w:val="24"/>
          <w:szCs w:val="23"/>
        </w:rPr>
      </w:pPr>
    </w:p>
    <w:p w:rsidR="001454B8" w:rsidRPr="00B85C54" w:rsidRDefault="001454B8" w:rsidP="00AB4C78">
      <w:pPr>
        <w:pStyle w:val="ListParagraph"/>
        <w:numPr>
          <w:ilvl w:val="0"/>
          <w:numId w:val="10"/>
        </w:numPr>
        <w:autoSpaceDE w:val="0"/>
        <w:autoSpaceDN w:val="0"/>
        <w:adjustRightInd w:val="0"/>
        <w:spacing w:after="0"/>
        <w:jc w:val="both"/>
        <w:rPr>
          <w:rFonts w:ascii="Times New Roman" w:hAnsi="Times New Roman" w:cs="Times New Roman"/>
          <w:color w:val="000000"/>
          <w:sz w:val="24"/>
          <w:szCs w:val="23"/>
        </w:rPr>
      </w:pPr>
      <w:r w:rsidRPr="00B85C54">
        <w:rPr>
          <w:rFonts w:ascii="Times New Roman" w:hAnsi="Times New Roman" w:cs="Times New Roman"/>
          <w:b/>
          <w:bCs/>
          <w:color w:val="000000"/>
          <w:sz w:val="24"/>
          <w:szCs w:val="23"/>
        </w:rPr>
        <w:t xml:space="preserve">System Testing </w:t>
      </w:r>
    </w:p>
    <w:p w:rsidR="001454B8" w:rsidRPr="00B85C54" w:rsidRDefault="001454B8" w:rsidP="00AB4C78">
      <w:pPr>
        <w:autoSpaceDE w:val="0"/>
        <w:autoSpaceDN w:val="0"/>
        <w:adjustRightInd w:val="0"/>
        <w:spacing w:after="0"/>
        <w:jc w:val="both"/>
        <w:rPr>
          <w:rFonts w:ascii="Times New Roman" w:hAnsi="Times New Roman" w:cs="Times New Roman"/>
          <w:color w:val="000000"/>
          <w:sz w:val="24"/>
          <w:szCs w:val="23"/>
        </w:rPr>
      </w:pPr>
    </w:p>
    <w:p w:rsidR="0021546C" w:rsidRPr="00B85C54" w:rsidRDefault="001454B8" w:rsidP="00AB4C78">
      <w:pPr>
        <w:jc w:val="both"/>
        <w:rPr>
          <w:rFonts w:ascii="Times New Roman" w:hAnsi="Times New Roman" w:cs="Times New Roman"/>
          <w:color w:val="000000"/>
          <w:sz w:val="24"/>
          <w:szCs w:val="24"/>
        </w:rPr>
      </w:pPr>
      <w:r w:rsidRPr="00B85C54">
        <w:rPr>
          <w:rFonts w:ascii="Times New Roman" w:hAnsi="Times New Roman" w:cs="Times New Roman"/>
          <w:color w:val="000000"/>
          <w:sz w:val="24"/>
          <w:szCs w:val="23"/>
        </w:rPr>
        <w:t>It is a series of different tests whose primary purpose is to fully exercise the computer-based system. Although each test has a different purpose, all work to verify that system</w:t>
      </w:r>
      <w:r w:rsidR="0021546C" w:rsidRPr="00B85C54">
        <w:rPr>
          <w:rFonts w:ascii="Times New Roman" w:hAnsi="Times New Roman" w:cs="Times New Roman"/>
          <w:color w:val="000000"/>
          <w:sz w:val="24"/>
          <w:szCs w:val="24"/>
        </w:rPr>
        <w:t xml:space="preserve">elements have been properly integrated and performed allocated functions. It is the type of testing in which all the modules are integrated together to form the whole system, then this whole system is tested against various efficiency based tests, that also test the accuracy of the system, working as a whole. </w:t>
      </w:r>
    </w:p>
    <w:p w:rsidR="00907F90" w:rsidRPr="00B85C54" w:rsidRDefault="00907F90" w:rsidP="00AB4C78">
      <w:pPr>
        <w:jc w:val="both"/>
        <w:rPr>
          <w:rFonts w:ascii="Times New Roman" w:hAnsi="Times New Roman" w:cs="Times New Roman"/>
          <w:color w:val="000000"/>
          <w:sz w:val="24"/>
          <w:szCs w:val="24"/>
        </w:rPr>
      </w:pPr>
    </w:p>
    <w:p w:rsidR="0032331B" w:rsidRPr="00B85C54" w:rsidRDefault="0032331B" w:rsidP="00AB4C78">
      <w:pPr>
        <w:jc w:val="both"/>
        <w:rPr>
          <w:rFonts w:ascii="Times New Roman" w:hAnsi="Times New Roman" w:cs="Times New Roman"/>
          <w:color w:val="000000"/>
          <w:sz w:val="24"/>
          <w:szCs w:val="24"/>
        </w:rPr>
      </w:pPr>
    </w:p>
    <w:p w:rsidR="0032331B" w:rsidRPr="00B85C54" w:rsidRDefault="0032331B" w:rsidP="00AB4C78">
      <w:pPr>
        <w:jc w:val="both"/>
        <w:rPr>
          <w:rFonts w:ascii="Times New Roman" w:hAnsi="Times New Roman" w:cs="Times New Roman"/>
          <w:color w:val="000000"/>
          <w:sz w:val="24"/>
          <w:szCs w:val="24"/>
        </w:rPr>
      </w:pPr>
    </w:p>
    <w:p w:rsidR="0021546C" w:rsidRPr="00B85C54" w:rsidRDefault="0021546C"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b/>
          <w:bCs/>
          <w:color w:val="000000"/>
          <w:sz w:val="24"/>
          <w:szCs w:val="24"/>
        </w:rPr>
        <w:t xml:space="preserve">Acceptance Testing </w:t>
      </w:r>
    </w:p>
    <w:p w:rsidR="0021546C" w:rsidRPr="00B85C54" w:rsidRDefault="0021546C" w:rsidP="00AB4C78">
      <w:pPr>
        <w:autoSpaceDE w:val="0"/>
        <w:autoSpaceDN w:val="0"/>
        <w:adjustRightInd w:val="0"/>
        <w:spacing w:after="0"/>
        <w:rPr>
          <w:rFonts w:ascii="Times New Roman" w:hAnsi="Times New Roman" w:cs="Times New Roman"/>
          <w:color w:val="000000"/>
          <w:sz w:val="24"/>
          <w:szCs w:val="24"/>
        </w:rPr>
      </w:pPr>
    </w:p>
    <w:p w:rsidR="0021546C" w:rsidRPr="00B85C54" w:rsidRDefault="0021546C" w:rsidP="00AB4C78">
      <w:pPr>
        <w:autoSpaceDE w:val="0"/>
        <w:autoSpaceDN w:val="0"/>
        <w:adjustRightInd w:val="0"/>
        <w:spacing w:after="0"/>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This testing is performed with realistic data of the user to demonstrate that the software is working satisfactory. Testing here focuses on the external behaviour of the system, the internal logic of the program is not emphasized. Unlike the other test phases, an objective of acceptance testing is not to actively look for faults. </w:t>
      </w:r>
    </w:p>
    <w:p w:rsidR="00DC56C7" w:rsidRPr="00B85C54" w:rsidRDefault="00DC56C7" w:rsidP="00AB4C78">
      <w:pPr>
        <w:autoSpaceDE w:val="0"/>
        <w:autoSpaceDN w:val="0"/>
        <w:adjustRightInd w:val="0"/>
        <w:spacing w:after="0"/>
        <w:jc w:val="both"/>
        <w:rPr>
          <w:rFonts w:ascii="Times New Roman" w:hAnsi="Times New Roman" w:cs="Times New Roman"/>
          <w:b/>
          <w:sz w:val="24"/>
          <w:szCs w:val="24"/>
        </w:rPr>
      </w:pPr>
      <w:r w:rsidRPr="00B85C54">
        <w:rPr>
          <w:rFonts w:ascii="Times New Roman" w:hAnsi="Times New Roman" w:cs="Times New Roman"/>
          <w:b/>
          <w:sz w:val="24"/>
          <w:szCs w:val="24"/>
        </w:rPr>
        <w:t>(a)</w:t>
      </w:r>
      <w:r w:rsidRPr="00B85C54">
        <w:rPr>
          <w:rFonts w:ascii="Times New Roman" w:hAnsi="Times New Roman" w:cs="Times New Roman"/>
          <w:b/>
          <w:sz w:val="24"/>
          <w:szCs w:val="24"/>
        </w:rPr>
        <w:tab/>
        <w:t>Alpha Testing:</w:t>
      </w:r>
    </w:p>
    <w:p w:rsidR="00DC56C7" w:rsidRPr="00B85C54" w:rsidRDefault="00DC56C7" w:rsidP="00AB4C78">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Alpha testing is testing of an application when development is about to complete. Minor design changes can still be made as a result of alpha testing. Alpha testing is typically performed by a group that is independent of the design team, but still within the company, e.g. in-house software test engineers, </w:t>
      </w:r>
      <w:r w:rsidR="001A5B88" w:rsidRPr="00B85C54">
        <w:rPr>
          <w:rFonts w:ascii="Times New Roman" w:hAnsi="Times New Roman" w:cs="Times New Roman"/>
          <w:sz w:val="24"/>
          <w:szCs w:val="24"/>
        </w:rPr>
        <w:t>or</w:t>
      </w:r>
      <w:r w:rsidRPr="00B85C54">
        <w:rPr>
          <w:rFonts w:ascii="Times New Roman" w:hAnsi="Times New Roman" w:cs="Times New Roman"/>
          <w:sz w:val="24"/>
          <w:szCs w:val="24"/>
        </w:rPr>
        <w:t xml:space="preserve"> software QA engineers.</w:t>
      </w:r>
    </w:p>
    <w:p w:rsidR="00DC56C7" w:rsidRPr="00B85C54" w:rsidRDefault="00DC56C7" w:rsidP="00AB4C78">
      <w:pPr>
        <w:autoSpaceDE w:val="0"/>
        <w:autoSpaceDN w:val="0"/>
        <w:adjustRightInd w:val="0"/>
        <w:spacing w:after="0"/>
        <w:jc w:val="both"/>
        <w:rPr>
          <w:rFonts w:ascii="Times New Roman" w:hAnsi="Times New Roman" w:cs="Times New Roman"/>
          <w:sz w:val="24"/>
          <w:szCs w:val="24"/>
        </w:rPr>
      </w:pPr>
    </w:p>
    <w:p w:rsidR="00DC56C7" w:rsidRPr="00B85C54" w:rsidRDefault="00DC56C7" w:rsidP="00AB4C78">
      <w:pPr>
        <w:autoSpaceDE w:val="0"/>
        <w:autoSpaceDN w:val="0"/>
        <w:adjustRightInd w:val="0"/>
        <w:spacing w:after="0"/>
        <w:jc w:val="both"/>
        <w:rPr>
          <w:rFonts w:ascii="Times New Roman" w:hAnsi="Times New Roman" w:cs="Times New Roman"/>
          <w:b/>
          <w:sz w:val="24"/>
          <w:szCs w:val="24"/>
        </w:rPr>
      </w:pPr>
      <w:r w:rsidRPr="00B85C54">
        <w:rPr>
          <w:rFonts w:ascii="Times New Roman" w:hAnsi="Times New Roman" w:cs="Times New Roman"/>
          <w:b/>
          <w:sz w:val="24"/>
          <w:szCs w:val="24"/>
        </w:rPr>
        <w:t>(b)</w:t>
      </w:r>
      <w:r w:rsidRPr="00B85C54">
        <w:rPr>
          <w:rFonts w:ascii="Times New Roman" w:hAnsi="Times New Roman" w:cs="Times New Roman"/>
          <w:b/>
          <w:sz w:val="24"/>
          <w:szCs w:val="24"/>
        </w:rPr>
        <w:tab/>
        <w:t>Beta Testing:</w:t>
      </w:r>
    </w:p>
    <w:p w:rsidR="00DC56C7" w:rsidRPr="00B85C54" w:rsidRDefault="00DC56C7" w:rsidP="00AB4C78">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Beta testing is testing of an application when development and testing are essentially completed and final bugs and problems need to be found before the final release. Beta testing is typically performed by end-users or others, not programmers, software engineers or test engineers.</w:t>
      </w:r>
    </w:p>
    <w:p w:rsidR="008B1CA7" w:rsidRPr="00B85C54" w:rsidRDefault="008B1CA7" w:rsidP="00AB4C78">
      <w:pPr>
        <w:autoSpaceDE w:val="0"/>
        <w:autoSpaceDN w:val="0"/>
        <w:adjustRightInd w:val="0"/>
        <w:spacing w:after="0"/>
        <w:jc w:val="both"/>
        <w:rPr>
          <w:rFonts w:ascii="Times New Roman" w:hAnsi="Times New Roman" w:cs="Times New Roman"/>
          <w:sz w:val="24"/>
          <w:szCs w:val="24"/>
        </w:rPr>
      </w:pPr>
    </w:p>
    <w:p w:rsidR="008B1CA7" w:rsidRPr="00B85C54" w:rsidRDefault="008B1CA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115367" w:rsidRPr="00B85C54" w:rsidRDefault="00115367" w:rsidP="00AB4C78">
      <w:pPr>
        <w:autoSpaceDE w:val="0"/>
        <w:autoSpaceDN w:val="0"/>
        <w:adjustRightInd w:val="0"/>
        <w:spacing w:after="0"/>
        <w:jc w:val="both"/>
        <w:rPr>
          <w:rFonts w:ascii="Times New Roman" w:hAnsi="Times New Roman" w:cs="Times New Roman"/>
          <w:sz w:val="24"/>
          <w:szCs w:val="24"/>
        </w:rPr>
      </w:pPr>
    </w:p>
    <w:p w:rsidR="008B1CA7" w:rsidRPr="00B85C54" w:rsidRDefault="008B1CA7" w:rsidP="00AB4C78">
      <w:pPr>
        <w:autoSpaceDE w:val="0"/>
        <w:autoSpaceDN w:val="0"/>
        <w:adjustRightInd w:val="0"/>
        <w:spacing w:after="0"/>
        <w:jc w:val="both"/>
        <w:rPr>
          <w:rFonts w:ascii="Times New Roman" w:hAnsi="Times New Roman" w:cs="Times New Roman"/>
          <w:sz w:val="24"/>
          <w:szCs w:val="24"/>
        </w:rPr>
      </w:pPr>
    </w:p>
    <w:p w:rsidR="00907F90" w:rsidRPr="00B85C54" w:rsidRDefault="00907F90" w:rsidP="00AB4C78">
      <w:pPr>
        <w:autoSpaceDE w:val="0"/>
        <w:autoSpaceDN w:val="0"/>
        <w:adjustRightInd w:val="0"/>
        <w:spacing w:after="0"/>
        <w:jc w:val="both"/>
        <w:rPr>
          <w:rFonts w:ascii="Times New Roman" w:hAnsi="Times New Roman" w:cs="Times New Roman"/>
          <w:sz w:val="24"/>
          <w:szCs w:val="24"/>
        </w:rPr>
      </w:pPr>
    </w:p>
    <w:p w:rsidR="008B1CA7" w:rsidRPr="00B85C54" w:rsidRDefault="008B1CA7" w:rsidP="00AB4C78">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b/>
          <w:bCs/>
          <w:sz w:val="28"/>
          <w:szCs w:val="28"/>
        </w:rPr>
        <w:t>TEST CASES OF PROJECT</w:t>
      </w:r>
    </w:p>
    <w:p w:rsidR="008B1CA7" w:rsidRPr="00B85C54" w:rsidRDefault="008B1CA7" w:rsidP="00AB4C78">
      <w:pPr>
        <w:pStyle w:val="BodyText"/>
        <w:spacing w:line="276" w:lineRule="auto"/>
        <w:rPr>
          <w:b/>
          <w:u w:val="single"/>
        </w:rPr>
      </w:pPr>
    </w:p>
    <w:p w:rsidR="008B1CA7" w:rsidRPr="00B85C54" w:rsidRDefault="008B1CA7" w:rsidP="00AB4C78">
      <w:pPr>
        <w:pStyle w:val="BodyText"/>
        <w:spacing w:line="276" w:lineRule="auto"/>
        <w:rPr>
          <w:b/>
          <w:bCs/>
          <w:u w:val="single"/>
        </w:rPr>
      </w:pPr>
      <w:r w:rsidRPr="00B85C54">
        <w:rPr>
          <w:b/>
          <w:bCs/>
          <w:u w:val="single"/>
        </w:rPr>
        <w:t>MODULE-</w:t>
      </w:r>
      <w:r w:rsidR="00CC67EB" w:rsidRPr="00B85C54">
        <w:rPr>
          <w:b/>
          <w:bCs/>
          <w:u w:val="single"/>
        </w:rPr>
        <w:t>1 (</w:t>
      </w:r>
      <w:r w:rsidRPr="00B85C54">
        <w:rPr>
          <w:b/>
          <w:bCs/>
          <w:u w:val="single"/>
        </w:rPr>
        <w:t xml:space="preserve">Add </w:t>
      </w:r>
      <w:r w:rsidR="00CC67EB" w:rsidRPr="00B85C54">
        <w:rPr>
          <w:b/>
          <w:bCs/>
          <w:u w:val="single"/>
        </w:rPr>
        <w:t>USER Activity</w:t>
      </w:r>
      <w:r w:rsidRPr="00B85C54">
        <w:rPr>
          <w:b/>
          <w:bCs/>
          <w:u w:val="single"/>
        </w:rPr>
        <w:t>)-</w:t>
      </w:r>
    </w:p>
    <w:p w:rsidR="008B1CA7" w:rsidRPr="00B85C54" w:rsidRDefault="008B1CA7" w:rsidP="00AB4C78">
      <w:pPr>
        <w:pStyle w:val="BodyText"/>
        <w:spacing w:line="276" w:lineRule="auto"/>
        <w:jc w:val="center"/>
      </w:pPr>
    </w:p>
    <w:tbl>
      <w:tblPr>
        <w:tblW w:w="0" w:type="auto"/>
        <w:tblInd w:w="41" w:type="dxa"/>
        <w:tblLayout w:type="fixed"/>
        <w:tblCellMar>
          <w:top w:w="55" w:type="dxa"/>
          <w:left w:w="55" w:type="dxa"/>
          <w:bottom w:w="55" w:type="dxa"/>
          <w:right w:w="55" w:type="dxa"/>
        </w:tblCellMar>
        <w:tblLook w:val="0000"/>
      </w:tblPr>
      <w:tblGrid>
        <w:gridCol w:w="2979"/>
        <w:gridCol w:w="2475"/>
        <w:gridCol w:w="4395"/>
      </w:tblGrid>
      <w:tr w:rsidR="008B1CA7" w:rsidRPr="00B85C54" w:rsidTr="0091757F">
        <w:trPr>
          <w:trHeight w:val="1350"/>
        </w:trPr>
        <w:tc>
          <w:tcPr>
            <w:tcW w:w="2979" w:type="dxa"/>
            <w:vMerge w:val="restar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TEST SUIT ID</w:t>
            </w:r>
          </w:p>
          <w:p w:rsidR="008B1CA7" w:rsidRPr="00B85C54" w:rsidRDefault="008B1CA7" w:rsidP="00AB4C78">
            <w:pPr>
              <w:pStyle w:val="TableContents"/>
              <w:spacing w:line="276" w:lineRule="auto"/>
            </w:pPr>
          </w:p>
          <w:p w:rsidR="008B1CA7" w:rsidRPr="00B85C54" w:rsidRDefault="008B1CA7" w:rsidP="00AB4C78">
            <w:pPr>
              <w:pStyle w:val="TableContents"/>
              <w:spacing w:line="276" w:lineRule="auto"/>
            </w:pPr>
            <w:r w:rsidRPr="00B85C54">
              <w:t xml:space="preserve">                 Forensic Expert                  </w:t>
            </w:r>
          </w:p>
          <w:p w:rsidR="008B1CA7" w:rsidRPr="00B85C54" w:rsidRDefault="008B1CA7" w:rsidP="00AB4C78">
            <w:pPr>
              <w:pStyle w:val="TableContents"/>
              <w:spacing w:line="276" w:lineRule="auto"/>
            </w:pPr>
            <w:r w:rsidRPr="00B85C54">
              <w:t xml:space="preserve">                          App</w:t>
            </w:r>
          </w:p>
        </w:tc>
        <w:tc>
          <w:tcPr>
            <w:tcW w:w="2475" w:type="dxa"/>
            <w:vMerge w:val="restar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 xml:space="preserve"> CREATED BY</w:t>
            </w:r>
          </w:p>
          <w:p w:rsidR="008B1CA7" w:rsidRPr="00B85C54" w:rsidRDefault="008B1CA7" w:rsidP="00AB4C78">
            <w:pPr>
              <w:pStyle w:val="TableContents"/>
              <w:spacing w:line="276" w:lineRule="auto"/>
              <w:jc w:val="center"/>
            </w:pPr>
          </w:p>
          <w:p w:rsidR="008B1CA7" w:rsidRPr="00B85C54" w:rsidRDefault="008A3805" w:rsidP="00AB4C78">
            <w:pPr>
              <w:pStyle w:val="TableContents"/>
              <w:spacing w:line="276" w:lineRule="auto"/>
              <w:jc w:val="center"/>
            </w:pPr>
            <w:r w:rsidRPr="00B85C54">
              <w:t>Navjot Singh</w:t>
            </w:r>
          </w:p>
        </w:tc>
        <w:tc>
          <w:tcPr>
            <w:tcW w:w="4395" w:type="dxa"/>
            <w:vMerge w:val="restart"/>
            <w:tcBorders>
              <w:top w:val="single" w:sz="1" w:space="0" w:color="000000"/>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 xml:space="preserve">  CREATED ON</w:t>
            </w:r>
          </w:p>
          <w:p w:rsidR="008B1CA7" w:rsidRPr="00B85C54" w:rsidRDefault="008B1CA7" w:rsidP="00AB4C78">
            <w:pPr>
              <w:pStyle w:val="TableContents"/>
              <w:spacing w:line="276" w:lineRule="auto"/>
            </w:pPr>
          </w:p>
          <w:p w:rsidR="008B1CA7" w:rsidRPr="00B85C54" w:rsidRDefault="008B1CA7" w:rsidP="00AB4C78">
            <w:pPr>
              <w:pStyle w:val="TableContents"/>
              <w:spacing w:line="276" w:lineRule="auto"/>
            </w:pPr>
            <w:r w:rsidRPr="00B85C54">
              <w:t xml:space="preserve">                31-10-2014</w:t>
            </w:r>
          </w:p>
        </w:tc>
      </w:tr>
      <w:tr w:rsidR="008B1CA7" w:rsidRPr="00B85C54" w:rsidTr="0091757F">
        <w:trPr>
          <w:trHeight w:val="317"/>
        </w:trPr>
        <w:tc>
          <w:tcPr>
            <w:tcW w:w="5454" w:type="dxa"/>
            <w:gridSpan w:val="2"/>
            <w:vMerge w:val="restart"/>
            <w:tcBorders>
              <w:left w:val="single" w:sz="1" w:space="0" w:color="000000"/>
              <w:bottom w:val="single" w:sz="1" w:space="0" w:color="000000"/>
            </w:tcBorders>
          </w:tcPr>
          <w:p w:rsidR="008B1CA7" w:rsidRPr="00B85C54" w:rsidRDefault="008B1CA7" w:rsidP="008A3805">
            <w:pPr>
              <w:pStyle w:val="TableContents"/>
              <w:snapToGrid w:val="0"/>
              <w:spacing w:line="276" w:lineRule="auto"/>
            </w:pPr>
            <w:r w:rsidRPr="00B85C54">
              <w:t xml:space="preserve">IMPLEMENTED BY: </w:t>
            </w:r>
            <w:r w:rsidR="008A3805" w:rsidRPr="00B85C54">
              <w:t>Navjot Singh</w:t>
            </w:r>
          </w:p>
        </w:tc>
        <w:tc>
          <w:tcPr>
            <w:tcW w:w="4395" w:type="dxa"/>
            <w:vMerge w:val="restar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IMPLEMENTED ON: 02-11-2014</w:t>
            </w:r>
          </w:p>
        </w:tc>
      </w:tr>
    </w:tbl>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Pre-Requisites:</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Name: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 A-Z,a-z,spaces,Numeric(0-9).</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Min-1, Max- 25. Please Enter a Name.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Classes: Special characters,Alphanumeric values,Float values,Fraction values.</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Less than 1 &amp; more than 25.</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Email:</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 A-Z,a-z,Numeric,Alphanumeric values,Float values,Special characters: . _  @</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Max:50.Email id is mandatory.</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Classes:Special characters except: . _  @,Fraction values, Email Id without domain,Upper or lower case with space,Registration through one id is done then,again user can't use that id.</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More than 50.</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Contact Number:</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Classes:Numeric values(0-9).</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Fix-10.Contact number is mandatory.</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lastRenderedPageBreak/>
        <w:t>Invalid Classes:Alphanumeric,Special characters,Float values,Fraction values,A-Z,a-z,Alphanumeric with special characters.</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Range:Less than 10 or more than 10.</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Description:</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Classes:A-Z,a-z,Spaces,Numeric,Float Values ,Alphanumeric,Special characters: # - . / ( ) [ ],Alphanumeric with special characters.</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Min-1, Max:200.Address is Required.</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Classes:Fraction values,Special characters except: # - . / ( ) [ ]</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Less than 1 &amp; more than 200.</w:t>
      </w: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Account Details-</w:t>
      </w: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Login Id:</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 Numeric(0-9).</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Numeric Auto-Generated.</w:t>
      </w:r>
    </w:p>
    <w:p w:rsidR="008B1CA7" w:rsidRPr="00B85C54" w:rsidRDefault="008B1CA7" w:rsidP="00AB4C78">
      <w:pPr>
        <w:rPr>
          <w:rFonts w:ascii="Times New Roman" w:hAnsi="Times New Roman" w:cs="Times New Roman"/>
          <w:b/>
          <w:bCs/>
          <w:sz w:val="24"/>
          <w:szCs w:val="24"/>
          <w:u w:val="single"/>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Password:</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Classes:A-Z,a-z,Spaces,Numeric,Alphanumeric values,Float values,Numeric(0-9).</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Min-6,Max-20.Password is mandatory.</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 Spaces,Decrypted Password.</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Not be Empty.</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Upload Image: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 User may select an image.</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Add Button:</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 After filling all information click on register button.</w:t>
      </w:r>
    </w:p>
    <w:p w:rsidR="008B1CA7" w:rsidRPr="00B85C54" w:rsidRDefault="008B1CA7" w:rsidP="00AB4C78">
      <w:pPr>
        <w:tabs>
          <w:tab w:val="left" w:pos="284"/>
        </w:tabs>
        <w:rPr>
          <w:rFonts w:ascii="Times New Roman" w:hAnsi="Times New Roman" w:cs="Times New Roman"/>
          <w:sz w:val="24"/>
          <w:szCs w:val="24"/>
        </w:rPr>
      </w:pPr>
      <w:r w:rsidRPr="00B85C54">
        <w:rPr>
          <w:rFonts w:ascii="Times New Roman" w:hAnsi="Times New Roman" w:cs="Times New Roman"/>
          <w:sz w:val="24"/>
          <w:szCs w:val="24"/>
        </w:rPr>
        <w:t>Invalid Classes: Without selecting any information or one information.</w:t>
      </w:r>
    </w:p>
    <w:p w:rsidR="008B1CA7" w:rsidRPr="00B85C54" w:rsidRDefault="008B1CA7" w:rsidP="00AB4C78">
      <w:pPr>
        <w:rPr>
          <w:rFonts w:ascii="Times New Roman" w:hAnsi="Times New Roman" w:cs="Times New Roman"/>
          <w:sz w:val="24"/>
          <w:szCs w:val="24"/>
        </w:rPr>
      </w:pPr>
    </w:p>
    <w:p w:rsidR="00907F90" w:rsidRPr="00B85C54" w:rsidRDefault="00907F90" w:rsidP="00AB4C78">
      <w:pPr>
        <w:rPr>
          <w:rFonts w:ascii="Times New Roman" w:hAnsi="Times New Roman" w:cs="Times New Roman"/>
          <w:sz w:val="24"/>
          <w:szCs w:val="24"/>
        </w:rPr>
      </w:pPr>
    </w:p>
    <w:p w:rsidR="00907F90" w:rsidRPr="00B85C54" w:rsidRDefault="00907F90" w:rsidP="00AB4C78">
      <w:pPr>
        <w:rPr>
          <w:rFonts w:ascii="Times New Roman" w:hAnsi="Times New Roman" w:cs="Times New Roman"/>
          <w:sz w:val="24"/>
          <w:szCs w:val="24"/>
        </w:rPr>
      </w:pPr>
    </w:p>
    <w:tbl>
      <w:tblPr>
        <w:tblW w:w="5405" w:type="pct"/>
        <w:tblInd w:w="-421" w:type="dxa"/>
        <w:tblLayout w:type="fixed"/>
        <w:tblCellMar>
          <w:left w:w="0" w:type="dxa"/>
          <w:right w:w="0" w:type="dxa"/>
        </w:tblCellMar>
        <w:tblLook w:val="0000"/>
      </w:tblPr>
      <w:tblGrid>
        <w:gridCol w:w="993"/>
        <w:gridCol w:w="2410"/>
        <w:gridCol w:w="2655"/>
        <w:gridCol w:w="3010"/>
        <w:gridCol w:w="939"/>
        <w:gridCol w:w="30"/>
        <w:gridCol w:w="12"/>
        <w:gridCol w:w="12"/>
        <w:gridCol w:w="21"/>
        <w:gridCol w:w="12"/>
      </w:tblGrid>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Test Case ID</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Description</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Expected Result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 xml:space="preserve"> Actual Result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Remarks</w:t>
            </w:r>
          </w:p>
        </w:tc>
        <w:tc>
          <w:tcPr>
            <w:tcW w:w="15" w:type="pct"/>
            <w:tcBorders>
              <w:left w:val="single" w:sz="4" w:space="0" w:color="000000"/>
            </w:tcBorders>
          </w:tcPr>
          <w:p w:rsidR="008B1CA7" w:rsidRPr="00B85C54" w:rsidRDefault="008B1CA7" w:rsidP="00AB4C78">
            <w:pPr>
              <w:pStyle w:val="TableContents"/>
              <w:snapToGrid w:val="0"/>
              <w:spacing w:line="276" w:lineRule="auto"/>
              <w:rPr>
                <w:b/>
                <w:bCs/>
                <w:u w:val="single"/>
              </w:rPr>
            </w:pPr>
          </w:p>
        </w:tc>
        <w:tc>
          <w:tcPr>
            <w:tcW w:w="12" w:type="pct"/>
            <w:gridSpan w:val="2"/>
          </w:tcPr>
          <w:p w:rsidR="008B1CA7" w:rsidRPr="00B85C54" w:rsidRDefault="008B1CA7" w:rsidP="00AB4C78">
            <w:pPr>
              <w:pStyle w:val="TableContents"/>
              <w:snapToGrid w:val="0"/>
              <w:spacing w:line="276" w:lineRule="auto"/>
              <w:rPr>
                <w:b/>
                <w:bCs/>
                <w:u w:val="single"/>
              </w:rPr>
            </w:pPr>
          </w:p>
        </w:tc>
        <w:tc>
          <w:tcPr>
            <w:tcW w:w="10" w:type="pct"/>
          </w:tcPr>
          <w:p w:rsidR="008B1CA7" w:rsidRPr="00B85C54" w:rsidRDefault="008B1CA7" w:rsidP="00AB4C78">
            <w:pPr>
              <w:pStyle w:val="TableContents"/>
              <w:snapToGrid w:val="0"/>
              <w:spacing w:line="276" w:lineRule="auto"/>
              <w:rPr>
                <w:b/>
                <w:bCs/>
                <w:u w:val="single"/>
              </w:rPr>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 xml:space="preserve">TC Reg01 </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characters less than 1 .</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 xml:space="preserve">It must not be allowed to enter less than 1 . </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 xml:space="preserve">It is not allowed to enter less than 1 . </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Reg02</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upper case character value(e.g.- AD) in “Name”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Upper case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Upper case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Reg03</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lower case character(e.g.- ar) value in “Name”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case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case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Reg04</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lower case or upper case multiple strings with one spaces(e.g.- sw ty) in “Name”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or upper case multiple strings with one spaces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or upper case multiple strings with one spaces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Reg05</w:t>
            </w:r>
          </w:p>
        </w:tc>
        <w:tc>
          <w:tcPr>
            <w:tcW w:w="1194"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numeric values(0-9)(e.g.- 45) in the “Name” field.</w:t>
            </w:r>
          </w:p>
        </w:tc>
        <w:tc>
          <w:tcPr>
            <w:tcW w:w="131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be allowed to enter numeric value(0-9) in “Name' field.</w:t>
            </w:r>
          </w:p>
        </w:tc>
        <w:tc>
          <w:tcPr>
            <w:tcW w:w="1491"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allowed to enter numeric value(0-9) in “Name' field.</w:t>
            </w:r>
          </w:p>
        </w:tc>
        <w:tc>
          <w:tcPr>
            <w:tcW w:w="46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Reg06</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characters within range of(1-25) in “Name”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be allowed to be entered only range of (1-25) characters.</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allowed to be entered only range of (1-25) characters.</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Reg07</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only upper or lower case character with spaces in “Email”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or upper case characters with spaces  must not be accepted. It must shown a validation error message.(Enter Email in correct format).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accepting the lower or upper case with spaces. It is  displaying an error.(Enter Email in Correct Format).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Reg08</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special characters: other than  . _  @</w:t>
            </w:r>
          </w:p>
          <w:p w:rsidR="008B1CA7" w:rsidRPr="00B85C54" w:rsidRDefault="008B1CA7" w:rsidP="00AB4C78">
            <w:pPr>
              <w:pStyle w:val="TableContents"/>
              <w:spacing w:line="276" w:lineRule="auto"/>
            </w:pPr>
            <w:r w:rsidRPr="00B85C54">
              <w:t>with alphabetic values(e.g.-a%) in “Email”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Special characters other than .,_&amp; @ must not be accepted and it must shown a validation error message.(Enter Email in correct format).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Special characters other than .,_&amp; @ are not allowed and it is displaying a validation error message.(Enter Email in correct format).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Reg09</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number of character less than 1 in Email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must not be accepted less than 1 .It must display a validation error message.(Enter Email in correct format).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are not  allowed less than 1 .It is displaying a validation error message.(Enter Email in correct format).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Reg10</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Registration through one Email id is done earlier. Then, again user is registering with same Email Id.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display a error message. It will  not be allowed to register more than one time with same Email  Id .</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allowing to register more than one time with same Email Id.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TC Reg11</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Fraction values(e.g.-6/5)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Fraction values must not be accepted. It must display a validation error message.(</w:t>
            </w:r>
            <w:bookmarkStart w:id="0" w:name="ctl00_ContentPlaceHolder1_lblEmailId2"/>
            <w:r w:rsidRPr="00B85C54">
              <w:br/>
            </w:r>
            <w:bookmarkStart w:id="1" w:name="ctl00_ContentPlaceHolder1_valEmail2"/>
            <w:bookmarkEnd w:id="0"/>
            <w:r w:rsidRPr="00B85C54">
              <w:rPr>
                <w:color w:val="000000"/>
              </w:rPr>
              <w:t>Enter Email In Correct Format</w:t>
            </w:r>
            <w:bookmarkEnd w:id="1"/>
            <w:r w:rsidRPr="00B85C54">
              <w: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allowing fraction values and is display a validation error message.(</w:t>
            </w:r>
            <w:bookmarkStart w:id="2" w:name="ctl00_ContentPlaceHolder1_lblEmailId"/>
            <w:r w:rsidRPr="00B85C54">
              <w:br/>
            </w:r>
            <w:bookmarkStart w:id="3" w:name="ctl00_ContentPlaceHolder1_valEmail"/>
            <w:bookmarkEnd w:id="2"/>
            <w:r w:rsidRPr="00B85C54">
              <w:rPr>
                <w:color w:val="000000"/>
              </w:rPr>
              <w:t>Enter Email In Correct Format</w:t>
            </w:r>
            <w:bookmarkEnd w:id="3"/>
            <w:r w:rsidRPr="00B85C54">
              <w: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Reg12</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only lower case character values(e.g.-er)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case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case are  accepted.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Reg13</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only upper case character values(e.g.-ET)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Upper case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Upper case  are accepted.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Reg14</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any(0-9) number (e.g.- 432)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Numbers must be allowed to be entered.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Numbers are allowed to be entered.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Reg15</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snapToGrid w:val="0"/>
              <w:rPr>
                <w:rFonts w:ascii="Times New Roman" w:hAnsi="Times New Roman" w:cs="Times New Roman"/>
                <w:sz w:val="24"/>
                <w:szCs w:val="24"/>
              </w:rPr>
            </w:pPr>
            <w:r w:rsidRPr="00B85C54">
              <w:rPr>
                <w:rFonts w:ascii="Times New Roman" w:hAnsi="Times New Roman" w:cs="Times New Roman"/>
                <w:sz w:val="24"/>
                <w:szCs w:val="24"/>
              </w:rPr>
              <w:t>Input special characters:  . _  @</w:t>
            </w:r>
          </w:p>
          <w:p w:rsidR="008B1CA7" w:rsidRPr="00B85C54" w:rsidRDefault="008B1CA7" w:rsidP="00AB4C78">
            <w:pPr>
              <w:pStyle w:val="TableContents"/>
              <w:spacing w:line="276" w:lineRule="auto"/>
            </w:pPr>
            <w:r w:rsidRPr="00B85C54">
              <w:t>with alphabetic values(e.g.- se@gmail.com)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Special characters : . _  @ must be allowed to be entered.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Special characters : . _  @ are allowed to be entered.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Reg16</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alphanumeric values(e.g.- as23)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Alphanumeric values must be allowed to be entered.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Alphanumeric values are allowed to be entered.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Reg17</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Float values(e.g.-4.6)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Float values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Float values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146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Reg18</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number of character within range (1-50) in “Email Id”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Reg19</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Entering special characters (e.g.-*&amp;^)in the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not be allowed to enter special characters. It must display a validation error message.(</w:t>
            </w:r>
            <w:bookmarkStart w:id="4" w:name="ctl00_ContentPlaceHolder1_valContact5"/>
            <w:r w:rsidRPr="00B85C54">
              <w:rPr>
                <w:color w:val="000000"/>
              </w:rPr>
              <w:t>Please Enter Correct Contact Number</w:t>
            </w:r>
            <w:bookmarkEnd w:id="4"/>
            <w:r w:rsidRPr="00B85C54">
              <w:t xml:space="preserve"> )</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accepting special characters. It is displaying a validation error message.(</w:t>
            </w:r>
            <w:bookmarkStart w:id="5" w:name="ctl00_ContentPlaceHolder1_valContact"/>
            <w:r w:rsidRPr="00B85C54">
              <w:rPr>
                <w:color w:val="000000"/>
              </w:rPr>
              <w:t>Please Enter Correct Contact Number</w:t>
            </w:r>
            <w:bookmarkEnd w:id="5"/>
            <w:r w:rsidRPr="00B85C54">
              <w:t xml:space="preserve"> )</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Reg20</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Try to enter more than or less than 10 numeric values in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User can not enter more than or less than  10 numeric values in the “Contact No.” field.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User are not allowed to enter more than or less than  10 numeric values in the “Contact No.” field.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Reg21</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 xml:space="preserve">Input float values(e.g.-3.8) in “Contact No.” </w:t>
            </w:r>
            <w:r w:rsidRPr="00B85C54">
              <w:lastRenderedPageBreak/>
              <w:t>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lastRenderedPageBreak/>
              <w:t xml:space="preserve">It must not be allowed to enter float values in </w:t>
            </w:r>
            <w:r w:rsidRPr="00B85C54">
              <w:lastRenderedPageBreak/>
              <w:t>“Contact No.” filed. It must display a validation error message.</w:t>
            </w:r>
            <w:bookmarkStart w:id="6" w:name="ctl00_ContentPlaceHolder1_valContact1"/>
            <w:r w:rsidRPr="00B85C54">
              <w:t>(</w:t>
            </w:r>
            <w:bookmarkEnd w:id="6"/>
            <w:r w:rsidRPr="00B85C54">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lastRenderedPageBreak/>
              <w:t xml:space="preserve">It is not allowed to enter float values in “Contact No.” filed. </w:t>
            </w:r>
            <w:r w:rsidRPr="00B85C54">
              <w:lastRenderedPageBreak/>
              <w:t>It is displaying a validation error message.</w:t>
            </w:r>
            <w:bookmarkStart w:id="7" w:name="ctl00_ContentPlaceHolder1_valContact13"/>
            <w:r w:rsidRPr="00B85C54">
              <w:t>(</w:t>
            </w:r>
            <w:bookmarkEnd w:id="7"/>
            <w:r w:rsidRPr="00B85C54">
              <w:rPr>
                <w:color w:val="000000"/>
              </w:rPr>
              <w:t>Please Enter Correct Contact Number)</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TC Reg22</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fraction values(e.g.- 2/7) in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t>It must not be allowed to enter fraction values in “Contact No.” filed. It must display a validation error message.</w:t>
            </w:r>
            <w:bookmarkStart w:id="8" w:name="ctl00_ContentPlaceHolder1_valContact11"/>
            <w:r w:rsidRPr="00B85C54">
              <w:t>(</w:t>
            </w:r>
            <w:bookmarkEnd w:id="8"/>
            <w:r w:rsidRPr="00B85C54">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t>It is displaying a validation error message.(</w:t>
            </w:r>
            <w:r w:rsidRPr="00B85C54">
              <w:rPr>
                <w:color w:val="000000"/>
              </w:rPr>
              <w:t>Please Enter Correct Contact Number)</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Reg23</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Entering lower case character(e.g.-tery) in the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t>It must not be allowed to enter lower case character. It must display a validation error message.</w:t>
            </w:r>
            <w:bookmarkStart w:id="9" w:name="ctl00_ContentPlaceHolder1_valContact111"/>
            <w:r w:rsidRPr="00B85C54">
              <w:t>(</w:t>
            </w:r>
            <w:bookmarkEnd w:id="9"/>
            <w:r w:rsidRPr="00B85C54">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accepting lower case character. It is displaying a validation error message.(</w:t>
            </w:r>
            <w:bookmarkStart w:id="10" w:name="ctl00_ContentPlaceHolder1_valContact2"/>
            <w:r w:rsidRPr="00B85C54">
              <w:rPr>
                <w:color w:val="000000"/>
              </w:rPr>
              <w:t>Please Enter Correct Contact Number</w:t>
            </w:r>
            <w:bookmarkEnd w:id="10"/>
            <w:r w:rsidRPr="00B85C54">
              <w:t xml:space="preserve"> )</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Reg24</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Entering upper case character</w:t>
            </w:r>
          </w:p>
          <w:p w:rsidR="008B1CA7" w:rsidRPr="00B85C54" w:rsidRDefault="008B1CA7" w:rsidP="00AB4C78">
            <w:pPr>
              <w:pStyle w:val="TableContents"/>
              <w:spacing w:line="276" w:lineRule="auto"/>
            </w:pPr>
            <w:r w:rsidRPr="00B85C54">
              <w:t>(e.g.- EWSA) in the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t>It must not be allowed to enter upper case character. It must display a validation error message.</w:t>
            </w:r>
            <w:bookmarkStart w:id="11" w:name="ctl00_ContentPlaceHolder1_valContact112"/>
            <w:r w:rsidRPr="00B85C54">
              <w:t>(</w:t>
            </w:r>
            <w:bookmarkEnd w:id="11"/>
            <w:r w:rsidRPr="00B85C54">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accepting upper case character. It is displaying a validation error message.(</w:t>
            </w:r>
            <w:bookmarkStart w:id="12" w:name="ctl00_ContentPlaceHolder1_valContact21"/>
            <w:r w:rsidRPr="00B85C54">
              <w:rPr>
                <w:color w:val="000000"/>
              </w:rPr>
              <w:t>Please Enter Correct C</w:t>
            </w:r>
            <w:bookmarkEnd w:id="12"/>
            <w:r w:rsidRPr="00B85C54">
              <w:rPr>
                <w:color w:val="000000"/>
              </w:rPr>
              <w:t>ontact Number</w:t>
            </w:r>
            <w:r w:rsidRPr="00B85C54">
              <w:t xml:space="preserve"> )</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Reg25</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alphanumeric values (e.g.-Sa3)in the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t>It must not be allowed to enter alphanumeric values. It must display a validation error message.</w:t>
            </w:r>
            <w:bookmarkStart w:id="13" w:name="ctl00_ContentPlaceHolder1_valContact113"/>
            <w:r w:rsidRPr="00B85C54">
              <w:t>(</w:t>
            </w:r>
            <w:bookmarkEnd w:id="13"/>
            <w:r w:rsidRPr="00B85C54">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accepting alphanumeric values. It is displaying a validation error message.(</w:t>
            </w:r>
            <w:bookmarkStart w:id="14" w:name="ctl00_ContentPlaceHolder1_valContact3"/>
            <w:r w:rsidRPr="00B85C54">
              <w:rPr>
                <w:color w:val="000000"/>
              </w:rPr>
              <w:t>Please Enter Correct Contact Number</w:t>
            </w:r>
            <w:bookmarkEnd w:id="14"/>
            <w:r w:rsidRPr="00B85C54">
              <w:t xml:space="preserve"> )</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Reg26</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alphanumeric with special characters (e.g.- As3@)in “Contact No.” filed.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color w:val="000000"/>
              </w:rPr>
            </w:pPr>
            <w:r w:rsidRPr="00B85C54">
              <w:t>It will not be allowed to enter alphanumeric with special characters in “Contact No.” field. It must display a validation error message.</w:t>
            </w:r>
            <w:bookmarkStart w:id="15" w:name="ctl00_ContentPlaceHolder1_valContact114"/>
            <w:r w:rsidRPr="00B85C54">
              <w:t>(</w:t>
            </w:r>
            <w:bookmarkEnd w:id="15"/>
            <w:r w:rsidRPr="00B85C54">
              <w:rPr>
                <w:color w:val="000000"/>
              </w:rPr>
              <w:t>Please Enter Correct Contact Number)</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not accepting alphanumeric with special characters values. It is displaying a validation error message.(</w:t>
            </w:r>
            <w:bookmarkStart w:id="16" w:name="ctl00_ContentPlaceHolder1_valContact31"/>
            <w:r w:rsidRPr="00B85C54">
              <w:rPr>
                <w:color w:val="000000"/>
              </w:rPr>
              <w:t>Please Enter Correct</w:t>
            </w:r>
            <w:bookmarkEnd w:id="16"/>
            <w:r w:rsidRPr="00B85C54">
              <w:rPr>
                <w:color w:val="000000"/>
              </w:rPr>
              <w:t xml:space="preserve"> Contact Number</w:t>
            </w:r>
            <w:bookmarkStart w:id="17" w:name="ctl00_ContentPlaceHolder1_valContactRequ"/>
            <w:bookmarkEnd w:id="17"/>
            <w:r w:rsidRPr="00B85C54">
              <w: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Reg27</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Numeric values(0-9)(e.g.-32) in “Contact No.”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Numeric values(0-9) must be accepted.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Numeric values(0-9) are accepted.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Reg28</w:t>
            </w:r>
          </w:p>
        </w:tc>
        <w:tc>
          <w:tcPr>
            <w:tcW w:w="1194"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10 digit Number in “Contact No” field.</w:t>
            </w:r>
          </w:p>
        </w:tc>
        <w:tc>
          <w:tcPr>
            <w:tcW w:w="131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must be accepted.</w:t>
            </w:r>
          </w:p>
        </w:tc>
        <w:tc>
          <w:tcPr>
            <w:tcW w:w="1491"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accepted.</w:t>
            </w:r>
          </w:p>
        </w:tc>
        <w:tc>
          <w:tcPr>
            <w:tcW w:w="46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Reg29</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 xml:space="preserve">Entering more than 200 characters in </w:t>
            </w:r>
            <w:r w:rsidRPr="00B85C54">
              <w:lastRenderedPageBreak/>
              <w:t>“Description”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 xml:space="preserve">It must not be allowed  to enter more than 200 </w:t>
            </w:r>
            <w:r w:rsidRPr="00B85C54">
              <w:lastRenderedPageBreak/>
              <w:t>characters to be entered.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It is allowed to enter more than 200 characters.</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TC Reg30</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special characters except : # - . /( ) [ ] in the 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only allow  # - . / ( ) [ ] these characters.</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allows all the special characters.</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Fail.</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Reg31</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float values(e.g.-8.4) in “Description”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allow to enter float values in “Description” field.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allowing to enter float values in “Description” field.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Reg37</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fraction values(e.g.- 3/2) in “Description”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be allowed to enter fraction values in “Description” field.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allowing to enter fraction values in “Description” field.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Reg38</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lower case characters(e.g.-rt) in “Description”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case characters must be allowed.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Lower case characters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Reg39</w:t>
            </w:r>
          </w:p>
        </w:tc>
        <w:tc>
          <w:tcPr>
            <w:tcW w:w="1194"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upper case characters(e.g.- SDE) in “Description” field.</w:t>
            </w:r>
          </w:p>
        </w:tc>
        <w:tc>
          <w:tcPr>
            <w:tcW w:w="131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Upper case characters must be allowed.</w:t>
            </w:r>
          </w:p>
        </w:tc>
        <w:tc>
          <w:tcPr>
            <w:tcW w:w="1491"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Upper case characters are allowed.</w:t>
            </w:r>
          </w:p>
        </w:tc>
        <w:tc>
          <w:tcPr>
            <w:tcW w:w="46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Reg40</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alphanumeric values(e.g.- aS2) in “Description”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Alphanumeric values must be allowed.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Alphanumeric values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Reg41</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alphanumeric values with special characters (e.g.- As2@)in “A Description”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allow all the alphanumeric values with special characters in the multi line text field.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allows all alphanumeric with special characters.</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Reg42</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only lower or upper case with spaces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not be allowed.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allowing in “Password” field..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Fail</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Reg43</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characters less than 6 or more than 20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must not be accepted less than 6 or more than 20 in “Password” field.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are not accepted less than 6 or more than 20 in “Password” field.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Fail.</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Reg44</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only  lower case(wqb)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be allowed to enter lower  case in the field.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allowing to enter lower  case in the field.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Reg45</w:t>
            </w:r>
          </w:p>
        </w:tc>
        <w:tc>
          <w:tcPr>
            <w:tcW w:w="1194"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only upper case(e.g.- AS) in “Password” field.</w:t>
            </w:r>
          </w:p>
        </w:tc>
        <w:tc>
          <w:tcPr>
            <w:tcW w:w="131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be allowed to enter upper case in the field.</w:t>
            </w:r>
          </w:p>
        </w:tc>
        <w:tc>
          <w:tcPr>
            <w:tcW w:w="1491"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allowing to enter upper case in the field.</w:t>
            </w:r>
          </w:p>
        </w:tc>
        <w:tc>
          <w:tcPr>
            <w:tcW w:w="46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Reg46</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Special characters with alphabetic values(e.g.- asD@)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be to enter Special characters with alphabetic values allowed.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allowing to enter Special characters with alphabetic values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Reg47</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any(0-9) numbers (e.g.- 234)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Numbers(0-9) must be allowed to be entered.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Numbers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TC Reg48</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alphanumeric values(as2S)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Alphanumeric must be allowed.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Alphanumeric are allowed.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Reg49</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float values(e.g.-  5.7)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Float values must be allowed to be entered.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Float values are allowed to be entered.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Reg50</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Input any characters within range of(0-n) in “Password”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must be accepted within range of(0-n).</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Characters are accepted within range of(0-n).</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Reg51</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Password No Empty.</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 message must appear that “Password not providing”.</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 message is displaying that “Password not providing”.</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Reg52</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Select button to browse image in(PNG,JPG,BMP,JPEG) “Upload Image” field.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select an image of format(PNG,JPG,BMP,JPEG).</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accepting image of format(PNG,JPG,BMP,JPEG)..</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Reg53</w:t>
            </w:r>
          </w:p>
        </w:tc>
        <w:tc>
          <w:tcPr>
            <w:tcW w:w="1194"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Don't Select button to browse image in “Upload Image” field.</w:t>
            </w:r>
          </w:p>
        </w:tc>
        <w:tc>
          <w:tcPr>
            <w:tcW w:w="131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must display a default image.</w:t>
            </w:r>
          </w:p>
        </w:tc>
        <w:tc>
          <w:tcPr>
            <w:tcW w:w="1491"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displaying a default image.</w:t>
            </w:r>
          </w:p>
        </w:tc>
        <w:tc>
          <w:tcPr>
            <w:tcW w:w="465" w:type="pct"/>
            <w:tcBorders>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Reg54</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without selecting “Image button”.</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There is message account added without image.</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Image not provided.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Reg83</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without selecting “Name”.</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must be highlighted.(</w:t>
            </w:r>
            <w:r w:rsidRPr="00B85C54">
              <w:br/>
            </w:r>
            <w:bookmarkStart w:id="18" w:name="ctl00_ContentPlaceHolder1_valName"/>
            <w:bookmarkEnd w:id="18"/>
            <w:r w:rsidRPr="00B85C54">
              <w:rPr>
                <w:color w:val="000000"/>
              </w:rPr>
              <w:t>Please Enter Name</w:t>
            </w:r>
            <w:r w:rsidRPr="00B85C54">
              <w:t xml:space="preserve"> ).</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is  highlighted.(</w:t>
            </w:r>
            <w:bookmarkStart w:id="19" w:name="ctl00_ContentPlaceHolder1_valName1"/>
            <w:bookmarkEnd w:id="19"/>
            <w:r w:rsidRPr="00B85C54">
              <w:rPr>
                <w:color w:val="000000"/>
              </w:rPr>
              <w:t>Please Enter Name</w:t>
            </w:r>
            <w:r w:rsidRPr="00B85C54">
              <w:t xml:space="preserve"> ).</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Reg84</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without selecting “Email id”.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must be highlighted(</w:t>
            </w:r>
            <w:r w:rsidRPr="00B85C54">
              <w:br/>
            </w:r>
            <w:bookmarkStart w:id="20" w:name="ctl00_ContentPlaceHolder1_valEmailRequir"/>
            <w:bookmarkStart w:id="21" w:name="ctl00_ContentPlaceHolder1_valEmail3"/>
            <w:bookmarkEnd w:id="20"/>
            <w:bookmarkEnd w:id="21"/>
            <w:r w:rsidRPr="00B85C54">
              <w:rPr>
                <w:color w:val="000000"/>
              </w:rPr>
              <w:t>Email Id is Mandatory )</w:t>
            </w:r>
            <w:r w:rsidRPr="00B85C54">
              <w: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is  highlighted.(</w:t>
            </w:r>
            <w:r w:rsidRPr="00B85C54">
              <w:rPr>
                <w:color w:val="000000"/>
              </w:rPr>
              <w:t xml:space="preserve">Email Id is Mandatory </w:t>
            </w:r>
            <w:r w:rsidRPr="00B85C54">
              <w: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Reg85</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without selecting “Contact No</w:t>
            </w:r>
            <w:r w:rsidR="00E46A1C" w:rsidRPr="00B85C54">
              <w:t>”.</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must be highlighted.(</w:t>
            </w:r>
            <w:r w:rsidRPr="00B85C54">
              <w:br/>
            </w:r>
            <w:bookmarkStart w:id="22" w:name="ctl00_ContentPlaceHolder1_valContact6"/>
            <w:bookmarkEnd w:id="22"/>
            <w:r w:rsidRPr="00B85C54">
              <w:rPr>
                <w:color w:val="000000"/>
              </w:rPr>
              <w:t xml:space="preserve">Contact Number is Mandatory </w:t>
            </w:r>
            <w:r w:rsidRPr="00B85C54">
              <w: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is  highlighted.(</w:t>
            </w:r>
            <w:bookmarkStart w:id="23" w:name="ctl00_ContentPlaceHolder1_valContact61"/>
            <w:bookmarkEnd w:id="23"/>
            <w:r w:rsidRPr="00B85C54">
              <w:rPr>
                <w:color w:val="000000"/>
              </w:rPr>
              <w:t xml:space="preserve">Contact Number is Mandatory </w:t>
            </w:r>
            <w:r w:rsidRPr="00B85C54">
              <w: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Reg86</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without selecting “Description”.</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must be highlighted.(</w:t>
            </w:r>
            <w:bookmarkStart w:id="24" w:name="ctl00_ContentPlaceHolder1_valAddress"/>
            <w:bookmarkEnd w:id="24"/>
            <w:r w:rsidRPr="00B85C54">
              <w:rPr>
                <w:color w:val="000000"/>
              </w:rPr>
              <w:t xml:space="preserve">Description is Required </w:t>
            </w:r>
            <w:r w:rsidRPr="00B85C54">
              <w:t>)</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is  highlighted.(</w:t>
            </w:r>
            <w:r w:rsidRPr="00B85C54">
              <w:rPr>
                <w:color w:val="000000"/>
              </w:rPr>
              <w:t xml:space="preserve">Description is Required </w:t>
            </w:r>
            <w:r w:rsidRPr="00B85C54">
              <w: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Reg87</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without selecting “Password”.</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must be highlighted.(</w:t>
            </w:r>
            <w:bookmarkStart w:id="25" w:name="ctl00_ContentPlaceHolder1_valPassword"/>
            <w:bookmarkEnd w:id="25"/>
            <w:r w:rsidRPr="00B85C54">
              <w:rPr>
                <w:color w:val="000000"/>
              </w:rPr>
              <w:t>Password is Mandatory</w:t>
            </w:r>
            <w:r w:rsidRPr="00B85C54">
              <w:t xml:space="preserve"> )</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It is an error &amp; message  is  highlighted.(</w:t>
            </w:r>
            <w:r w:rsidRPr="00B85C54">
              <w:rPr>
                <w:color w:val="000000"/>
              </w:rPr>
              <w:t>Password is Mandatory</w:t>
            </w:r>
            <w:r w:rsidRPr="00B85C54">
              <w:t>)</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TC Reg88</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Click on “Add” button after filling all the information.</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Toast displayed that account is added.</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Account Added.</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t xml:space="preserve">TC </w:t>
            </w:r>
            <w:r w:rsidRPr="00B85C54">
              <w:lastRenderedPageBreak/>
              <w:t>Reg89</w:t>
            </w: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 xml:space="preserve">Click on “Add” button </w:t>
            </w:r>
            <w:r w:rsidRPr="00B85C54">
              <w:lastRenderedPageBreak/>
              <w:t>for filling information again.</w:t>
            </w: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 xml:space="preserve">It must clear all the </w:t>
            </w:r>
            <w:r w:rsidRPr="00B85C54">
              <w:lastRenderedPageBreak/>
              <w:t>information and reset the page.</w:t>
            </w: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 xml:space="preserve">It is clearing all the </w:t>
            </w:r>
            <w:r w:rsidRPr="00B85C54">
              <w:lastRenderedPageBreak/>
              <w:t>information and reset the page.</w:t>
            </w: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lastRenderedPageBreak/>
              <w:t>Pass.</w:t>
            </w: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441"/>
        </w:trPr>
        <w:tc>
          <w:tcPr>
            <w:tcW w:w="492"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1194"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13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1491"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46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15" w:type="pct"/>
            <w:tcBorders>
              <w:left w:val="single" w:sz="4" w:space="0" w:color="000000"/>
            </w:tcBorders>
          </w:tcPr>
          <w:p w:rsidR="008B1CA7" w:rsidRPr="00B85C54" w:rsidRDefault="008B1CA7" w:rsidP="00AB4C78">
            <w:pPr>
              <w:pStyle w:val="TableContents"/>
              <w:snapToGrid w:val="0"/>
              <w:spacing w:line="276" w:lineRule="auto"/>
            </w:pPr>
          </w:p>
        </w:tc>
        <w:tc>
          <w:tcPr>
            <w:tcW w:w="12" w:type="pct"/>
            <w:gridSpan w:val="2"/>
          </w:tcPr>
          <w:p w:rsidR="008B1CA7" w:rsidRPr="00B85C54" w:rsidRDefault="008B1CA7" w:rsidP="00AB4C78">
            <w:pPr>
              <w:pStyle w:val="TableContents"/>
              <w:snapToGrid w:val="0"/>
              <w:spacing w:line="276" w:lineRule="auto"/>
            </w:pPr>
          </w:p>
        </w:tc>
        <w:tc>
          <w:tcPr>
            <w:tcW w:w="10" w:type="pct"/>
          </w:tcPr>
          <w:p w:rsidR="008B1CA7" w:rsidRPr="00B85C54" w:rsidRDefault="008B1CA7" w:rsidP="00AB4C78">
            <w:pPr>
              <w:pStyle w:val="TableContents"/>
              <w:snapToGrid w:val="0"/>
              <w:spacing w:line="276" w:lineRule="auto"/>
            </w:pPr>
          </w:p>
        </w:tc>
      </w:tr>
      <w:tr w:rsidR="008B1CA7" w:rsidRPr="00B85C54" w:rsidTr="00AE3E2A">
        <w:trPr>
          <w:gridAfter w:val="1"/>
          <w:wAfter w:w="6" w:type="pct"/>
          <w:trHeight w:val="800"/>
        </w:trPr>
        <w:tc>
          <w:tcPr>
            <w:tcW w:w="4957" w:type="pct"/>
            <w:gridSpan w:val="5"/>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User Interface (UI) and Graphical User Interface (GUI)     Testing-</w:t>
            </w:r>
          </w:p>
        </w:tc>
        <w:tc>
          <w:tcPr>
            <w:tcW w:w="15" w:type="pct"/>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22" w:type="pct"/>
            <w:gridSpan w:val="3"/>
            <w:tcBorders>
              <w:left w:val="single" w:sz="4" w:space="0" w:color="000000"/>
            </w:tcBorders>
          </w:tcPr>
          <w:p w:rsidR="008B1CA7" w:rsidRPr="00B85C54" w:rsidRDefault="008B1CA7" w:rsidP="00AB4C78">
            <w:pPr>
              <w:pStyle w:val="TableContents"/>
              <w:snapToGrid w:val="0"/>
              <w:spacing w:line="276" w:lineRule="auto"/>
            </w:pPr>
          </w:p>
        </w:tc>
      </w:tr>
      <w:tr w:rsidR="008B1CA7" w:rsidRPr="00B85C54" w:rsidTr="00AE3E2A">
        <w:tblPrEx>
          <w:tblCellMar>
            <w:left w:w="10" w:type="dxa"/>
            <w:right w:w="10" w:type="dxa"/>
          </w:tblCellMar>
        </w:tblPrEx>
        <w:trPr>
          <w:trHeight w:val="441"/>
        </w:trPr>
        <w:tc>
          <w:tcPr>
            <w:tcW w:w="4957" w:type="pct"/>
            <w:gridSpan w:val="5"/>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rPr>
                <w:b/>
                <w:bCs/>
                <w:u w:val="single"/>
              </w:rPr>
              <w:t>User Interface:</w:t>
            </w:r>
            <w:r w:rsidRPr="00B85C54">
              <w:t xml:space="preserve">  Spellings are properly checked and are in proper format.</w:t>
            </w:r>
          </w:p>
        </w:tc>
        <w:tc>
          <w:tcPr>
            <w:tcW w:w="21" w:type="pct"/>
            <w:gridSpan w:val="2"/>
            <w:tcBorders>
              <w:left w:val="single" w:sz="4" w:space="0" w:color="000000"/>
            </w:tcBorders>
          </w:tcPr>
          <w:p w:rsidR="008B1CA7" w:rsidRPr="00B85C54" w:rsidRDefault="008B1CA7" w:rsidP="00AB4C78">
            <w:pPr>
              <w:pStyle w:val="TableContents"/>
              <w:snapToGrid w:val="0"/>
              <w:spacing w:line="276" w:lineRule="auto"/>
            </w:pPr>
          </w:p>
        </w:tc>
        <w:tc>
          <w:tcPr>
            <w:tcW w:w="22" w:type="pct"/>
            <w:gridSpan w:val="3"/>
          </w:tcPr>
          <w:p w:rsidR="008B1CA7" w:rsidRPr="00B85C54" w:rsidRDefault="008B1CA7" w:rsidP="00AB4C78">
            <w:pPr>
              <w:pStyle w:val="TableContents"/>
              <w:snapToGrid w:val="0"/>
              <w:spacing w:line="276" w:lineRule="auto"/>
            </w:pPr>
          </w:p>
        </w:tc>
      </w:tr>
      <w:tr w:rsidR="008B1CA7" w:rsidRPr="00B85C54" w:rsidTr="00AE3E2A">
        <w:tblPrEx>
          <w:tblCellMar>
            <w:left w:w="10" w:type="dxa"/>
            <w:right w:w="10" w:type="dxa"/>
          </w:tblCellMar>
        </w:tblPrEx>
        <w:trPr>
          <w:trHeight w:val="441"/>
        </w:trPr>
        <w:tc>
          <w:tcPr>
            <w:tcW w:w="4957" w:type="pct"/>
            <w:gridSpan w:val="5"/>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r w:rsidRPr="00B85C54">
              <w:rPr>
                <w:b/>
                <w:bCs/>
                <w:u w:val="single"/>
              </w:rPr>
              <w:t>Graphical User Interface:</w:t>
            </w:r>
            <w:r w:rsidRPr="00B85C54">
              <w:t xml:space="preserve">  Logo,Textboxes,Buttons, and colors are properly arranged.</w:t>
            </w:r>
          </w:p>
        </w:tc>
        <w:tc>
          <w:tcPr>
            <w:tcW w:w="21" w:type="pct"/>
            <w:gridSpan w:val="2"/>
            <w:tcBorders>
              <w:left w:val="single" w:sz="4" w:space="0" w:color="000000"/>
            </w:tcBorders>
          </w:tcPr>
          <w:p w:rsidR="008B1CA7" w:rsidRPr="00B85C54" w:rsidRDefault="008B1CA7" w:rsidP="00AB4C78">
            <w:pPr>
              <w:pStyle w:val="TableContents"/>
              <w:snapToGrid w:val="0"/>
              <w:spacing w:line="276" w:lineRule="auto"/>
            </w:pPr>
          </w:p>
        </w:tc>
        <w:tc>
          <w:tcPr>
            <w:tcW w:w="22" w:type="pct"/>
            <w:gridSpan w:val="3"/>
          </w:tcPr>
          <w:p w:rsidR="008B1CA7" w:rsidRPr="00B85C54" w:rsidRDefault="008B1CA7" w:rsidP="00AB4C78">
            <w:pPr>
              <w:pStyle w:val="TableContents"/>
              <w:snapToGrid w:val="0"/>
              <w:spacing w:line="276" w:lineRule="auto"/>
            </w:pPr>
          </w:p>
        </w:tc>
      </w:tr>
      <w:tr w:rsidR="008B1CA7" w:rsidRPr="00B85C54" w:rsidTr="00AE3E2A">
        <w:tblPrEx>
          <w:tblCellMar>
            <w:left w:w="10" w:type="dxa"/>
            <w:right w:w="10" w:type="dxa"/>
          </w:tblCellMar>
        </w:tblPrEx>
        <w:trPr>
          <w:trHeight w:val="441"/>
        </w:trPr>
        <w:tc>
          <w:tcPr>
            <w:tcW w:w="4957" w:type="pct"/>
            <w:gridSpan w:val="5"/>
            <w:tcBorders>
              <w:top w:val="single" w:sz="4" w:space="0" w:color="000000"/>
              <w:left w:val="single" w:sz="4" w:space="0" w:color="000000"/>
              <w:bottom w:val="single" w:sz="4" w:space="0" w:color="000000"/>
            </w:tcBorders>
          </w:tcPr>
          <w:p w:rsidR="008B1CA7" w:rsidRPr="00B85C54" w:rsidRDefault="008B1CA7" w:rsidP="00AB4C78">
            <w:pPr>
              <w:pStyle w:val="TableContents"/>
              <w:snapToGrid w:val="0"/>
              <w:spacing w:line="276" w:lineRule="auto"/>
            </w:pPr>
          </w:p>
        </w:tc>
        <w:tc>
          <w:tcPr>
            <w:tcW w:w="21" w:type="pct"/>
            <w:gridSpan w:val="2"/>
            <w:tcBorders>
              <w:left w:val="single" w:sz="4" w:space="0" w:color="000000"/>
            </w:tcBorders>
          </w:tcPr>
          <w:p w:rsidR="008B1CA7" w:rsidRPr="00B85C54" w:rsidRDefault="008B1CA7" w:rsidP="00AB4C78">
            <w:pPr>
              <w:pStyle w:val="TableContents"/>
              <w:snapToGrid w:val="0"/>
              <w:spacing w:line="276" w:lineRule="auto"/>
            </w:pPr>
          </w:p>
        </w:tc>
        <w:tc>
          <w:tcPr>
            <w:tcW w:w="22" w:type="pct"/>
            <w:gridSpan w:val="3"/>
          </w:tcPr>
          <w:p w:rsidR="008B1CA7" w:rsidRPr="00B85C54" w:rsidRDefault="008B1CA7" w:rsidP="00AB4C78">
            <w:pPr>
              <w:pStyle w:val="TableContents"/>
              <w:snapToGrid w:val="0"/>
              <w:spacing w:line="276" w:lineRule="auto"/>
            </w:pPr>
          </w:p>
        </w:tc>
      </w:tr>
    </w:tbl>
    <w:p w:rsidR="008B1CA7" w:rsidRPr="00B85C54" w:rsidRDefault="008B1CA7" w:rsidP="00AB4C78">
      <w:pPr>
        <w:rPr>
          <w:rFonts w:ascii="Times New Roman" w:hAnsi="Times New Roman" w:cs="Times New Roman"/>
          <w:sz w:val="24"/>
          <w:szCs w:val="24"/>
        </w:rPr>
      </w:pPr>
    </w:p>
    <w:p w:rsidR="008B1CA7" w:rsidRPr="00B85C54" w:rsidRDefault="008B1CA7" w:rsidP="00AB4C78">
      <w:pPr>
        <w:autoSpaceDE w:val="0"/>
        <w:jc w:val="both"/>
        <w:rPr>
          <w:rFonts w:ascii="Times New Roman" w:hAnsi="Times New Roman" w:cs="Times New Roman"/>
          <w:b/>
          <w:sz w:val="24"/>
          <w:szCs w:val="24"/>
          <w:u w:val="single"/>
        </w:rPr>
      </w:pPr>
    </w:p>
    <w:p w:rsidR="001A5B88" w:rsidRPr="00B85C54" w:rsidRDefault="001A5B88" w:rsidP="00AB4C78">
      <w:pPr>
        <w:autoSpaceDE w:val="0"/>
        <w:jc w:val="both"/>
        <w:rPr>
          <w:rFonts w:ascii="Times New Roman" w:hAnsi="Times New Roman" w:cs="Times New Roman"/>
          <w:b/>
          <w:sz w:val="24"/>
          <w:szCs w:val="24"/>
          <w:u w:val="single"/>
        </w:rPr>
      </w:pPr>
    </w:p>
    <w:p w:rsidR="008B1CA7" w:rsidRPr="00B85C54" w:rsidRDefault="008B1CA7" w:rsidP="00AB4C78">
      <w:pPr>
        <w:pStyle w:val="Textbody"/>
        <w:spacing w:line="276" w:lineRule="auto"/>
        <w:rPr>
          <w:rFonts w:cs="Times New Roman"/>
          <w:b/>
          <w:bCs/>
          <w:u w:val="single"/>
        </w:rPr>
      </w:pPr>
      <w:r w:rsidRPr="00B85C54">
        <w:rPr>
          <w:rFonts w:cs="Times New Roman"/>
          <w:b/>
          <w:bCs/>
          <w:u w:val="single"/>
        </w:rPr>
        <w:t>MODULE-</w:t>
      </w:r>
      <w:r w:rsidR="00E46A1C" w:rsidRPr="00B85C54">
        <w:rPr>
          <w:rFonts w:cs="Times New Roman"/>
          <w:b/>
          <w:bCs/>
          <w:u w:val="single"/>
        </w:rPr>
        <w:t>2 (</w:t>
      </w:r>
      <w:r w:rsidRPr="00B85C54">
        <w:rPr>
          <w:rFonts w:cs="Times New Roman"/>
          <w:b/>
          <w:bCs/>
          <w:u w:val="single"/>
        </w:rPr>
        <w:t xml:space="preserve">Add </w:t>
      </w:r>
      <w:r w:rsidR="00E46A1C" w:rsidRPr="00B85C54">
        <w:rPr>
          <w:rFonts w:cs="Times New Roman"/>
          <w:b/>
          <w:bCs/>
          <w:u w:val="single"/>
        </w:rPr>
        <w:t>Case FORM</w:t>
      </w:r>
      <w:r w:rsidRPr="00B85C54">
        <w:rPr>
          <w:rFonts w:cs="Times New Roman"/>
          <w:b/>
          <w:bCs/>
          <w:u w:val="single"/>
        </w:rPr>
        <w:t>)-</w:t>
      </w:r>
    </w:p>
    <w:p w:rsidR="008B1CA7" w:rsidRPr="00B85C54" w:rsidRDefault="008B1CA7" w:rsidP="00AB4C78">
      <w:pPr>
        <w:pStyle w:val="Textbody"/>
        <w:spacing w:line="276" w:lineRule="auto"/>
        <w:rPr>
          <w:rFonts w:cs="Times New Roman"/>
        </w:rPr>
      </w:pPr>
    </w:p>
    <w:tbl>
      <w:tblPr>
        <w:tblW w:w="9810" w:type="dxa"/>
        <w:tblInd w:w="66" w:type="dxa"/>
        <w:tblLayout w:type="fixed"/>
        <w:tblCellMar>
          <w:left w:w="10" w:type="dxa"/>
          <w:right w:w="10" w:type="dxa"/>
        </w:tblCellMar>
        <w:tblLook w:val="0000"/>
      </w:tblPr>
      <w:tblGrid>
        <w:gridCol w:w="2835"/>
        <w:gridCol w:w="2475"/>
        <w:gridCol w:w="4500"/>
      </w:tblGrid>
      <w:tr w:rsidR="008B1CA7" w:rsidRPr="00B85C54" w:rsidTr="0091757F">
        <w:trPr>
          <w:trHeight w:val="1350"/>
        </w:trPr>
        <w:tc>
          <w:tcPr>
            <w:tcW w:w="283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TEST SUIT ID</w:t>
            </w:r>
          </w:p>
          <w:p w:rsidR="008B1CA7" w:rsidRPr="00B85C54" w:rsidRDefault="00E46A1C" w:rsidP="00E46A1C">
            <w:pPr>
              <w:pStyle w:val="TableContents"/>
              <w:tabs>
                <w:tab w:val="right" w:pos="2725"/>
              </w:tabs>
              <w:spacing w:line="276" w:lineRule="auto"/>
            </w:pPr>
            <w:r w:rsidRPr="00B85C54">
              <w:tab/>
            </w:r>
          </w:p>
          <w:p w:rsidR="0091757F" w:rsidRPr="00B85C54" w:rsidRDefault="0091757F" w:rsidP="00AB4C78">
            <w:pPr>
              <w:pStyle w:val="TableContents"/>
              <w:spacing w:line="276" w:lineRule="auto"/>
              <w:jc w:val="center"/>
            </w:pPr>
            <w:r w:rsidRPr="00B85C54">
              <w:t>Forensic Expert</w:t>
            </w:r>
          </w:p>
          <w:p w:rsidR="008B1CA7" w:rsidRPr="00B85C54" w:rsidRDefault="0091757F" w:rsidP="00AB4C78">
            <w:pPr>
              <w:pStyle w:val="TableContents"/>
              <w:spacing w:line="276" w:lineRule="auto"/>
              <w:jc w:val="center"/>
            </w:pPr>
            <w:r w:rsidRPr="00B85C54">
              <w:t>App</w:t>
            </w:r>
          </w:p>
        </w:tc>
        <w:tc>
          <w:tcPr>
            <w:tcW w:w="247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 xml:space="preserve"> CREATED BY</w:t>
            </w:r>
          </w:p>
          <w:p w:rsidR="008B1CA7" w:rsidRPr="00B85C54" w:rsidRDefault="008B1CA7" w:rsidP="00AB4C78">
            <w:pPr>
              <w:pStyle w:val="TableContents"/>
              <w:spacing w:line="276" w:lineRule="auto"/>
            </w:pPr>
          </w:p>
          <w:p w:rsidR="008B1CA7" w:rsidRPr="00B85C54" w:rsidRDefault="008A3805" w:rsidP="00AB4C78">
            <w:pPr>
              <w:pStyle w:val="TableContents"/>
              <w:spacing w:line="276" w:lineRule="auto"/>
              <w:jc w:val="center"/>
            </w:pPr>
            <w:r w:rsidRPr="00B85C54">
              <w:t>Navjot Singh</w:t>
            </w:r>
          </w:p>
        </w:tc>
        <w:tc>
          <w:tcPr>
            <w:tcW w:w="450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 xml:space="preserve">  CREATED ON</w:t>
            </w:r>
          </w:p>
          <w:p w:rsidR="008B1CA7" w:rsidRPr="00B85C54" w:rsidRDefault="008B1CA7" w:rsidP="00AB4C78">
            <w:pPr>
              <w:pStyle w:val="TableContents"/>
              <w:spacing w:line="276" w:lineRule="auto"/>
            </w:pPr>
          </w:p>
          <w:p w:rsidR="008B1CA7" w:rsidRPr="00B85C54" w:rsidRDefault="00F91C7C" w:rsidP="00AB4C78">
            <w:pPr>
              <w:pStyle w:val="TableContents"/>
              <w:spacing w:line="276" w:lineRule="auto"/>
            </w:pPr>
            <w:r w:rsidRPr="00B85C54">
              <w:t>1-11</w:t>
            </w:r>
            <w:r w:rsidR="008B1CA7" w:rsidRPr="00B85C54">
              <w:t>-2014</w:t>
            </w:r>
          </w:p>
        </w:tc>
      </w:tr>
      <w:tr w:rsidR="008B1CA7" w:rsidRPr="00B85C54" w:rsidTr="0091757F">
        <w:tc>
          <w:tcPr>
            <w:tcW w:w="5310" w:type="dxa"/>
            <w:gridSpan w:val="2"/>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CC67EB" w:rsidP="008A3805">
            <w:pPr>
              <w:pStyle w:val="TableContents"/>
              <w:spacing w:line="276" w:lineRule="auto"/>
            </w:pPr>
            <w:r w:rsidRPr="00B85C54">
              <w:t xml:space="preserve">IMPLEMENTED BY: </w:t>
            </w:r>
            <w:r w:rsidR="008A3805" w:rsidRPr="00B85C54">
              <w:t>Navjot Singh</w:t>
            </w:r>
          </w:p>
        </w:tc>
        <w:tc>
          <w:tcPr>
            <w:tcW w:w="45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F91C7C" w:rsidP="00AB4C78">
            <w:pPr>
              <w:pStyle w:val="TableContents"/>
              <w:spacing w:line="276" w:lineRule="auto"/>
            </w:pPr>
            <w:r w:rsidRPr="00B85C54">
              <w:t>IMPLEMENTED ON: 02-11</w:t>
            </w:r>
            <w:r w:rsidR="008B1CA7" w:rsidRPr="00B85C54">
              <w:t>-2014</w:t>
            </w:r>
          </w:p>
        </w:tc>
      </w:tr>
    </w:tbl>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Pre-Requisites:</w:t>
      </w:r>
    </w:p>
    <w:p w:rsidR="008B1CA7" w:rsidRPr="00B85C54" w:rsidRDefault="008B1CA7" w:rsidP="00AB4C78">
      <w:pPr>
        <w:pStyle w:val="Standard"/>
        <w:spacing w:line="276" w:lineRule="auto"/>
        <w:rPr>
          <w:rFonts w:cs="Times New Roman"/>
          <w:b/>
          <w:bCs/>
          <w:u w:val="single"/>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Type:</w:t>
      </w:r>
    </w:p>
    <w:p w:rsidR="008B1CA7" w:rsidRPr="00B85C54" w:rsidRDefault="008B1CA7" w:rsidP="00AB4C78">
      <w:pPr>
        <w:pStyle w:val="Standard"/>
        <w:spacing w:line="276" w:lineRule="auto"/>
        <w:rPr>
          <w:rFonts w:cs="Times New Roman"/>
        </w:rPr>
      </w:pPr>
      <w:r w:rsidRPr="00B85C54">
        <w:rPr>
          <w:rFonts w:cs="Times New Roman"/>
        </w:rPr>
        <w:t>Valid Classes: Select from Auto Textbox.</w:t>
      </w:r>
    </w:p>
    <w:p w:rsidR="008B1CA7" w:rsidRPr="00B85C54" w:rsidRDefault="008B1CA7" w:rsidP="00AB4C78">
      <w:pPr>
        <w:pStyle w:val="Standard"/>
        <w:spacing w:line="276" w:lineRule="auto"/>
        <w:rPr>
          <w:rFonts w:cs="Times New Roman"/>
        </w:rPr>
      </w:pPr>
      <w:r w:rsidRPr="00B85C54">
        <w:rPr>
          <w:rFonts w:cs="Times New Roman"/>
        </w:rPr>
        <w:t>Valid Range: Selected Index Only.</w:t>
      </w:r>
    </w:p>
    <w:p w:rsidR="008B1CA7" w:rsidRPr="00B85C54" w:rsidRDefault="008B1CA7" w:rsidP="00AB4C78">
      <w:pPr>
        <w:pStyle w:val="Standard"/>
        <w:spacing w:line="276" w:lineRule="auto"/>
        <w:rPr>
          <w:rFonts w:cs="Times New Roman"/>
        </w:rPr>
      </w:pPr>
      <w:r w:rsidRPr="00B85C54">
        <w:rPr>
          <w:rFonts w:cs="Times New Roman"/>
        </w:rPr>
        <w:t xml:space="preserve">Invalid Classes: Special characters except: </w:t>
      </w:r>
      <w:r w:rsidRPr="00B85C54">
        <w:rPr>
          <w:rFonts w:cs="Times New Roman"/>
          <w:b/>
          <w:bCs/>
        </w:rPr>
        <w:t>._  @</w:t>
      </w:r>
      <w:r w:rsidRPr="00B85C54">
        <w:rPr>
          <w:rFonts w:cs="Times New Roman"/>
        </w:rPr>
        <w:t>. Fractions.</w:t>
      </w:r>
    </w:p>
    <w:p w:rsidR="008B1CA7" w:rsidRPr="00B85C54" w:rsidRDefault="008B1CA7" w:rsidP="00AB4C78">
      <w:pPr>
        <w:pStyle w:val="Standard"/>
        <w:spacing w:line="276" w:lineRule="auto"/>
        <w:rPr>
          <w:rFonts w:cs="Times New Roman"/>
        </w:rPr>
      </w:pPr>
      <w:r w:rsidRPr="00B85C54">
        <w:rPr>
          <w:rFonts w:cs="Times New Roman"/>
        </w:rPr>
        <w:t>Invalid Range: Editing Selected Case Name.</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Name:</w:t>
      </w:r>
    </w:p>
    <w:p w:rsidR="008B1CA7" w:rsidRPr="00B85C54" w:rsidRDefault="008B1CA7" w:rsidP="00AB4C78">
      <w:pPr>
        <w:pStyle w:val="Standard"/>
        <w:spacing w:line="276" w:lineRule="auto"/>
        <w:rPr>
          <w:rFonts w:cs="Times New Roman"/>
        </w:rPr>
      </w:pPr>
      <w:r w:rsidRPr="00B85C54">
        <w:rPr>
          <w:rFonts w:cs="Times New Roman"/>
        </w:rPr>
        <w:t>Valid Classes: Alphanumeric.</w:t>
      </w:r>
    </w:p>
    <w:p w:rsidR="008B1CA7" w:rsidRPr="00B85C54" w:rsidRDefault="008B1CA7" w:rsidP="00AB4C78">
      <w:pPr>
        <w:pStyle w:val="Standard"/>
        <w:spacing w:line="276" w:lineRule="auto"/>
        <w:rPr>
          <w:rFonts w:cs="Times New Roman"/>
        </w:rPr>
      </w:pPr>
      <w:r w:rsidRPr="00B85C54">
        <w:rPr>
          <w:rFonts w:cs="Times New Roman"/>
        </w:rPr>
        <w:t>Valid Range: Min-1.</w:t>
      </w:r>
    </w:p>
    <w:p w:rsidR="008B1CA7" w:rsidRPr="00B85C54" w:rsidRDefault="008B1CA7" w:rsidP="00AB4C78">
      <w:pPr>
        <w:pStyle w:val="Standard"/>
        <w:spacing w:line="276" w:lineRule="auto"/>
        <w:rPr>
          <w:rFonts w:cs="Times New Roman"/>
        </w:rPr>
      </w:pPr>
      <w:r w:rsidRPr="00B85C54">
        <w:rPr>
          <w:rFonts w:cs="Times New Roman"/>
        </w:rPr>
        <w:t>Invalid Range: Less than 1.</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Location:</w:t>
      </w:r>
    </w:p>
    <w:p w:rsidR="008B1CA7" w:rsidRPr="00B85C54" w:rsidRDefault="008B1CA7" w:rsidP="00AB4C78">
      <w:pPr>
        <w:pStyle w:val="Standard"/>
        <w:spacing w:line="276" w:lineRule="auto"/>
        <w:rPr>
          <w:rFonts w:cs="Times New Roman"/>
        </w:rPr>
      </w:pPr>
      <w:r w:rsidRPr="00B85C54">
        <w:rPr>
          <w:rFonts w:cs="Times New Roman"/>
        </w:rPr>
        <w:t>Valid Classes: Alphanumeric.</w:t>
      </w:r>
    </w:p>
    <w:p w:rsidR="008B1CA7" w:rsidRPr="00B85C54" w:rsidRDefault="008B1CA7" w:rsidP="00AB4C78">
      <w:pPr>
        <w:pStyle w:val="Standard"/>
        <w:spacing w:line="276" w:lineRule="auto"/>
        <w:rPr>
          <w:rFonts w:cs="Times New Roman"/>
        </w:rPr>
      </w:pPr>
      <w:r w:rsidRPr="00B85C54">
        <w:rPr>
          <w:rFonts w:cs="Times New Roman"/>
        </w:rPr>
        <w:t>Valid Range: Min-1.</w:t>
      </w:r>
    </w:p>
    <w:p w:rsidR="008B1CA7" w:rsidRPr="00B85C54" w:rsidRDefault="008B1CA7" w:rsidP="00AB4C78">
      <w:pPr>
        <w:pStyle w:val="Standard"/>
        <w:spacing w:line="276" w:lineRule="auto"/>
        <w:rPr>
          <w:rFonts w:cs="Times New Roman"/>
        </w:rPr>
      </w:pPr>
      <w:r w:rsidRPr="00B85C54">
        <w:rPr>
          <w:rFonts w:cs="Times New Roman"/>
        </w:rPr>
        <w:t>Invalid Range: Less than 1.</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Status:</w:t>
      </w:r>
    </w:p>
    <w:p w:rsidR="008B1CA7" w:rsidRPr="00B85C54" w:rsidRDefault="008B1CA7" w:rsidP="00AB4C78">
      <w:pPr>
        <w:pStyle w:val="Standard"/>
        <w:spacing w:line="276" w:lineRule="auto"/>
        <w:rPr>
          <w:rFonts w:cs="Times New Roman"/>
        </w:rPr>
      </w:pPr>
      <w:r w:rsidRPr="00B85C54">
        <w:rPr>
          <w:rFonts w:cs="Times New Roman"/>
        </w:rPr>
        <w:lastRenderedPageBreak/>
        <w:t>Valid Classes: Alphanumeric.</w:t>
      </w:r>
    </w:p>
    <w:p w:rsidR="008B1CA7" w:rsidRPr="00B85C54" w:rsidRDefault="008B1CA7" w:rsidP="00AB4C78">
      <w:pPr>
        <w:pStyle w:val="Standard"/>
        <w:spacing w:line="276" w:lineRule="auto"/>
        <w:rPr>
          <w:rFonts w:cs="Times New Roman"/>
        </w:rPr>
      </w:pPr>
      <w:r w:rsidRPr="00B85C54">
        <w:rPr>
          <w:rFonts w:cs="Times New Roman"/>
        </w:rPr>
        <w:t>Valid Range: Min-1.Status is mandatory.</w:t>
      </w:r>
    </w:p>
    <w:p w:rsidR="008B1CA7" w:rsidRPr="00B85C54" w:rsidRDefault="008B1CA7" w:rsidP="00AB4C78">
      <w:pPr>
        <w:pStyle w:val="Standard"/>
        <w:spacing w:line="276" w:lineRule="auto"/>
        <w:rPr>
          <w:rFonts w:cs="Times New Roman"/>
        </w:rPr>
      </w:pPr>
      <w:r w:rsidRPr="00B85C54">
        <w:rPr>
          <w:rFonts w:cs="Times New Roman"/>
        </w:rPr>
        <w:t>Invalid Range: Less than 1.</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Investigators:</w:t>
      </w:r>
    </w:p>
    <w:p w:rsidR="008B1CA7" w:rsidRPr="00B85C54" w:rsidRDefault="008B1CA7" w:rsidP="00AB4C78">
      <w:pPr>
        <w:pStyle w:val="Standard"/>
        <w:spacing w:line="276" w:lineRule="auto"/>
        <w:rPr>
          <w:rFonts w:cs="Times New Roman"/>
        </w:rPr>
      </w:pPr>
      <w:r w:rsidRPr="00B85C54">
        <w:rPr>
          <w:rFonts w:cs="Times New Roman"/>
        </w:rPr>
        <w:t>Valid Classes: Select from Auto text either by name or Id.</w:t>
      </w:r>
    </w:p>
    <w:p w:rsidR="008B1CA7" w:rsidRPr="00B85C54" w:rsidRDefault="008B1CA7" w:rsidP="00AB4C78">
      <w:pPr>
        <w:pStyle w:val="Standard"/>
        <w:spacing w:line="276" w:lineRule="auto"/>
        <w:rPr>
          <w:rFonts w:cs="Times New Roman"/>
        </w:rPr>
      </w:pPr>
      <w:r w:rsidRPr="00B85C54">
        <w:rPr>
          <w:rFonts w:cs="Times New Roman"/>
        </w:rPr>
        <w:t>Valid Range: Min-1.</w:t>
      </w:r>
    </w:p>
    <w:p w:rsidR="008B1CA7" w:rsidRPr="00B85C54" w:rsidRDefault="008B1CA7" w:rsidP="00AB4C78">
      <w:pPr>
        <w:pStyle w:val="Standard"/>
        <w:spacing w:line="276" w:lineRule="auto"/>
        <w:rPr>
          <w:rFonts w:cs="Times New Roman"/>
        </w:rPr>
      </w:pPr>
      <w:r w:rsidRPr="00B85C54">
        <w:rPr>
          <w:rFonts w:cs="Times New Roman"/>
        </w:rPr>
        <w:t>Invalid Range: Less than 1.</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Start-Date:</w:t>
      </w:r>
    </w:p>
    <w:p w:rsidR="008B1CA7" w:rsidRPr="00B85C54" w:rsidRDefault="008B1CA7" w:rsidP="00AB4C78">
      <w:pPr>
        <w:pStyle w:val="Standard"/>
        <w:spacing w:line="276" w:lineRule="auto"/>
        <w:rPr>
          <w:rFonts w:cs="Times New Roman"/>
        </w:rPr>
      </w:pPr>
      <w:r w:rsidRPr="00B85C54">
        <w:rPr>
          <w:rFonts w:cs="Times New Roman"/>
        </w:rPr>
        <w:t>Valid Classes: Select from Date Time Picker.</w:t>
      </w:r>
    </w:p>
    <w:p w:rsidR="008B1CA7" w:rsidRPr="00B85C54" w:rsidRDefault="008B1CA7" w:rsidP="00AB4C78">
      <w:pPr>
        <w:pStyle w:val="Standard"/>
        <w:spacing w:line="276" w:lineRule="auto"/>
        <w:rPr>
          <w:rFonts w:cs="Times New Roman"/>
        </w:rPr>
      </w:pPr>
      <w:r w:rsidRPr="00B85C54">
        <w:rPr>
          <w:rFonts w:cs="Times New Roman"/>
        </w:rPr>
        <w:t>Valid Range: Must be Selected.</w:t>
      </w:r>
    </w:p>
    <w:p w:rsidR="008B1CA7" w:rsidRPr="00B85C54" w:rsidRDefault="008B1CA7" w:rsidP="00AB4C78">
      <w:pPr>
        <w:pStyle w:val="Standard"/>
        <w:spacing w:line="276" w:lineRule="auto"/>
        <w:rPr>
          <w:rFonts w:cs="Times New Roman"/>
        </w:rPr>
      </w:pPr>
      <w:r w:rsidRPr="00B85C54">
        <w:rPr>
          <w:rFonts w:cs="Times New Roman"/>
        </w:rPr>
        <w:t>Invalid Range: Not Selected.</w:t>
      </w:r>
    </w:p>
    <w:p w:rsidR="008B1CA7" w:rsidRPr="00B85C54" w:rsidRDefault="008B1CA7" w:rsidP="00AB4C78">
      <w:pPr>
        <w:pStyle w:val="Standard"/>
        <w:spacing w:line="276" w:lineRule="auto"/>
        <w:rPr>
          <w:rFonts w:cs="Times New Roman"/>
        </w:rPr>
      </w:pPr>
    </w:p>
    <w:tbl>
      <w:tblPr>
        <w:tblW w:w="9828" w:type="dxa"/>
        <w:tblInd w:w="-87" w:type="dxa"/>
        <w:tblLayout w:type="fixed"/>
        <w:tblCellMar>
          <w:left w:w="10" w:type="dxa"/>
          <w:right w:w="10" w:type="dxa"/>
        </w:tblCellMar>
        <w:tblLook w:val="0000"/>
      </w:tblPr>
      <w:tblGrid>
        <w:gridCol w:w="1173"/>
        <w:gridCol w:w="1755"/>
        <w:gridCol w:w="2115"/>
        <w:gridCol w:w="2505"/>
        <w:gridCol w:w="2280"/>
      </w:tblGrid>
      <w:tr w:rsidR="008B1CA7" w:rsidRPr="00B85C54" w:rsidTr="00AE3E2A">
        <w:trPr>
          <w:trHeight w:val="990"/>
        </w:trPr>
        <w:tc>
          <w:tcPr>
            <w:tcW w:w="117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Test Case ID</w:t>
            </w:r>
          </w:p>
        </w:tc>
        <w:tc>
          <w:tcPr>
            <w:tcW w:w="175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Description</w:t>
            </w:r>
          </w:p>
        </w:tc>
        <w:tc>
          <w:tcPr>
            <w:tcW w:w="21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Expected Result</w:t>
            </w:r>
          </w:p>
        </w:tc>
        <w:tc>
          <w:tcPr>
            <w:tcW w:w="25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Actual Result</w:t>
            </w:r>
          </w:p>
        </w:tc>
        <w:tc>
          <w:tcPr>
            <w:tcW w:w="228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Remarks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 xml:space="preserve">TC Case 01 </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Click on “Add” button without selecting Any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an error &amp; Validation message must be highlighted (Invalid Field).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displaying a validation error message (Invalid Field)</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02</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Click on “Add” button without selecting Case Type.</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an error &amp; Validation message must be highlighted (Select Case Type).</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displaying a validation error message</w:t>
            </w:r>
          </w:p>
          <w:p w:rsidR="008B1CA7" w:rsidRPr="00B85C54" w:rsidRDefault="008B1CA7" w:rsidP="00AB4C78">
            <w:pPr>
              <w:pStyle w:val="TableContents"/>
              <w:spacing w:line="276" w:lineRule="auto"/>
            </w:pPr>
            <w:r w:rsidRPr="00B85C54">
              <w:t>(Select Case Type.)</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03</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Click on “Add” button after filling all the information.</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“Case successfully added” alert message indicating successful registration must be displayed.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displaying message</w:t>
            </w:r>
          </w:p>
          <w:p w:rsidR="008B1CA7" w:rsidRPr="00B85C54" w:rsidRDefault="008B1CA7" w:rsidP="00AB4C78">
            <w:pPr>
              <w:pStyle w:val="TableContents"/>
              <w:spacing w:line="276" w:lineRule="auto"/>
            </w:pPr>
            <w:r w:rsidRPr="00B85C54">
              <w:t xml:space="preserve">“Case successfully added” . </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04</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Input any special characters: other than  selected</w:t>
            </w:r>
          </w:p>
          <w:p w:rsidR="008B1CA7" w:rsidRPr="00B85C54" w:rsidRDefault="008B1CA7" w:rsidP="00AB4C78">
            <w:pPr>
              <w:pStyle w:val="TableContents"/>
              <w:spacing w:line="276" w:lineRule="auto"/>
            </w:pPr>
            <w:r w:rsidRPr="00B85C54">
              <w:t>with alphabetic values in “Type”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Special characters other than selected must not be accepted and it must shown an validation error message.(Select type in correct format).</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not allowing  characters except.  and it is displaying a validation error message.(Select Case type in correct format).</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05</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 xml:space="preserve">Input only upper or lower case or numeric </w:t>
            </w:r>
            <w:r w:rsidRPr="00B85C54">
              <w:lastRenderedPageBreak/>
              <w:t>character with spaces in “Investigator”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 xml:space="preserve">Lower or upper case characters with spaces will  be </w:t>
            </w:r>
            <w:r w:rsidRPr="00B85C54">
              <w:lastRenderedPageBreak/>
              <w:t xml:space="preserve">accepted &amp; Validation message must be highlighted. </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It is allowing lower and upper case.</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TC Case 11</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Input Any special characters: with alphabetic values in “Location”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must be allowed to be entered.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allowing special characters with alphabetic values.</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12</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Input only upper case character values in “Location”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Upper case will be accepted.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allowing upper case characters.</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13</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Input only lower case character values in “Location” field.</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Lower case will be accepted.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allowing lower case characters.</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w:t>
            </w:r>
          </w:p>
          <w:p w:rsidR="008B1CA7" w:rsidRPr="00B85C54" w:rsidRDefault="008B1CA7" w:rsidP="00AB4C78">
            <w:pPr>
              <w:pStyle w:val="TableContents"/>
              <w:spacing w:line="276" w:lineRule="auto"/>
            </w:pPr>
            <w:r w:rsidRPr="00B85C54">
              <w:t>14</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Display CaseId after Adding a Case.</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Toast will be Displayed with CaseId.</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Toast will be Displayed with CaseId.</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p>
        </w:tc>
      </w:tr>
      <w:tr w:rsidR="008B1CA7" w:rsidRPr="00B85C54" w:rsidTr="00AE3E2A">
        <w:trPr>
          <w:cantSplit/>
          <w:trHeight w:val="501"/>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User Interface (UI) and Graphical User Interface (GUI) Testing-</w:t>
            </w:r>
          </w:p>
        </w:tc>
      </w:tr>
      <w:tr w:rsidR="008B1CA7" w:rsidRPr="00B85C54" w:rsidTr="00AE3E2A">
        <w:trPr>
          <w:cantSplit/>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User Interface:</w:t>
            </w:r>
            <w:r w:rsidRPr="00B85C54">
              <w:t xml:space="preserve">  Spellings are properly checked and are in proper format.</w:t>
            </w:r>
          </w:p>
        </w:tc>
      </w:tr>
      <w:tr w:rsidR="008B1CA7" w:rsidRPr="00B85C54" w:rsidTr="00AE3E2A">
        <w:trPr>
          <w:cantSplit/>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Graphical User Interface:</w:t>
            </w:r>
            <w:r w:rsidRPr="00B85C54">
              <w:t xml:space="preserve">  Logo,Textboxes,buttons,datetime picker and colors are properly arranged.</w:t>
            </w:r>
          </w:p>
        </w:tc>
      </w:tr>
      <w:tr w:rsidR="008B1CA7" w:rsidRPr="00B85C54" w:rsidTr="00AE3E2A">
        <w:trPr>
          <w:cantSplit/>
        </w:trPr>
        <w:tc>
          <w:tcPr>
            <w:tcW w:w="982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Device Compatibility Testing-</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Test Case ID</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Description</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Expected Result</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Actual Result</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Remarks</w:t>
            </w:r>
          </w:p>
        </w:tc>
      </w:tr>
      <w:tr w:rsidR="008B1CA7" w:rsidRPr="00B85C54" w:rsidTr="00AE3E2A">
        <w:tc>
          <w:tcPr>
            <w:tcW w:w="1173"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TC Case 15</w:t>
            </w:r>
          </w:p>
        </w:tc>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Check whether the Activity is loaded on different Devices.</w:t>
            </w:r>
          </w:p>
        </w:tc>
        <w:tc>
          <w:tcPr>
            <w:tcW w:w="211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Activity must be loaded on given Device.</w:t>
            </w:r>
          </w:p>
        </w:tc>
        <w:tc>
          <w:tcPr>
            <w:tcW w:w="2505" w:type="dxa"/>
            <w:tcBorders>
              <w:left w:val="single" w:sz="2" w:space="0" w:color="000000"/>
              <w:bottom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It is loaded on given Device.</w:t>
            </w:r>
          </w:p>
        </w:tc>
        <w:tc>
          <w:tcPr>
            <w:tcW w:w="22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bl>
    <w:p w:rsidR="008B1CA7" w:rsidRPr="00B85C54" w:rsidRDefault="008B1CA7" w:rsidP="00AB4C78">
      <w:pPr>
        <w:pStyle w:val="Standard"/>
        <w:spacing w:line="276" w:lineRule="auto"/>
        <w:rPr>
          <w:rFonts w:cs="Times New Roman"/>
        </w:rPr>
      </w:pPr>
    </w:p>
    <w:p w:rsidR="001A5B88" w:rsidRPr="00B85C54" w:rsidRDefault="001A5B88"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MODULE-3 (USER LOGIN Activity)-</w:t>
      </w:r>
    </w:p>
    <w:p w:rsidR="008B1CA7" w:rsidRPr="00B85C54" w:rsidRDefault="008B1CA7" w:rsidP="00AB4C78">
      <w:pPr>
        <w:pStyle w:val="Standard"/>
        <w:spacing w:line="276" w:lineRule="auto"/>
        <w:rPr>
          <w:rFonts w:cs="Times New Roman"/>
        </w:rPr>
      </w:pPr>
    </w:p>
    <w:tbl>
      <w:tblPr>
        <w:tblW w:w="9975" w:type="dxa"/>
        <w:tblLayout w:type="fixed"/>
        <w:tblCellMar>
          <w:left w:w="10" w:type="dxa"/>
          <w:right w:w="10" w:type="dxa"/>
        </w:tblCellMar>
        <w:tblLook w:val="0000"/>
      </w:tblPr>
      <w:tblGrid>
        <w:gridCol w:w="2895"/>
        <w:gridCol w:w="2475"/>
        <w:gridCol w:w="4605"/>
      </w:tblGrid>
      <w:tr w:rsidR="008B1CA7" w:rsidRPr="00B85C54" w:rsidTr="0091757F">
        <w:trPr>
          <w:trHeight w:val="1350"/>
        </w:trPr>
        <w:tc>
          <w:tcPr>
            <w:tcW w:w="2895"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lastRenderedPageBreak/>
              <w:t>TEST SUIT ID</w:t>
            </w:r>
          </w:p>
          <w:p w:rsidR="008B1CA7" w:rsidRPr="00B85C54" w:rsidRDefault="008B1CA7" w:rsidP="00AB4C78">
            <w:pPr>
              <w:pStyle w:val="TableContents"/>
              <w:spacing w:line="276" w:lineRule="auto"/>
            </w:pPr>
          </w:p>
          <w:p w:rsidR="0091757F" w:rsidRPr="00B85C54" w:rsidRDefault="0091757F" w:rsidP="00AB4C78">
            <w:pPr>
              <w:pStyle w:val="TableContents"/>
              <w:spacing w:line="276" w:lineRule="auto"/>
            </w:pPr>
            <w:r w:rsidRPr="00B85C54">
              <w:t xml:space="preserve">Forensic Expert                  </w:t>
            </w:r>
          </w:p>
          <w:p w:rsidR="008B1CA7" w:rsidRPr="00B85C54" w:rsidRDefault="0091757F" w:rsidP="00AB4C78">
            <w:pPr>
              <w:pStyle w:val="TableContents"/>
              <w:spacing w:line="276" w:lineRule="auto"/>
            </w:pPr>
            <w:r w:rsidRPr="00B85C54">
              <w:t xml:space="preserve">                          App</w:t>
            </w:r>
          </w:p>
        </w:tc>
        <w:tc>
          <w:tcPr>
            <w:tcW w:w="2475"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 xml:space="preserve"> CREATED BY</w:t>
            </w:r>
          </w:p>
          <w:p w:rsidR="008B1CA7" w:rsidRPr="00B85C54" w:rsidRDefault="008B1CA7" w:rsidP="00AB4C78">
            <w:pPr>
              <w:pStyle w:val="TableContents"/>
              <w:spacing w:line="276" w:lineRule="auto"/>
            </w:pPr>
          </w:p>
          <w:p w:rsidR="008B1CA7" w:rsidRPr="00B85C54" w:rsidRDefault="008A3805" w:rsidP="00AB4C78">
            <w:pPr>
              <w:pStyle w:val="TableContents"/>
              <w:spacing w:line="276" w:lineRule="auto"/>
              <w:jc w:val="center"/>
            </w:pPr>
            <w:r w:rsidRPr="00B85C54">
              <w:t>Navjot Singh</w:t>
            </w:r>
          </w:p>
        </w:tc>
        <w:tc>
          <w:tcPr>
            <w:tcW w:w="4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 xml:space="preserve">  CREATED ON</w:t>
            </w:r>
          </w:p>
          <w:p w:rsidR="008B1CA7" w:rsidRPr="00B85C54" w:rsidRDefault="008B1CA7" w:rsidP="00AB4C78">
            <w:pPr>
              <w:pStyle w:val="TableContents"/>
              <w:spacing w:line="276" w:lineRule="auto"/>
            </w:pPr>
          </w:p>
          <w:p w:rsidR="008B1CA7" w:rsidRPr="00B85C54" w:rsidRDefault="00CA4BC4" w:rsidP="00AB4C78">
            <w:pPr>
              <w:pStyle w:val="TableContents"/>
              <w:spacing w:line="276" w:lineRule="auto"/>
            </w:pPr>
            <w:r w:rsidRPr="00B85C54">
              <w:t>03-11</w:t>
            </w:r>
            <w:r w:rsidR="008B1CA7" w:rsidRPr="00B85C54">
              <w:t>-2014</w:t>
            </w:r>
          </w:p>
        </w:tc>
      </w:tr>
      <w:tr w:rsidR="008B1CA7" w:rsidRPr="00B85C54" w:rsidTr="0091757F">
        <w:tc>
          <w:tcPr>
            <w:tcW w:w="5370"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8A3805">
            <w:pPr>
              <w:pStyle w:val="TableContents"/>
              <w:spacing w:line="276" w:lineRule="auto"/>
            </w:pPr>
            <w:r w:rsidRPr="00B85C54">
              <w:t xml:space="preserve">IMPLEMENTED BY: </w:t>
            </w:r>
            <w:r w:rsidR="0091757F" w:rsidRPr="00B85C54">
              <w:t xml:space="preserve"> </w:t>
            </w:r>
            <w:r w:rsidR="008A3805" w:rsidRPr="00B85C54">
              <w:t>Navjot Singh</w:t>
            </w:r>
          </w:p>
        </w:tc>
        <w:tc>
          <w:tcPr>
            <w:tcW w:w="4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CA4BC4" w:rsidP="00AB4C78">
            <w:pPr>
              <w:pStyle w:val="TableContents"/>
              <w:spacing w:line="276" w:lineRule="auto"/>
            </w:pPr>
            <w:r w:rsidRPr="00B85C54">
              <w:t>IMPLEMENTED ON: 04-11</w:t>
            </w:r>
            <w:r w:rsidR="008B1CA7" w:rsidRPr="00B85C54">
              <w:t>-2014</w:t>
            </w:r>
          </w:p>
        </w:tc>
      </w:tr>
    </w:tbl>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Pre-Requisites:</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Login Name:</w:t>
      </w:r>
    </w:p>
    <w:p w:rsidR="008B1CA7" w:rsidRPr="00B85C54" w:rsidRDefault="008B1CA7" w:rsidP="00AB4C78">
      <w:pPr>
        <w:pStyle w:val="Standard"/>
        <w:spacing w:line="276" w:lineRule="auto"/>
        <w:rPr>
          <w:rFonts w:cs="Times New Roman"/>
        </w:rPr>
      </w:pPr>
      <w:r w:rsidRPr="00B85C54">
        <w:rPr>
          <w:rFonts w:cs="Times New Roman"/>
        </w:rPr>
        <w:t>Valid classes:A-Z,a-z,Numeric(0-9),Alphanumeric.</w:t>
      </w:r>
    </w:p>
    <w:p w:rsidR="008B1CA7" w:rsidRPr="00B85C54" w:rsidRDefault="008B1CA7" w:rsidP="00AB4C78">
      <w:pPr>
        <w:pStyle w:val="Standard"/>
        <w:spacing w:line="276" w:lineRule="auto"/>
        <w:rPr>
          <w:rFonts w:cs="Times New Roman"/>
        </w:rPr>
      </w:pPr>
      <w:r w:rsidRPr="00B85C54">
        <w:rPr>
          <w:rFonts w:cs="Times New Roman"/>
        </w:rPr>
        <w:t>Valid Range: Min-1.Enter login id.</w:t>
      </w:r>
    </w:p>
    <w:p w:rsidR="008B1CA7" w:rsidRPr="00B85C54" w:rsidRDefault="008B1CA7" w:rsidP="00AB4C78">
      <w:pPr>
        <w:pStyle w:val="Standard"/>
        <w:spacing w:line="276" w:lineRule="auto"/>
        <w:rPr>
          <w:rFonts w:cs="Times New Roman"/>
        </w:rPr>
      </w:pPr>
      <w:r w:rsidRPr="00B85C54">
        <w:rPr>
          <w:rFonts w:cs="Times New Roman"/>
        </w:rPr>
        <w:t>Valid Classes: Any valid user name.</w:t>
      </w:r>
    </w:p>
    <w:p w:rsidR="008B1CA7" w:rsidRPr="00B85C54" w:rsidRDefault="008B1CA7" w:rsidP="00AB4C78">
      <w:pPr>
        <w:pStyle w:val="Standard"/>
        <w:spacing w:line="276" w:lineRule="auto"/>
        <w:rPr>
          <w:rFonts w:cs="Times New Roman"/>
        </w:rPr>
      </w:pPr>
      <w:r w:rsidRPr="00B85C54">
        <w:rPr>
          <w:rFonts w:cs="Times New Roman"/>
        </w:rPr>
        <w:t>Invalid Range: Empty.</w:t>
      </w:r>
    </w:p>
    <w:p w:rsidR="008B1CA7" w:rsidRPr="00B85C54" w:rsidRDefault="008B1CA7" w:rsidP="00AB4C78">
      <w:pPr>
        <w:pStyle w:val="Standard"/>
        <w:spacing w:line="276" w:lineRule="auto"/>
        <w:rPr>
          <w:rFonts w:cs="Times New Roman"/>
        </w:rPr>
      </w:pPr>
    </w:p>
    <w:p w:rsidR="008B1CA7" w:rsidRPr="00B85C54" w:rsidRDefault="008B1CA7" w:rsidP="00AB4C78">
      <w:pPr>
        <w:pStyle w:val="Standard"/>
        <w:spacing w:line="276" w:lineRule="auto"/>
        <w:rPr>
          <w:rFonts w:cs="Times New Roman"/>
          <w:b/>
          <w:bCs/>
          <w:u w:val="single"/>
        </w:rPr>
      </w:pPr>
      <w:r w:rsidRPr="00B85C54">
        <w:rPr>
          <w:rFonts w:cs="Times New Roman"/>
          <w:b/>
          <w:bCs/>
          <w:u w:val="single"/>
        </w:rPr>
        <w:t>Password:</w:t>
      </w:r>
    </w:p>
    <w:p w:rsidR="008B1CA7" w:rsidRPr="00B85C54" w:rsidRDefault="008B1CA7" w:rsidP="00AB4C78">
      <w:pPr>
        <w:pStyle w:val="Standard"/>
        <w:spacing w:line="276" w:lineRule="auto"/>
        <w:rPr>
          <w:rFonts w:cs="Times New Roman"/>
        </w:rPr>
      </w:pPr>
      <w:r w:rsidRPr="00B85C54">
        <w:rPr>
          <w:rFonts w:cs="Times New Roman"/>
        </w:rPr>
        <w:t>Valid Classes:A-Z,a-z,Spaces,Numeric,Alphanumeric values,Float values,Numeric(0-9).</w:t>
      </w:r>
    </w:p>
    <w:p w:rsidR="008B1CA7" w:rsidRPr="00B85C54" w:rsidRDefault="008B1CA7" w:rsidP="00AB4C78">
      <w:pPr>
        <w:pStyle w:val="Standard"/>
        <w:spacing w:line="276" w:lineRule="auto"/>
        <w:rPr>
          <w:rFonts w:cs="Times New Roman"/>
        </w:rPr>
      </w:pPr>
      <w:r w:rsidRPr="00B85C54">
        <w:rPr>
          <w:rFonts w:cs="Times New Roman"/>
        </w:rPr>
        <w:t>Valid Range: Min-1.Password is mandatory.</w:t>
      </w:r>
    </w:p>
    <w:p w:rsidR="008B1CA7" w:rsidRPr="00B85C54" w:rsidRDefault="008B1CA7" w:rsidP="00AB4C78">
      <w:pPr>
        <w:pStyle w:val="Standard"/>
        <w:spacing w:line="276" w:lineRule="auto"/>
        <w:rPr>
          <w:rFonts w:cs="Times New Roman"/>
        </w:rPr>
      </w:pPr>
      <w:r w:rsidRPr="00B85C54">
        <w:rPr>
          <w:rFonts w:cs="Times New Roman"/>
        </w:rPr>
        <w:t>Invalid Range: Less than 1.</w:t>
      </w:r>
    </w:p>
    <w:p w:rsidR="008B1CA7" w:rsidRPr="00B85C54" w:rsidRDefault="008B1CA7" w:rsidP="00AB4C78">
      <w:pPr>
        <w:pStyle w:val="Standard"/>
        <w:spacing w:line="276" w:lineRule="auto"/>
        <w:rPr>
          <w:rFonts w:cs="Times New Roman"/>
        </w:rPr>
      </w:pPr>
    </w:p>
    <w:tbl>
      <w:tblPr>
        <w:tblW w:w="9975" w:type="dxa"/>
        <w:tblLayout w:type="fixed"/>
        <w:tblCellMar>
          <w:left w:w="10" w:type="dxa"/>
          <w:right w:w="10" w:type="dxa"/>
        </w:tblCellMar>
        <w:tblLook w:val="0000"/>
      </w:tblPr>
      <w:tblGrid>
        <w:gridCol w:w="1405"/>
        <w:gridCol w:w="379"/>
        <w:gridCol w:w="2221"/>
        <w:gridCol w:w="1934"/>
        <w:gridCol w:w="2037"/>
        <w:gridCol w:w="1999"/>
      </w:tblGrid>
      <w:tr w:rsidR="008B1CA7" w:rsidRPr="00B85C54" w:rsidTr="0091757F">
        <w:tc>
          <w:tcPr>
            <w:tcW w:w="1784"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rPr>
            </w:pPr>
            <w:r w:rsidRPr="00B85C54">
              <w:rPr>
                <w:b/>
                <w:bCs/>
                <w:u w:val="single"/>
              </w:rPr>
              <w:t>Test Case ID</w:t>
            </w:r>
          </w:p>
        </w:tc>
        <w:tc>
          <w:tcPr>
            <w:tcW w:w="2221"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Description</w:t>
            </w:r>
          </w:p>
        </w:tc>
        <w:tc>
          <w:tcPr>
            <w:tcW w:w="1934"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Expected Result</w:t>
            </w:r>
          </w:p>
        </w:tc>
        <w:tc>
          <w:tcPr>
            <w:tcW w:w="2037" w:type="dxa"/>
            <w:tcBorders>
              <w:top w:val="single" w:sz="2" w:space="0" w:color="000000"/>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Actual Result</w:t>
            </w:r>
          </w:p>
        </w:tc>
        <w:tc>
          <w:tcPr>
            <w:tcW w:w="199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Remarks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01</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only lower case characters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Lower case must be accepted.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Lower case is accepted.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02</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only upper case characters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Upper case must be accepted.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Upper case is accepted.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03</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 special characters with alphabetic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Special characters can be accepted.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special characters are accepted.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04</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any(0-9) numeric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must be allowed to enter.</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05</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 float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Float values must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 xml:space="preserve">It is Acceptable, </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06</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Fraction values in “Name”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Fraction values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Fraction values is accepting.</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07</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 xml:space="preserve">Input any number of characters within range of(1-n) in </w:t>
            </w:r>
            <w:r w:rsidRPr="00B85C54">
              <w:lastRenderedPageBreak/>
              <w:t>“Name”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It must be accepted only this range(1-n).</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TC Log 08</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only upper case and lower case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must allowed lower and upper case in the field.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09</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only Lowercase an Upper case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must allowed lower and upper case in the field.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it is allowing to enter.</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10</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only lower or upper case with spaces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must not be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Spaces  is not accepting and alert is displaying (“Unauthorized Login”)</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11</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Special characters with alphabetic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must be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special characters with alphabetic values in “Password” field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12</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any(0-9) number or alphanumeric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Numbers(0-9)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Numbers(0-9)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13</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 alphanumeric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Alphanumeric must be allowed.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Alphanumeric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14</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 float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Float values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Float values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15</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 fraction values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fraction values must be allowed to be entered.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fraction values is allowing to be entered.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16</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Input any characters within range of(1-n) in “Password”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Characters must be accepted within range of(1-n).</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Characters be accepted within range of(1-20).</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17</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 xml:space="preserve">Input any characters less than 1  </w:t>
            </w:r>
            <w:r w:rsidRPr="00B85C54">
              <w:lastRenderedPageBreak/>
              <w:t>“Password” field.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 xml:space="preserve">Input must not be accepted and error </w:t>
            </w:r>
            <w:r w:rsidRPr="00B85C54">
              <w:lastRenderedPageBreak/>
              <w:t>message must be display.</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 xml:space="preserve">It is Acceptable and characters less than </w:t>
            </w:r>
            <w:r w:rsidRPr="00B85C54">
              <w:lastRenderedPageBreak/>
              <w:t>1 “Password” field  is not accepting and alert is displaying (“Unauthorized Login”)</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lastRenderedPageBreak/>
              <w:t>TC Log 18</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Click on “Login” button without providing Credentials.</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an error &amp; message must be highlighted.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Click on “Login” button without selecting Name It is an error &amp; validation message is highlighting(“Enter Name”).</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19</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Click on “Login” button without selecting Password.</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an error &amp; message must be highlighted.</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Click on “Login” button without selecting Password   It is an error &amp; validation message is highlighting(“Enter Password”).</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1784"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 20</w:t>
            </w:r>
          </w:p>
        </w:tc>
        <w:tc>
          <w:tcPr>
            <w:tcW w:w="2221"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Click on “Login” button after filling all the information.</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User must be logged into the system.</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Acceptable and fraction values is allowing to be entered and User is logging into the system.</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r w:rsidR="008B1CA7" w:rsidRPr="00B85C54"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User Interface (UI) and Graphical User Interface (GUI) Testing-</w:t>
            </w:r>
          </w:p>
        </w:tc>
      </w:tr>
      <w:tr w:rsidR="008B1CA7" w:rsidRPr="00B85C54"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User Interface:</w:t>
            </w:r>
            <w:r w:rsidRPr="00B85C54">
              <w:t xml:space="preserve">  Spellings are properly checked and are in proper format.</w:t>
            </w:r>
          </w:p>
        </w:tc>
      </w:tr>
      <w:tr w:rsidR="008B1CA7" w:rsidRPr="00B85C54"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Graphical User Interface:</w:t>
            </w:r>
            <w:r w:rsidRPr="00B85C54">
              <w:t xml:space="preserve">  Logo,Textboxes,Buttons and colors are properly arranged.</w:t>
            </w:r>
          </w:p>
        </w:tc>
      </w:tr>
      <w:tr w:rsidR="008B1CA7" w:rsidRPr="00B85C54" w:rsidTr="0091757F">
        <w:tc>
          <w:tcPr>
            <w:tcW w:w="9975" w:type="dxa"/>
            <w:gridSpan w:val="6"/>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Device Compatibility Testing-</w:t>
            </w:r>
          </w:p>
        </w:tc>
      </w:tr>
      <w:tr w:rsidR="008B1CA7" w:rsidRPr="00B85C54" w:rsidTr="0091757F">
        <w:tc>
          <w:tcPr>
            <w:tcW w:w="1405"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Test Case ID</w:t>
            </w:r>
          </w:p>
        </w:tc>
        <w:tc>
          <w:tcPr>
            <w:tcW w:w="2600"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rPr>
                <w:b/>
                <w:bCs/>
                <w:u w:val="single"/>
              </w:rPr>
              <w:t>Description</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Expected Result</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Actual Result</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rPr>
                <w:b/>
                <w:bCs/>
                <w:u w:val="single"/>
              </w:rPr>
            </w:pPr>
            <w:r w:rsidRPr="00B85C54">
              <w:rPr>
                <w:b/>
                <w:bCs/>
                <w:u w:val="single"/>
              </w:rPr>
              <w:t>Remarks</w:t>
            </w:r>
          </w:p>
        </w:tc>
      </w:tr>
      <w:tr w:rsidR="008B1CA7" w:rsidRPr="00B85C54" w:rsidTr="0091757F">
        <w:tc>
          <w:tcPr>
            <w:tcW w:w="1405"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TC Log21</w:t>
            </w:r>
          </w:p>
        </w:tc>
        <w:tc>
          <w:tcPr>
            <w:tcW w:w="2600" w:type="dxa"/>
            <w:gridSpan w:val="2"/>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Check whether the App is working properly on every device.</w:t>
            </w:r>
          </w:p>
        </w:tc>
        <w:tc>
          <w:tcPr>
            <w:tcW w:w="1934"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App must be Installed  on given device.</w:t>
            </w:r>
          </w:p>
        </w:tc>
        <w:tc>
          <w:tcPr>
            <w:tcW w:w="2037" w:type="dxa"/>
            <w:tcBorders>
              <w:left w:val="single" w:sz="2" w:space="0" w:color="000000"/>
              <w:bottom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It is installed on given device.</w:t>
            </w:r>
          </w:p>
        </w:tc>
        <w:tc>
          <w:tcPr>
            <w:tcW w:w="1999" w:type="dxa"/>
            <w:tcBorders>
              <w:left w:val="single" w:sz="2" w:space="0" w:color="000000"/>
              <w:bottom w:val="single" w:sz="2" w:space="0" w:color="000000"/>
              <w:right w:val="single" w:sz="2" w:space="0" w:color="000000"/>
            </w:tcBorders>
            <w:tcMar>
              <w:top w:w="55" w:type="dxa"/>
              <w:left w:w="55" w:type="dxa"/>
              <w:bottom w:w="55" w:type="dxa"/>
              <w:right w:w="55" w:type="dxa"/>
            </w:tcMar>
          </w:tcPr>
          <w:p w:rsidR="008B1CA7" w:rsidRPr="00B85C54" w:rsidRDefault="008B1CA7" w:rsidP="00AB4C78">
            <w:pPr>
              <w:pStyle w:val="TableContents"/>
              <w:spacing w:line="276" w:lineRule="auto"/>
            </w:pPr>
            <w:r w:rsidRPr="00B85C54">
              <w:t>Pass.</w:t>
            </w:r>
          </w:p>
        </w:tc>
      </w:tr>
    </w:tbl>
    <w:p w:rsidR="008B1CA7" w:rsidRPr="00B85C54" w:rsidRDefault="008B1CA7" w:rsidP="00AB4C78">
      <w:pPr>
        <w:pStyle w:val="Standard"/>
        <w:spacing w:line="276" w:lineRule="auto"/>
        <w:rPr>
          <w:rFonts w:cs="Times New Roman"/>
        </w:rPr>
      </w:pPr>
    </w:p>
    <w:p w:rsidR="008B1CA7" w:rsidRPr="00B85C54" w:rsidRDefault="008B1CA7" w:rsidP="00AB4C78">
      <w:pPr>
        <w:pStyle w:val="BodyText"/>
        <w:spacing w:line="276" w:lineRule="auto"/>
        <w:rPr>
          <w:b/>
          <w:bCs/>
          <w:u w:val="single"/>
        </w:rPr>
      </w:pPr>
    </w:p>
    <w:p w:rsidR="008B1CA7" w:rsidRPr="00B85C54" w:rsidRDefault="008B1CA7" w:rsidP="00AB4C78">
      <w:pPr>
        <w:pStyle w:val="BodyText"/>
        <w:spacing w:line="276" w:lineRule="auto"/>
        <w:rPr>
          <w:b/>
          <w:bCs/>
          <w:u w:val="single"/>
        </w:rPr>
      </w:pPr>
      <w:r w:rsidRPr="00B85C54">
        <w:rPr>
          <w:b/>
          <w:bCs/>
          <w:u w:val="single"/>
        </w:rPr>
        <w:t>MODULE-4 (Add Evidence Activity)-</w:t>
      </w:r>
    </w:p>
    <w:p w:rsidR="008B1CA7" w:rsidRPr="00B85C54" w:rsidRDefault="008B1CA7" w:rsidP="00AB4C78">
      <w:pPr>
        <w:pStyle w:val="BodyText"/>
        <w:spacing w:line="276" w:lineRule="auto"/>
      </w:pPr>
    </w:p>
    <w:tbl>
      <w:tblPr>
        <w:tblW w:w="0" w:type="auto"/>
        <w:tblInd w:w="119" w:type="dxa"/>
        <w:tblLayout w:type="fixed"/>
        <w:tblCellMar>
          <w:top w:w="55" w:type="dxa"/>
          <w:left w:w="55" w:type="dxa"/>
          <w:bottom w:w="55" w:type="dxa"/>
          <w:right w:w="55" w:type="dxa"/>
        </w:tblCellMar>
        <w:tblLook w:val="0000"/>
      </w:tblPr>
      <w:tblGrid>
        <w:gridCol w:w="2639"/>
        <w:gridCol w:w="2475"/>
        <w:gridCol w:w="4505"/>
      </w:tblGrid>
      <w:tr w:rsidR="008B1CA7" w:rsidRPr="00B85C54" w:rsidTr="0091757F">
        <w:trPr>
          <w:trHeight w:val="1350"/>
        </w:trPr>
        <w:tc>
          <w:tcPr>
            <w:tcW w:w="2639" w:type="dxa"/>
            <w:vMerge w:val="restar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jc w:val="center"/>
              <w:rPr>
                <w:b/>
                <w:bCs/>
                <w:u w:val="single"/>
              </w:rPr>
            </w:pPr>
            <w:r w:rsidRPr="00B85C54">
              <w:rPr>
                <w:b/>
                <w:bCs/>
                <w:u w:val="single"/>
              </w:rPr>
              <w:t>TEST SUIT ID</w:t>
            </w:r>
          </w:p>
          <w:p w:rsidR="008B1CA7" w:rsidRPr="00B85C54" w:rsidRDefault="008B1CA7" w:rsidP="00AB4C78">
            <w:pPr>
              <w:pStyle w:val="TableContents"/>
              <w:spacing w:line="276" w:lineRule="auto"/>
              <w:jc w:val="center"/>
            </w:pPr>
          </w:p>
          <w:p w:rsidR="0091757F" w:rsidRPr="00B85C54" w:rsidRDefault="0091757F" w:rsidP="00AB4C78">
            <w:pPr>
              <w:pStyle w:val="TableContents"/>
              <w:spacing w:line="276" w:lineRule="auto"/>
              <w:jc w:val="center"/>
            </w:pPr>
            <w:r w:rsidRPr="00B85C54">
              <w:t>Forensic Expert</w:t>
            </w:r>
          </w:p>
          <w:p w:rsidR="008B1CA7" w:rsidRPr="00B85C54" w:rsidRDefault="0091757F" w:rsidP="00AB4C78">
            <w:pPr>
              <w:pStyle w:val="TableContents"/>
              <w:spacing w:line="276" w:lineRule="auto"/>
              <w:jc w:val="center"/>
            </w:pPr>
            <w:r w:rsidRPr="00B85C54">
              <w:t>App</w:t>
            </w:r>
          </w:p>
        </w:tc>
        <w:tc>
          <w:tcPr>
            <w:tcW w:w="2475" w:type="dxa"/>
            <w:vMerge w:val="restar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 xml:space="preserve"> CREATED BY</w:t>
            </w:r>
          </w:p>
          <w:p w:rsidR="008B1CA7" w:rsidRPr="00B85C54" w:rsidRDefault="008B1CA7" w:rsidP="00AB4C78">
            <w:pPr>
              <w:pStyle w:val="TableContents"/>
              <w:spacing w:line="276" w:lineRule="auto"/>
            </w:pPr>
          </w:p>
          <w:p w:rsidR="008B1CA7" w:rsidRPr="00B85C54" w:rsidRDefault="008A3805" w:rsidP="00AB4C78">
            <w:pPr>
              <w:pStyle w:val="TableContents"/>
              <w:spacing w:line="276" w:lineRule="auto"/>
              <w:jc w:val="center"/>
            </w:pPr>
            <w:r w:rsidRPr="00B85C54">
              <w:t>Navjot Singh</w:t>
            </w:r>
          </w:p>
        </w:tc>
        <w:tc>
          <w:tcPr>
            <w:tcW w:w="4505" w:type="dxa"/>
            <w:vMerge w:val="restart"/>
            <w:tcBorders>
              <w:top w:val="single" w:sz="1" w:space="0" w:color="000000"/>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 xml:space="preserve">  CREATED ON</w:t>
            </w:r>
          </w:p>
          <w:p w:rsidR="008B1CA7" w:rsidRPr="00B85C54" w:rsidRDefault="008B1CA7" w:rsidP="00AB4C78">
            <w:pPr>
              <w:pStyle w:val="TableContents"/>
              <w:spacing w:line="276" w:lineRule="auto"/>
            </w:pPr>
          </w:p>
          <w:p w:rsidR="008B1CA7" w:rsidRPr="00B85C54" w:rsidRDefault="008B1CA7" w:rsidP="00AB4C78">
            <w:pPr>
              <w:pStyle w:val="TableContents"/>
              <w:spacing w:line="276" w:lineRule="auto"/>
            </w:pPr>
            <w:r w:rsidRPr="00B85C54">
              <w:t xml:space="preserve">              04-11-2014</w:t>
            </w:r>
          </w:p>
        </w:tc>
      </w:tr>
      <w:tr w:rsidR="008B1CA7" w:rsidRPr="00B85C54" w:rsidTr="0091757F">
        <w:trPr>
          <w:trHeight w:val="317"/>
        </w:trPr>
        <w:tc>
          <w:tcPr>
            <w:tcW w:w="5114" w:type="dxa"/>
            <w:gridSpan w:val="2"/>
            <w:tcBorders>
              <w:left w:val="single" w:sz="1" w:space="0" w:color="000000"/>
              <w:bottom w:val="single" w:sz="1" w:space="0" w:color="000000"/>
            </w:tcBorders>
          </w:tcPr>
          <w:p w:rsidR="008B1CA7" w:rsidRPr="00B85C54" w:rsidRDefault="008B1CA7" w:rsidP="008A3805">
            <w:pPr>
              <w:pStyle w:val="TableContents"/>
              <w:snapToGrid w:val="0"/>
              <w:spacing w:line="276" w:lineRule="auto"/>
            </w:pPr>
            <w:r w:rsidRPr="00B85C54">
              <w:t xml:space="preserve">IMPLEMENTED BY: </w:t>
            </w:r>
            <w:r w:rsidR="008A3805" w:rsidRPr="00B85C54">
              <w:t>Navjot Singh</w:t>
            </w:r>
          </w:p>
        </w:tc>
        <w:tc>
          <w:tcPr>
            <w:tcW w:w="4505" w:type="dxa"/>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IMPLEMENTED ON: 04-11-2014</w:t>
            </w:r>
          </w:p>
        </w:tc>
      </w:tr>
    </w:tbl>
    <w:p w:rsidR="008B1CA7" w:rsidRPr="00B85C54" w:rsidRDefault="008B1CA7" w:rsidP="00AB4C78">
      <w:pPr>
        <w:rPr>
          <w:rFonts w:ascii="Times New Roman" w:hAnsi="Times New Roman" w:cs="Times New Roman"/>
          <w:b/>
          <w:bCs/>
          <w:sz w:val="24"/>
          <w:szCs w:val="24"/>
          <w:u w:val="single"/>
        </w:rPr>
      </w:pPr>
      <w:r w:rsidRPr="00B85C54">
        <w:rPr>
          <w:rFonts w:ascii="Times New Roman" w:hAnsi="Times New Roman" w:cs="Times New Roman"/>
          <w:b/>
          <w:bCs/>
          <w:sz w:val="24"/>
          <w:szCs w:val="24"/>
          <w:u w:val="single"/>
        </w:rPr>
        <w:t>Pre-Requisites:</w:t>
      </w:r>
    </w:p>
    <w:p w:rsidR="008B1CA7" w:rsidRPr="00B85C54" w:rsidRDefault="008B1CA7" w:rsidP="00AB4C78">
      <w:pPr>
        <w:rPr>
          <w:rFonts w:ascii="Times New Roman" w:hAnsi="Times New Roman" w:cs="Times New Roman"/>
          <w:b/>
          <w:bCs/>
          <w:sz w:val="24"/>
          <w:szCs w:val="24"/>
          <w:u w:val="single"/>
        </w:rPr>
      </w:pPr>
      <w:bookmarkStart w:id="26" w:name="ctl00_ContentPlaceHolder1_lblQualificati"/>
      <w:bookmarkEnd w:id="26"/>
      <w:r w:rsidRPr="00B85C54">
        <w:rPr>
          <w:rFonts w:ascii="Times New Roman" w:hAnsi="Times New Roman" w:cs="Times New Roman"/>
          <w:b/>
          <w:bCs/>
          <w:sz w:val="24"/>
          <w:szCs w:val="24"/>
          <w:u w:val="single"/>
        </w:rPr>
        <w:t xml:space="preserve">Case Name </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 Select from Auto Textbox.</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Classes: Altering the selected case name.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Only Selected Name.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Less than 1 .</w:t>
      </w:r>
    </w:p>
    <w:p w:rsidR="008B1CA7" w:rsidRPr="00B85C54" w:rsidRDefault="008B1CA7" w:rsidP="00AB4C78">
      <w:pPr>
        <w:rPr>
          <w:rFonts w:ascii="Times New Roman" w:hAnsi="Times New Roman" w:cs="Times New Roman"/>
          <w:b/>
          <w:bCs/>
          <w:sz w:val="24"/>
          <w:szCs w:val="24"/>
          <w:u w:val="single"/>
        </w:rPr>
      </w:pPr>
      <w:bookmarkStart w:id="27" w:name="ctl00_ContentPlaceHolder1_lblUni"/>
      <w:bookmarkEnd w:id="27"/>
      <w:r w:rsidRPr="00B85C54">
        <w:rPr>
          <w:rFonts w:ascii="Times New Roman" w:hAnsi="Times New Roman" w:cs="Times New Roman"/>
          <w:b/>
          <w:bCs/>
          <w:sz w:val="24"/>
          <w:szCs w:val="24"/>
          <w:u w:val="single"/>
        </w:rPr>
        <w:t xml:space="preserve">Evidence Type </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 Select from Auto Textbox or type your own.</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Classes: only numeric or special characters.</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Must Provide.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Less than 1.</w:t>
      </w:r>
    </w:p>
    <w:p w:rsidR="008B1CA7" w:rsidRPr="00B85C54" w:rsidRDefault="008B1CA7" w:rsidP="00AB4C78">
      <w:pPr>
        <w:rPr>
          <w:rFonts w:ascii="Times New Roman" w:hAnsi="Times New Roman" w:cs="Times New Roman"/>
          <w:sz w:val="24"/>
          <w:szCs w:val="24"/>
          <w:u w:val="single"/>
        </w:rPr>
      </w:pPr>
      <w:bookmarkStart w:id="28" w:name="ctl00_ContentPlaceHolder1_lblDocumentDes"/>
      <w:bookmarkEnd w:id="28"/>
      <w:r w:rsidRPr="00B85C54">
        <w:rPr>
          <w:rFonts w:ascii="Times New Roman" w:hAnsi="Times New Roman" w:cs="Times New Roman"/>
          <w:b/>
          <w:bCs/>
          <w:sz w:val="24"/>
          <w:szCs w:val="24"/>
          <w:u w:val="single"/>
        </w:rPr>
        <w:t>Evidence Name</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Classes:A-Z,a-z,Spaces,Special characters,Alphanumeric.</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Range:Max 200.</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Range:More than 200.</w:t>
      </w:r>
    </w:p>
    <w:p w:rsidR="008B1CA7" w:rsidRPr="00B85C54" w:rsidRDefault="008B1CA7" w:rsidP="00AB4C78">
      <w:pPr>
        <w:rPr>
          <w:rFonts w:ascii="Times New Roman" w:hAnsi="Times New Roman" w:cs="Times New Roman"/>
          <w:b/>
          <w:bCs/>
          <w:sz w:val="24"/>
          <w:szCs w:val="24"/>
          <w:u w:val="single"/>
        </w:rPr>
      </w:pPr>
      <w:bookmarkStart w:id="29" w:name="ctl00_ContentPlaceHolder1_lblFile"/>
      <w:r w:rsidRPr="00B85C54">
        <w:rPr>
          <w:rFonts w:ascii="Times New Roman" w:hAnsi="Times New Roman" w:cs="Times New Roman"/>
          <w:b/>
          <w:bCs/>
          <w:sz w:val="24"/>
          <w:szCs w:val="24"/>
          <w:u w:val="single"/>
        </w:rPr>
        <w:t xml:space="preserve">File </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Classes:Only “Image /Video/Audio”  file can be Uploaded.</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Classes:Other than “Image/Video/Audio”  file .</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Valid Range: Select only one at a time either image/video/audio.</w:t>
      </w:r>
    </w:p>
    <w:p w:rsidR="008B1CA7" w:rsidRPr="00B85C54" w:rsidRDefault="008B1CA7" w:rsidP="00AB4C78">
      <w:pPr>
        <w:rPr>
          <w:rFonts w:ascii="Times New Roman" w:hAnsi="Times New Roman" w:cs="Times New Roman"/>
          <w:sz w:val="24"/>
          <w:szCs w:val="24"/>
        </w:rPr>
      </w:pPr>
      <w:r w:rsidRPr="00B85C54">
        <w:rPr>
          <w:rFonts w:ascii="Times New Roman" w:hAnsi="Times New Roman" w:cs="Times New Roman"/>
          <w:sz w:val="24"/>
          <w:szCs w:val="24"/>
        </w:rPr>
        <w:t>Invalid Range  try to selecting multiple at a same time.</w:t>
      </w:r>
    </w:p>
    <w:p w:rsidR="008B1CA7" w:rsidRPr="00B85C54" w:rsidRDefault="008B1CA7" w:rsidP="00AB4C78">
      <w:pPr>
        <w:rPr>
          <w:rFonts w:ascii="Times New Roman" w:hAnsi="Times New Roman" w:cs="Times New Roman"/>
          <w:sz w:val="24"/>
          <w:szCs w:val="24"/>
        </w:rPr>
      </w:pPr>
    </w:p>
    <w:p w:rsidR="008B1CA7" w:rsidRPr="00B85C54" w:rsidRDefault="008B1CA7" w:rsidP="00AB4C78">
      <w:pPr>
        <w:rPr>
          <w:rFonts w:ascii="Times New Roman" w:hAnsi="Times New Roman" w:cs="Times New Roman"/>
          <w:sz w:val="24"/>
          <w:szCs w:val="24"/>
        </w:rPr>
      </w:pPr>
    </w:p>
    <w:tbl>
      <w:tblPr>
        <w:tblW w:w="5244" w:type="pct"/>
        <w:tblInd w:w="-229" w:type="dxa"/>
        <w:tblCellMar>
          <w:top w:w="55" w:type="dxa"/>
          <w:left w:w="55" w:type="dxa"/>
          <w:bottom w:w="55" w:type="dxa"/>
          <w:right w:w="55" w:type="dxa"/>
        </w:tblCellMar>
        <w:tblLook w:val="0000"/>
      </w:tblPr>
      <w:tblGrid>
        <w:gridCol w:w="1251"/>
        <w:gridCol w:w="2516"/>
        <w:gridCol w:w="2516"/>
        <w:gridCol w:w="2577"/>
        <w:gridCol w:w="1044"/>
      </w:tblGrid>
      <w:tr w:rsidR="008B1CA7" w:rsidRPr="00B85C54" w:rsidTr="00F611C7">
        <w:trPr>
          <w:trHeight w:val="929"/>
        </w:trPr>
        <w:tc>
          <w:tcPr>
            <w:tcW w:w="632" w:type="pc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lastRenderedPageBreak/>
              <w:t>Test Case ID</w:t>
            </w:r>
          </w:p>
        </w:tc>
        <w:tc>
          <w:tcPr>
            <w:tcW w:w="1270" w:type="pc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Description</w:t>
            </w:r>
          </w:p>
        </w:tc>
        <w:tc>
          <w:tcPr>
            <w:tcW w:w="1270" w:type="pc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Expected Result</w:t>
            </w:r>
          </w:p>
        </w:tc>
        <w:tc>
          <w:tcPr>
            <w:tcW w:w="1301" w:type="pct"/>
            <w:tcBorders>
              <w:top w:val="single" w:sz="1" w:space="0" w:color="000000"/>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Actual Result</w:t>
            </w:r>
          </w:p>
        </w:tc>
        <w:tc>
          <w:tcPr>
            <w:tcW w:w="527" w:type="pct"/>
            <w:tcBorders>
              <w:top w:val="single" w:sz="1" w:space="0" w:color="000000"/>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Remarks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Evi01</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without selecting any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an error &amp; Validation message must be highlighted.(Please Provide Information.)</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Acceptable(user can not live these field blank and Validation message is highlighting.(Please Provide Information.)</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02</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without selecting Case</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an error &amp; Validation message must be highlighted(Please Enter Case Name).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(Validation message is highlighting(Please Enter Case Name).)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03</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without selecting Type .</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an error &amp; Validation message must be highlighted(Please select type).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Validation message is  highlighting(Please select type).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04</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without entering name  .</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an error &amp; Validation message must be highlighted(Please Provide name.).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Validation message       is highlighting(Please Provide name.).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05</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Numeric, Alphanumeric in “Name”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accepted any numeric and Alphanumeric values.</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Acceptable.(User can enter any numeric and Alphanumeric values because it is allowed).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06</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Other than selected case name in “Case”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not be accepted any alteration in selected case name.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Acceptable.(User can not enter any values because it is not allowed).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1387"/>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07</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A-Z,a-z,Spaces,Dot in “Type”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A-Z,a-z,Spaces,Dot must be allowed to be entered.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Acceptable.(User can enter A-Z,a-z,Spaces,Dot in “Qualification” field).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08</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more than 50 characters in “Description”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accepted more than 50 characters .</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Acceptable(User can  enter more than 50 characters because it is  allowed) .</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09</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characters within (1-50) range in “Qualification”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and user must be enter within (1-50) range.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 xml:space="preserve">It is Acceptable.(User can not exceeded these range and it not accept more than 50 characters because it is not </w:t>
            </w:r>
            <w:r w:rsidRPr="00B85C54">
              <w:lastRenderedPageBreak/>
              <w:t>allowed).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lastRenderedPageBreak/>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lastRenderedPageBreak/>
              <w:t>TC Evi 10</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without selecting “Type”.</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an error &amp; Validation message must be highlighted((Please enter type).).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Acceptable(Validation message is  highlighting(Please enter Type).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11</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Numeric,Alphanumeric in “UniCasesity”</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not accept any numeric and Alphanumeric values.</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It is not allowed to enter through user).</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12</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Other than A-Z,a-z,Spaces, Dot in “UniCasesity ”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not accept any numeric and Alphanumeric values..</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It is not allowed to enter through user).</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13</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A-Z,a-z,Spaces,Dot in “UniCasesity ”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A-Z,a-z,Spaces,Dot must be allowed to be entered.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Acceptable(A-Z,a-z,Spaces,Dot is allowed to be entered by user.)</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14</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more than 50 characters in “Qualification”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not accepted more than 50 characters .</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It is not allowed to enter through user).</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15</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characters within (1-50) range in “Qualification” field..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acceptable and user must be  enter it in (1-50) range.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Acceptable(It is not allowed to enter through user more than (1-50) range).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16</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“Submit” button without selecting Document Description  .</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an error &amp; Validation message must be highlighted(Please Describe your Qualification.)..</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 Validation message       is highlighting(Please Describe your Qualification.).</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lastRenderedPageBreak/>
              <w:t xml:space="preserve">TC Evi 17 </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A-Z,a-z,Spaces,Special characters,Alphanumeric in Document Description  ..</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A-Z,a-z,Spaces,Special characters,Alphanumeric must be allowed to enter.</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 xml:space="preserve">It is Acceptable and user  have permission to enter A-Z,a-z,Spaces,Special characters,Alphanumeric. </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18</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more than 200 characters in “Description”.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more than 200 characters in “Description” is  allowed and more than 200 characters are acceptable.</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Acceptable(more than 200 characters in “Description” is  allowed and more than 200 characters are  acceptable.).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19</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Input characters within (1-N) range in “Description”.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characters within (1-N) range in “Document Description” must be allowed.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Acceptable(only characters within (1-N) range in “Document Description” are allowed.)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20</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without selecting  “File”.</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accepted .</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21</w:t>
            </w:r>
          </w:p>
        </w:tc>
        <w:tc>
          <w:tcPr>
            <w:tcW w:w="1270" w:type="pct"/>
            <w:tcBorders>
              <w:left w:val="single" w:sz="1" w:space="0" w:color="000000"/>
              <w:bottom w:val="single" w:sz="1" w:space="0" w:color="000000"/>
            </w:tcBorders>
          </w:tcPr>
          <w:p w:rsidR="008B1CA7" w:rsidRPr="00B85C54" w:rsidRDefault="008B1CA7" w:rsidP="00AB4C78">
            <w:pPr>
              <w:snapToGrid w:val="0"/>
              <w:rPr>
                <w:rFonts w:ascii="Times New Roman" w:hAnsi="Times New Roman" w:cs="Times New Roman"/>
                <w:sz w:val="24"/>
                <w:szCs w:val="24"/>
              </w:rPr>
            </w:pPr>
            <w:r w:rsidRPr="00B85C54">
              <w:rPr>
                <w:rFonts w:ascii="Times New Roman" w:hAnsi="Times New Roman" w:cs="Times New Roman"/>
                <w:sz w:val="24"/>
                <w:szCs w:val="24"/>
              </w:rPr>
              <w:t>Upload Other than “Image/Video/Audio”  file then Click on “Add” Button.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an error .</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an Error.</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22</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Upload more than 500kb Image file then Click on “Add” Button.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allowed.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lastRenderedPageBreak/>
              <w:t>TC Evi 23</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Upload more than 500kb image file then Click on “Add” Button.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must be allowed.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 xml:space="preserve">It is Acceptable </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24</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Upload Image file Within(1kb-Nkb) the click on “Submit” button.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Image file Within(1kb-Nkb) must be  Accepted and user can upload.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Acceptable(Image file Within(1kb-Nkb) must be  Accepted and user can upload.)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25</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Upload Video file Within(1kb-Nkb) the click on “Add” button.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Video file Within(1kb-Nkb) must be Accepted and user can upload.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Acceptable(Video file Within(1kb-Nkb) is Accepted and user can upload.)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2098"/>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Evi 26</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Click on “Add” button after selecting all field correctly.</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Alert must be displayed. ”Evidence Successfully Added”.</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It is Acceptable(Alert will be displayed. ” Evidence Successfully Added”).</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tr w:rsidR="008B1CA7" w:rsidRPr="00B85C54" w:rsidTr="00F611C7">
        <w:trPr>
          <w:trHeight w:val="386"/>
        </w:trPr>
        <w:tc>
          <w:tcPr>
            <w:tcW w:w="5000" w:type="pct"/>
            <w:gridSpan w:val="5"/>
            <w:tcBorders>
              <w:left w:val="single" w:sz="1" w:space="0" w:color="000000"/>
              <w:bottom w:val="single" w:sz="1" w:space="0" w:color="000000"/>
              <w:right w:val="single" w:sz="1" w:space="0" w:color="000000"/>
            </w:tcBorders>
          </w:tcPr>
          <w:p w:rsidR="008B1CA7" w:rsidRPr="00B85C54" w:rsidRDefault="008B1CA7" w:rsidP="00AB4C78">
            <w:pPr>
              <w:pStyle w:val="TableContents"/>
              <w:spacing w:line="276" w:lineRule="auto"/>
            </w:pPr>
            <w:r w:rsidRPr="00B85C54">
              <w:rPr>
                <w:b/>
                <w:bCs/>
                <w:u w:val="single"/>
              </w:rPr>
              <w:t>User Interface (UI) and Graphical User Interface (GUI) Testing-</w:t>
            </w:r>
          </w:p>
        </w:tc>
      </w:tr>
      <w:tr w:rsidR="008B1CA7" w:rsidRPr="00B85C54" w:rsidTr="00F611C7">
        <w:trPr>
          <w:trHeight w:val="431"/>
        </w:trPr>
        <w:tc>
          <w:tcPr>
            <w:tcW w:w="5000" w:type="pct"/>
            <w:gridSpan w:val="5"/>
            <w:tcBorders>
              <w:left w:val="single" w:sz="1" w:space="0" w:color="000000"/>
              <w:bottom w:val="single" w:sz="1" w:space="0" w:color="000000"/>
              <w:right w:val="single" w:sz="1" w:space="0" w:color="000000"/>
            </w:tcBorders>
          </w:tcPr>
          <w:p w:rsidR="008B1CA7" w:rsidRPr="00B85C54" w:rsidRDefault="008B1CA7" w:rsidP="00AB4C78">
            <w:pPr>
              <w:pStyle w:val="TableContents"/>
              <w:spacing w:line="276" w:lineRule="auto"/>
            </w:pPr>
            <w:r w:rsidRPr="00B85C54">
              <w:rPr>
                <w:b/>
                <w:bCs/>
                <w:u w:val="single"/>
              </w:rPr>
              <w:t>User Interface:</w:t>
            </w:r>
            <w:r w:rsidRPr="00B85C54">
              <w:t xml:space="preserve">  Spellings are properly checked and are in proper format.</w:t>
            </w:r>
          </w:p>
        </w:tc>
      </w:tr>
      <w:tr w:rsidR="008B1CA7" w:rsidRPr="00B85C54" w:rsidTr="00F611C7">
        <w:trPr>
          <w:trHeight w:val="422"/>
        </w:trPr>
        <w:tc>
          <w:tcPr>
            <w:tcW w:w="5000" w:type="pct"/>
            <w:gridSpan w:val="5"/>
            <w:tcBorders>
              <w:left w:val="single" w:sz="1" w:space="0" w:color="000000"/>
              <w:bottom w:val="single" w:sz="1" w:space="0" w:color="000000"/>
              <w:right w:val="single" w:sz="1" w:space="0" w:color="000000"/>
            </w:tcBorders>
          </w:tcPr>
          <w:p w:rsidR="008B1CA7" w:rsidRPr="00B85C54" w:rsidRDefault="008B1CA7" w:rsidP="00AB4C78">
            <w:pPr>
              <w:pStyle w:val="TableContents"/>
              <w:spacing w:line="276" w:lineRule="auto"/>
            </w:pPr>
            <w:r w:rsidRPr="00B85C54">
              <w:rPr>
                <w:b/>
                <w:bCs/>
                <w:u w:val="single"/>
              </w:rPr>
              <w:t>Graphical User Interface:</w:t>
            </w:r>
            <w:r w:rsidRPr="00B85C54">
              <w:t xml:space="preserve">  Logo,Textboxes,Buttons and colors are properly arranged.</w:t>
            </w:r>
          </w:p>
        </w:tc>
      </w:tr>
      <w:tr w:rsidR="008B1CA7" w:rsidRPr="00B85C54" w:rsidTr="00F611C7">
        <w:trPr>
          <w:trHeight w:val="431"/>
        </w:trPr>
        <w:tc>
          <w:tcPr>
            <w:tcW w:w="5000" w:type="pct"/>
            <w:gridSpan w:val="5"/>
            <w:tcBorders>
              <w:left w:val="single" w:sz="1" w:space="0" w:color="000000"/>
              <w:bottom w:val="single" w:sz="1" w:space="0" w:color="000000"/>
              <w:right w:val="single" w:sz="1" w:space="0" w:color="000000"/>
            </w:tcBorders>
          </w:tcPr>
          <w:p w:rsidR="008B1CA7" w:rsidRPr="00B85C54" w:rsidRDefault="00A76DC4" w:rsidP="00AB4C78">
            <w:pPr>
              <w:pStyle w:val="TableContents"/>
              <w:spacing w:line="276" w:lineRule="auto"/>
            </w:pPr>
            <w:r w:rsidRPr="00B85C54">
              <w:rPr>
                <w:b/>
                <w:bCs/>
                <w:u w:val="single"/>
              </w:rPr>
              <w:t xml:space="preserve">Device </w:t>
            </w:r>
            <w:r w:rsidR="008B1CA7" w:rsidRPr="00B85C54">
              <w:rPr>
                <w:b/>
                <w:bCs/>
                <w:u w:val="single"/>
              </w:rPr>
              <w:t xml:space="preserve"> Compatibility Testing-</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TestCase ID</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Description</w:t>
            </w:r>
          </w:p>
        </w:tc>
        <w:tc>
          <w:tcPr>
            <w:tcW w:w="1270"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Expected      Result</w:t>
            </w:r>
          </w:p>
        </w:tc>
        <w:tc>
          <w:tcPr>
            <w:tcW w:w="1301"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Actual Result</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rPr>
                <w:b/>
                <w:bCs/>
                <w:u w:val="single"/>
              </w:rPr>
            </w:pPr>
            <w:r w:rsidRPr="00B85C54">
              <w:rPr>
                <w:b/>
                <w:bCs/>
                <w:u w:val="single"/>
              </w:rPr>
              <w:t>Remarks</w:t>
            </w:r>
          </w:p>
        </w:tc>
      </w:tr>
      <w:tr w:rsidR="008B1CA7" w:rsidRPr="00B85C54" w:rsidTr="00F611C7">
        <w:trPr>
          <w:trHeight w:val="276"/>
        </w:trPr>
        <w:tc>
          <w:tcPr>
            <w:tcW w:w="632" w:type="pct"/>
            <w:tcBorders>
              <w:left w:val="single" w:sz="1" w:space="0" w:color="000000"/>
              <w:bottom w:val="single" w:sz="1" w:space="0" w:color="000000"/>
            </w:tcBorders>
          </w:tcPr>
          <w:p w:rsidR="008B1CA7" w:rsidRPr="00B85C54" w:rsidRDefault="008B1CA7" w:rsidP="00AB4C78">
            <w:pPr>
              <w:pStyle w:val="TableContents"/>
              <w:snapToGrid w:val="0"/>
              <w:spacing w:line="276" w:lineRule="auto"/>
            </w:pPr>
            <w:r w:rsidRPr="00B85C54">
              <w:t>TC Qua 27</w:t>
            </w:r>
          </w:p>
        </w:tc>
        <w:tc>
          <w:tcPr>
            <w:tcW w:w="1270" w:type="pct"/>
            <w:tcBorders>
              <w:left w:val="single" w:sz="1" w:space="0" w:color="000000"/>
              <w:bottom w:val="single" w:sz="1" w:space="0" w:color="000000"/>
            </w:tcBorders>
          </w:tcPr>
          <w:p w:rsidR="008B1CA7" w:rsidRPr="00B85C54" w:rsidRDefault="008B1CA7" w:rsidP="00AB4C78">
            <w:pPr>
              <w:pStyle w:val="TableContents"/>
              <w:spacing w:line="276" w:lineRule="auto"/>
            </w:pPr>
            <w:r w:rsidRPr="00B85C54">
              <w:t>Check whether the App is working properly on every device.</w:t>
            </w:r>
          </w:p>
        </w:tc>
        <w:tc>
          <w:tcPr>
            <w:tcW w:w="1270" w:type="pct"/>
            <w:tcBorders>
              <w:left w:val="single" w:sz="1" w:space="0" w:color="000000"/>
              <w:bottom w:val="single" w:sz="1" w:space="0" w:color="000000"/>
            </w:tcBorders>
          </w:tcPr>
          <w:p w:rsidR="008B1CA7" w:rsidRPr="00B85C54" w:rsidRDefault="008B1CA7" w:rsidP="00AB4C78">
            <w:pPr>
              <w:pStyle w:val="TableContents"/>
              <w:spacing w:line="276" w:lineRule="auto"/>
            </w:pPr>
            <w:r w:rsidRPr="00B85C54">
              <w:t xml:space="preserve">App must be </w:t>
            </w:r>
            <w:r w:rsidR="00A76DC4" w:rsidRPr="00B85C54">
              <w:t>Installed on</w:t>
            </w:r>
            <w:r w:rsidRPr="00B85C54">
              <w:t xml:space="preserve"> given device.</w:t>
            </w:r>
          </w:p>
        </w:tc>
        <w:tc>
          <w:tcPr>
            <w:tcW w:w="1301" w:type="pct"/>
            <w:tcBorders>
              <w:left w:val="single" w:sz="1" w:space="0" w:color="000000"/>
              <w:bottom w:val="single" w:sz="1" w:space="0" w:color="000000"/>
            </w:tcBorders>
          </w:tcPr>
          <w:p w:rsidR="008B1CA7" w:rsidRPr="00B85C54" w:rsidRDefault="008B1CA7" w:rsidP="00AB4C78">
            <w:pPr>
              <w:pStyle w:val="TableContents"/>
              <w:spacing w:line="276" w:lineRule="auto"/>
            </w:pPr>
            <w:r w:rsidRPr="00B85C54">
              <w:t>It is installed on given device.</w:t>
            </w:r>
          </w:p>
        </w:tc>
        <w:tc>
          <w:tcPr>
            <w:tcW w:w="527" w:type="pct"/>
            <w:tcBorders>
              <w:left w:val="single" w:sz="1" w:space="0" w:color="000000"/>
              <w:bottom w:val="single" w:sz="1" w:space="0" w:color="000000"/>
              <w:right w:val="single" w:sz="1" w:space="0" w:color="000000"/>
            </w:tcBorders>
          </w:tcPr>
          <w:p w:rsidR="008B1CA7" w:rsidRPr="00B85C54" w:rsidRDefault="008B1CA7" w:rsidP="00AB4C78">
            <w:pPr>
              <w:pStyle w:val="TableContents"/>
              <w:snapToGrid w:val="0"/>
              <w:spacing w:line="276" w:lineRule="auto"/>
            </w:pPr>
            <w:r w:rsidRPr="00B85C54">
              <w:t>Pass.</w:t>
            </w:r>
          </w:p>
        </w:tc>
      </w:tr>
      <w:bookmarkEnd w:id="29"/>
    </w:tbl>
    <w:p w:rsidR="008B1CA7" w:rsidRPr="00B85C54" w:rsidRDefault="008B1CA7" w:rsidP="00AB4C78">
      <w:pPr>
        <w:autoSpaceDE w:val="0"/>
        <w:jc w:val="both"/>
        <w:rPr>
          <w:rFonts w:ascii="Times New Roman" w:hAnsi="Times New Roman" w:cs="Times New Roman"/>
          <w:b/>
          <w:sz w:val="24"/>
          <w:szCs w:val="24"/>
        </w:rPr>
      </w:pPr>
    </w:p>
    <w:p w:rsidR="008B1CA7" w:rsidRPr="00B85C54" w:rsidRDefault="008B1CA7" w:rsidP="00AB4C78">
      <w:pPr>
        <w:autoSpaceDE w:val="0"/>
        <w:jc w:val="both"/>
        <w:rPr>
          <w:rFonts w:ascii="Times New Roman" w:hAnsi="Times New Roman" w:cs="Times New Roman"/>
          <w:b/>
          <w:sz w:val="24"/>
          <w:szCs w:val="24"/>
        </w:rPr>
      </w:pPr>
    </w:p>
    <w:p w:rsidR="001A5B88" w:rsidRPr="00B85C54" w:rsidRDefault="001A5B88" w:rsidP="00AB4C78">
      <w:pPr>
        <w:autoSpaceDE w:val="0"/>
        <w:jc w:val="both"/>
        <w:rPr>
          <w:rFonts w:ascii="Times New Roman" w:hAnsi="Times New Roman" w:cs="Times New Roman"/>
          <w:b/>
          <w:sz w:val="24"/>
          <w:szCs w:val="24"/>
        </w:rPr>
      </w:pPr>
    </w:p>
    <w:p w:rsidR="001A5B88" w:rsidRPr="00B85C54" w:rsidRDefault="001A5B88" w:rsidP="00AB4C78">
      <w:pPr>
        <w:autoSpaceDE w:val="0"/>
        <w:jc w:val="both"/>
        <w:rPr>
          <w:rFonts w:ascii="Times New Roman" w:hAnsi="Times New Roman" w:cs="Times New Roman"/>
          <w:b/>
          <w:sz w:val="24"/>
          <w:szCs w:val="24"/>
        </w:rPr>
      </w:pPr>
    </w:p>
    <w:p w:rsidR="008B1CA7" w:rsidRPr="00B85C54" w:rsidRDefault="00AE3E2A" w:rsidP="00AB4C78">
      <w:pPr>
        <w:pStyle w:val="ListParagraph"/>
        <w:numPr>
          <w:ilvl w:val="0"/>
          <w:numId w:val="1"/>
        </w:numPr>
        <w:autoSpaceDE w:val="0"/>
        <w:jc w:val="both"/>
        <w:rPr>
          <w:rFonts w:ascii="Times New Roman" w:hAnsi="Times New Roman" w:cs="Times New Roman"/>
          <w:b/>
          <w:sz w:val="24"/>
          <w:szCs w:val="24"/>
        </w:rPr>
      </w:pPr>
      <w:r w:rsidRPr="00B85C54">
        <w:rPr>
          <w:rFonts w:ascii="Times New Roman" w:hAnsi="Times New Roman" w:cs="Times New Roman"/>
          <w:b/>
          <w:sz w:val="24"/>
          <w:szCs w:val="24"/>
        </w:rPr>
        <w:t>IMPLIMENTATION</w:t>
      </w:r>
    </w:p>
    <w:p w:rsidR="00AE3E2A" w:rsidRPr="00B85C54" w:rsidRDefault="00AE3E2A" w:rsidP="00AB4C78">
      <w:pPr>
        <w:autoSpaceDE w:val="0"/>
        <w:jc w:val="both"/>
        <w:rPr>
          <w:rFonts w:ascii="Times New Roman" w:hAnsi="Times New Roman" w:cs="Times New Roman"/>
          <w:b/>
          <w:sz w:val="24"/>
          <w:szCs w:val="24"/>
        </w:rPr>
      </w:pPr>
    </w:p>
    <w:p w:rsidR="00AE3E2A" w:rsidRPr="00B85C54" w:rsidRDefault="00AE3E2A"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3"/>
          <w:szCs w:val="23"/>
        </w:rPr>
        <w:t></w:t>
      </w:r>
      <w:r w:rsidRPr="00B85C54">
        <w:rPr>
          <w:rFonts w:ascii="Times New Roman" w:hAnsi="Times New Roman" w:cs="Times New Roman"/>
          <w:b/>
          <w:bCs/>
          <w:color w:val="000000"/>
          <w:sz w:val="24"/>
          <w:szCs w:val="24"/>
        </w:rPr>
        <w:t xml:space="preserve">Implementation of the Project </w:t>
      </w:r>
    </w:p>
    <w:p w:rsidR="00AE3E2A" w:rsidRPr="00B85C54" w:rsidRDefault="00AE3E2A" w:rsidP="00AB4C78">
      <w:pPr>
        <w:autoSpaceDE w:val="0"/>
        <w:jc w:val="both"/>
        <w:rPr>
          <w:rFonts w:ascii="Times New Roman" w:hAnsi="Times New Roman" w:cs="Times New Roman"/>
          <w:sz w:val="24"/>
          <w:szCs w:val="24"/>
        </w:rPr>
      </w:pPr>
      <w:r w:rsidRPr="00B85C54">
        <w:rPr>
          <w:rFonts w:ascii="Times New Roman" w:hAnsi="Times New Roman" w:cs="Times New Roman"/>
          <w:sz w:val="24"/>
          <w:szCs w:val="24"/>
        </w:rPr>
        <w:t xml:space="preserve">Implementation is the process of having system personally checked out and put new equipment into use, trained users, installed the new application and construct and file of data needed to use it. Depending on the size of the organization that will be involved in using the application and the risk associated with its users, system developers may choose to pilot (test) the operation in only one area of the firm, say in one department or with only one or two persons. Regardless of the implementation strategy use, developers strive to ensure that the </w:t>
      </w:r>
      <w:r w:rsidR="00807DA3" w:rsidRPr="00B85C54">
        <w:rPr>
          <w:rFonts w:ascii="Times New Roman" w:hAnsi="Times New Roman" w:cs="Times New Roman"/>
          <w:sz w:val="24"/>
          <w:szCs w:val="24"/>
        </w:rPr>
        <w:t>system’s</w:t>
      </w:r>
      <w:r w:rsidRPr="00B85C54">
        <w:rPr>
          <w:rFonts w:ascii="Times New Roman" w:hAnsi="Times New Roman" w:cs="Times New Roman"/>
          <w:sz w:val="24"/>
          <w:szCs w:val="24"/>
        </w:rPr>
        <w:t xml:space="preserve"> initial use in trouble. Once installed, applications are often used for many years. However, both the organization and the user will change, and the environment will be different over weeks and months. Therefore, the application will undoubtedly have to be maintained, modifications and change will be made to </w:t>
      </w:r>
      <w:r w:rsidR="00807DA3" w:rsidRPr="00B85C54">
        <w:rPr>
          <w:rFonts w:ascii="Times New Roman" w:hAnsi="Times New Roman" w:cs="Times New Roman"/>
          <w:sz w:val="24"/>
          <w:szCs w:val="24"/>
        </w:rPr>
        <w:t>software’s</w:t>
      </w:r>
      <w:r w:rsidRPr="00B85C54">
        <w:rPr>
          <w:rFonts w:ascii="Times New Roman" w:hAnsi="Times New Roman" w:cs="Times New Roman"/>
          <w:sz w:val="24"/>
          <w:szCs w:val="24"/>
        </w:rPr>
        <w:t>, file or procedures to meet emerging user requirement. In the sense, Implementation is an on-going process.</w:t>
      </w:r>
    </w:p>
    <w:p w:rsidR="00AE3E2A" w:rsidRPr="00B85C54" w:rsidRDefault="00AE3E2A" w:rsidP="00AB4C78">
      <w:pPr>
        <w:autoSpaceDE w:val="0"/>
        <w:jc w:val="both"/>
        <w:rPr>
          <w:rFonts w:ascii="Times New Roman" w:hAnsi="Times New Roman" w:cs="Times New Roman"/>
          <w:sz w:val="24"/>
          <w:szCs w:val="24"/>
        </w:rPr>
      </w:pPr>
      <w:r w:rsidRPr="00B85C54">
        <w:rPr>
          <w:rFonts w:ascii="Times New Roman" w:hAnsi="Times New Roman" w:cs="Times New Roman"/>
          <w:sz w:val="24"/>
          <w:szCs w:val="24"/>
        </w:rPr>
        <w:t>Following activities will be performed for implementation:</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Study Requirements and Design document</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Decide methodology of development</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Select and customize coding standards</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Develop units</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Code</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Self-test will be done before submitting it to Code</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 xml:space="preserve"> Review</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Code review will be done by peers, by the method of walkthrough</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Unit test by test engineers.</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Integration of components</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Integration testing</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Preparation of Installable</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Release to testing team</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Outputs</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Integrated and tested units</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Peer Review</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Code Review Log</w:t>
      </w:r>
    </w:p>
    <w:p w:rsidR="00AE3E2A" w:rsidRPr="00B85C54" w:rsidRDefault="00AE3E2A" w:rsidP="00AB4C78">
      <w:pPr>
        <w:pStyle w:val="ListParagraph"/>
        <w:numPr>
          <w:ilvl w:val="0"/>
          <w:numId w:val="17"/>
        </w:numPr>
        <w:autoSpaceDE w:val="0"/>
        <w:jc w:val="both"/>
        <w:rPr>
          <w:rFonts w:ascii="Times New Roman" w:hAnsi="Times New Roman" w:cs="Times New Roman"/>
          <w:sz w:val="24"/>
          <w:szCs w:val="24"/>
        </w:rPr>
      </w:pPr>
      <w:r w:rsidRPr="00B85C54">
        <w:rPr>
          <w:rFonts w:ascii="Times New Roman" w:hAnsi="Times New Roman" w:cs="Times New Roman"/>
          <w:sz w:val="24"/>
          <w:szCs w:val="24"/>
        </w:rPr>
        <w:t>Defect List</w:t>
      </w:r>
    </w:p>
    <w:p w:rsidR="008B1CA7" w:rsidRPr="00B85C54" w:rsidRDefault="008B1CA7" w:rsidP="00AB4C78">
      <w:pPr>
        <w:autoSpaceDE w:val="0"/>
        <w:jc w:val="both"/>
        <w:rPr>
          <w:rFonts w:ascii="Times New Roman" w:hAnsi="Times New Roman" w:cs="Times New Roman"/>
          <w:b/>
          <w:sz w:val="24"/>
          <w:szCs w:val="24"/>
        </w:rPr>
      </w:pPr>
    </w:p>
    <w:p w:rsidR="004423BA" w:rsidRPr="00B85C54" w:rsidRDefault="004423BA" w:rsidP="00AB4C78">
      <w:pPr>
        <w:autoSpaceDE w:val="0"/>
        <w:jc w:val="both"/>
        <w:rPr>
          <w:rFonts w:ascii="Times New Roman" w:hAnsi="Times New Roman" w:cs="Times New Roman"/>
          <w:b/>
          <w:sz w:val="24"/>
          <w:szCs w:val="24"/>
        </w:rPr>
      </w:pPr>
    </w:p>
    <w:p w:rsidR="004423BA" w:rsidRPr="00B85C54" w:rsidRDefault="004423BA" w:rsidP="00AB4C78">
      <w:pPr>
        <w:autoSpaceDE w:val="0"/>
        <w:jc w:val="both"/>
        <w:rPr>
          <w:rFonts w:ascii="Times New Roman" w:hAnsi="Times New Roman" w:cs="Times New Roman"/>
          <w:b/>
          <w:sz w:val="24"/>
          <w:szCs w:val="24"/>
        </w:rPr>
      </w:pPr>
    </w:p>
    <w:p w:rsidR="004423BA" w:rsidRPr="00B85C54" w:rsidRDefault="004423BA" w:rsidP="00AB4C78">
      <w:pPr>
        <w:autoSpaceDE w:val="0"/>
        <w:jc w:val="both"/>
        <w:rPr>
          <w:rFonts w:ascii="Times New Roman" w:hAnsi="Times New Roman" w:cs="Times New Roman"/>
          <w:b/>
          <w:sz w:val="24"/>
          <w:szCs w:val="24"/>
        </w:rPr>
      </w:pPr>
    </w:p>
    <w:p w:rsidR="009C1ECF" w:rsidRPr="00B85C54" w:rsidRDefault="009C1ECF" w:rsidP="00AB4C78">
      <w:pPr>
        <w:pStyle w:val="ListParagraph"/>
        <w:numPr>
          <w:ilvl w:val="0"/>
          <w:numId w:val="10"/>
        </w:numPr>
        <w:autoSpaceDE w:val="0"/>
        <w:autoSpaceDN w:val="0"/>
        <w:adjustRightInd w:val="0"/>
        <w:spacing w:after="0"/>
        <w:jc w:val="both"/>
        <w:rPr>
          <w:rFonts w:ascii="Times New Roman" w:hAnsi="Times New Roman" w:cs="Times New Roman"/>
          <w:b/>
          <w:sz w:val="24"/>
          <w:szCs w:val="24"/>
        </w:rPr>
      </w:pPr>
      <w:r w:rsidRPr="00B85C54">
        <w:rPr>
          <w:rFonts w:ascii="Times New Roman" w:hAnsi="Times New Roman" w:cs="Times New Roman"/>
          <w:b/>
          <w:sz w:val="24"/>
          <w:szCs w:val="24"/>
        </w:rPr>
        <w:lastRenderedPageBreak/>
        <w:t>Conversion Plan</w:t>
      </w:r>
    </w:p>
    <w:p w:rsidR="009C1ECF" w:rsidRPr="00B85C54" w:rsidRDefault="009C1ECF" w:rsidP="00AB4C78">
      <w:pPr>
        <w:autoSpaceDE w:val="0"/>
        <w:autoSpaceDN w:val="0"/>
        <w:adjustRightInd w:val="0"/>
        <w:spacing w:after="0"/>
        <w:jc w:val="both"/>
        <w:rPr>
          <w:rFonts w:ascii="Times New Roman" w:hAnsi="Times New Roman" w:cs="Times New Roman"/>
          <w:b/>
          <w:sz w:val="24"/>
          <w:szCs w:val="24"/>
        </w:rPr>
      </w:pPr>
    </w:p>
    <w:p w:rsidR="009C1ECF" w:rsidRPr="00B85C54" w:rsidRDefault="009C1ECF" w:rsidP="00AB4C78">
      <w:pPr>
        <w:autoSpaceDE w:val="0"/>
        <w:autoSpaceDN w:val="0"/>
        <w:adjustRightInd w:val="0"/>
        <w:spacing w:after="0"/>
        <w:ind w:left="-284" w:firstLine="284"/>
        <w:jc w:val="both"/>
        <w:rPr>
          <w:rFonts w:ascii="Times New Roman" w:hAnsi="Times New Roman" w:cs="Times New Roman"/>
          <w:sz w:val="24"/>
          <w:szCs w:val="24"/>
        </w:rPr>
      </w:pPr>
      <w:r w:rsidRPr="00B85C54">
        <w:rPr>
          <w:rFonts w:ascii="Times New Roman" w:hAnsi="Times New Roman" w:cs="Times New Roman"/>
          <w:sz w:val="24"/>
          <w:szCs w:val="24"/>
        </w:rPr>
        <w:t xml:space="preserve">The Conversion Plan describes the strategies involved in converting data from an existing system to another hardware or software environment. It is appropriate to </w:t>
      </w:r>
      <w:r w:rsidR="00E77E4C" w:rsidRPr="00B85C54">
        <w:rPr>
          <w:rFonts w:ascii="Times New Roman" w:hAnsi="Times New Roman" w:cs="Times New Roman"/>
          <w:sz w:val="24"/>
          <w:szCs w:val="24"/>
        </w:rPr>
        <w:t>re-examine</w:t>
      </w:r>
      <w:r w:rsidRPr="00B85C54">
        <w:rPr>
          <w:rFonts w:ascii="Times New Roman" w:hAnsi="Times New Roman" w:cs="Times New Roman"/>
          <w:sz w:val="24"/>
          <w:szCs w:val="24"/>
        </w:rPr>
        <w:t xml:space="preserve"> the original </w:t>
      </w:r>
      <w:r w:rsidR="00E77E4C" w:rsidRPr="00B85C54">
        <w:rPr>
          <w:rFonts w:ascii="Times New Roman" w:hAnsi="Times New Roman" w:cs="Times New Roman"/>
          <w:sz w:val="24"/>
          <w:szCs w:val="24"/>
        </w:rPr>
        <w:t>system’s</w:t>
      </w:r>
      <w:r w:rsidRPr="00B85C54">
        <w:rPr>
          <w:rFonts w:ascii="Times New Roman" w:hAnsi="Times New Roman" w:cs="Times New Roman"/>
          <w:sz w:val="24"/>
          <w:szCs w:val="24"/>
        </w:rPr>
        <w:t xml:space="preserve"> functional requirements for the condition of the system before conversion to determine if the original requirements are still valid. Various Types of conversion are as follows:-</w:t>
      </w:r>
    </w:p>
    <w:p w:rsidR="003513FB" w:rsidRPr="00B85C54" w:rsidRDefault="009C1ECF" w:rsidP="00AB4C78">
      <w:pPr>
        <w:pStyle w:val="ListParagraph"/>
        <w:numPr>
          <w:ilvl w:val="0"/>
          <w:numId w:val="18"/>
        </w:numPr>
        <w:autoSpaceDE w:val="0"/>
        <w:autoSpaceDN w:val="0"/>
        <w:adjustRightInd w:val="0"/>
        <w:spacing w:after="0"/>
        <w:ind w:left="-284" w:firstLine="284"/>
        <w:jc w:val="both"/>
        <w:rPr>
          <w:rFonts w:ascii="Times New Roman" w:hAnsi="Times New Roman" w:cs="Times New Roman"/>
          <w:sz w:val="24"/>
          <w:szCs w:val="24"/>
        </w:rPr>
      </w:pPr>
      <w:r w:rsidRPr="00B85C54">
        <w:rPr>
          <w:rFonts w:ascii="Times New Roman" w:hAnsi="Times New Roman" w:cs="Times New Roman"/>
          <w:sz w:val="24"/>
          <w:szCs w:val="24"/>
        </w:rPr>
        <w:t>Intra language conversion is a conversion between different versions of the same computer language or different versions of a software system, such as a database management system (DBMS), operating system, or local area network (LAN) management system.</w:t>
      </w:r>
    </w:p>
    <w:p w:rsidR="003513FB" w:rsidRPr="00B85C54" w:rsidRDefault="009C1ECF" w:rsidP="00AB4C78">
      <w:pPr>
        <w:pStyle w:val="ListParagraph"/>
        <w:numPr>
          <w:ilvl w:val="0"/>
          <w:numId w:val="18"/>
        </w:numPr>
        <w:autoSpaceDE w:val="0"/>
        <w:autoSpaceDN w:val="0"/>
        <w:adjustRightInd w:val="0"/>
        <w:spacing w:after="0"/>
        <w:ind w:left="-284" w:firstLine="284"/>
        <w:jc w:val="both"/>
        <w:rPr>
          <w:rFonts w:ascii="Times New Roman" w:hAnsi="Times New Roman" w:cs="Times New Roman"/>
          <w:sz w:val="24"/>
          <w:szCs w:val="24"/>
        </w:rPr>
      </w:pPr>
      <w:r w:rsidRPr="00B85C54">
        <w:rPr>
          <w:rFonts w:ascii="Times New Roman" w:hAnsi="Times New Roman" w:cs="Times New Roman"/>
          <w:sz w:val="24"/>
          <w:szCs w:val="24"/>
        </w:rPr>
        <w:t>Inter language conversion is the conversion from one computer language to another or from one software system to another.</w:t>
      </w:r>
    </w:p>
    <w:p w:rsidR="009C1ECF" w:rsidRPr="00B85C54" w:rsidRDefault="009C1ECF" w:rsidP="00AB4C78">
      <w:pPr>
        <w:pStyle w:val="ListParagraph"/>
        <w:numPr>
          <w:ilvl w:val="0"/>
          <w:numId w:val="18"/>
        </w:numPr>
        <w:autoSpaceDE w:val="0"/>
        <w:autoSpaceDN w:val="0"/>
        <w:adjustRightInd w:val="0"/>
        <w:spacing w:after="0"/>
        <w:ind w:left="-284" w:firstLine="284"/>
        <w:jc w:val="both"/>
        <w:rPr>
          <w:rFonts w:ascii="Times New Roman" w:hAnsi="Times New Roman" w:cs="Times New Roman"/>
          <w:sz w:val="24"/>
          <w:szCs w:val="24"/>
        </w:rPr>
      </w:pPr>
      <w:r w:rsidRPr="00B85C54">
        <w:rPr>
          <w:rFonts w:ascii="Times New Roman" w:hAnsi="Times New Roman" w:cs="Times New Roman"/>
          <w:sz w:val="24"/>
          <w:szCs w:val="24"/>
        </w:rPr>
        <w:t>Same compiler conversions use the same language and compiler versions. Typically, these conversions are performed to make programs conform to standards, improve program performance, convert to a new system concept, etc. These conversions may require some program redesign and generally require some reprogramming.</w:t>
      </w:r>
    </w:p>
    <w:p w:rsidR="003513FB" w:rsidRPr="00B85C54" w:rsidRDefault="003513FB" w:rsidP="00AB4C78">
      <w:pPr>
        <w:autoSpaceDE w:val="0"/>
        <w:autoSpaceDN w:val="0"/>
        <w:adjustRightInd w:val="0"/>
        <w:spacing w:after="0"/>
        <w:ind w:left="-284" w:firstLine="284"/>
        <w:jc w:val="both"/>
        <w:rPr>
          <w:rFonts w:ascii="Times New Roman" w:hAnsi="Times New Roman" w:cs="Times New Roman"/>
          <w:sz w:val="24"/>
          <w:szCs w:val="24"/>
        </w:rPr>
      </w:pPr>
    </w:p>
    <w:p w:rsidR="009C1ECF" w:rsidRPr="00B85C54" w:rsidRDefault="009C1ECF" w:rsidP="00AB4C78">
      <w:pPr>
        <w:pStyle w:val="ListParagraph"/>
        <w:numPr>
          <w:ilvl w:val="0"/>
          <w:numId w:val="10"/>
        </w:numPr>
        <w:autoSpaceDE w:val="0"/>
        <w:autoSpaceDN w:val="0"/>
        <w:adjustRightInd w:val="0"/>
        <w:spacing w:after="0"/>
        <w:jc w:val="both"/>
        <w:rPr>
          <w:rFonts w:ascii="Times New Roman" w:hAnsi="Times New Roman" w:cs="Times New Roman"/>
          <w:b/>
          <w:sz w:val="24"/>
          <w:szCs w:val="24"/>
        </w:rPr>
      </w:pPr>
      <w:r w:rsidRPr="00B85C54">
        <w:rPr>
          <w:rFonts w:ascii="Times New Roman" w:hAnsi="Times New Roman" w:cs="Times New Roman"/>
          <w:b/>
          <w:sz w:val="24"/>
          <w:szCs w:val="24"/>
        </w:rPr>
        <w:t>Post Implementation and Software Maintenance</w:t>
      </w:r>
    </w:p>
    <w:p w:rsidR="003A0003" w:rsidRPr="00B85C54" w:rsidRDefault="009C1ECF" w:rsidP="00AB4C78">
      <w:pPr>
        <w:pStyle w:val="Default"/>
        <w:spacing w:line="276" w:lineRule="auto"/>
      </w:pPr>
      <w:r w:rsidRPr="00B85C54">
        <w:t>Software Maintenance is the last part of the System Development Life Cycle which is actually the implementation of the post-implementation review plan. Software maintenance is a very broad activity that includes</w:t>
      </w:r>
      <w:r w:rsidR="003A0003" w:rsidRPr="00B85C54">
        <w:t xml:space="preserve"> error corrections, enhancements of capabilities, deletion of obsolete capabilities, and optimization. Because change is inevitable, mechanism must be developed for evaluation, controlling and making modifications. There are four types of maintenance: </w:t>
      </w:r>
    </w:p>
    <w:p w:rsidR="003A0003" w:rsidRPr="00B85C54" w:rsidRDefault="003A0003" w:rsidP="00AB4C78">
      <w:pPr>
        <w:autoSpaceDE w:val="0"/>
        <w:autoSpaceDN w:val="0"/>
        <w:adjustRightInd w:val="0"/>
        <w:spacing w:after="145"/>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Corrective Maintenance </w:t>
      </w:r>
    </w:p>
    <w:p w:rsidR="003A0003" w:rsidRPr="00B85C54" w:rsidRDefault="003A0003" w:rsidP="00AB4C78">
      <w:pPr>
        <w:autoSpaceDE w:val="0"/>
        <w:autoSpaceDN w:val="0"/>
        <w:adjustRightInd w:val="0"/>
        <w:spacing w:after="145"/>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Adaptive Maintenance </w:t>
      </w:r>
    </w:p>
    <w:p w:rsidR="003A0003" w:rsidRPr="00B85C54" w:rsidRDefault="003A0003" w:rsidP="00AB4C78">
      <w:pPr>
        <w:autoSpaceDE w:val="0"/>
        <w:autoSpaceDN w:val="0"/>
        <w:adjustRightInd w:val="0"/>
        <w:spacing w:after="145"/>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Perfective Maintenance </w:t>
      </w: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w:t>
      </w:r>
      <w:r w:rsidRPr="00B85C54">
        <w:rPr>
          <w:rFonts w:ascii="Times New Roman" w:hAnsi="Times New Roman" w:cs="Times New Roman"/>
          <w:color w:val="000000"/>
          <w:sz w:val="24"/>
          <w:szCs w:val="24"/>
        </w:rPr>
        <w:t xml:space="preserve">Preventive Maintenance </w:t>
      </w: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p>
    <w:p w:rsidR="008B1CA7" w:rsidRPr="00B85C54" w:rsidRDefault="003A0003" w:rsidP="00AB4C78">
      <w:pPr>
        <w:autoSpaceDE w:val="0"/>
        <w:autoSpaceDN w:val="0"/>
        <w:adjustRightInd w:val="0"/>
        <w:spacing w:after="0"/>
        <w:ind w:left="-284" w:firstLine="284"/>
        <w:jc w:val="both"/>
        <w:rPr>
          <w:rFonts w:ascii="Times New Roman" w:hAnsi="Times New Roman" w:cs="Times New Roman"/>
          <w:color w:val="000000"/>
          <w:sz w:val="24"/>
          <w:szCs w:val="24"/>
        </w:rPr>
      </w:pPr>
      <w:r w:rsidRPr="00B85C54">
        <w:rPr>
          <w:rFonts w:ascii="Times New Roman" w:hAnsi="Times New Roman" w:cs="Times New Roman"/>
          <w:color w:val="000000"/>
          <w:sz w:val="24"/>
          <w:szCs w:val="24"/>
        </w:rPr>
        <w:t>When this system is installed it is used for long period. The average life of a system is 4 to 6 years and maximum used for 10 years. However, this period of use brings with it the need to continually maintain the system, but this system can be modified and new technologies can be used which are prevalent in market at that period of time. Software maintenance requires an accurate maintenance plan to be prepared during the software development. It should specify how users will request modifications or report problems. The budget should include resource and cost estimates. A new decision should be addressed for the developing of every new system feature and its quality objectives. Software maintenance takes more effort than all other phases of software life cycle, but it has not been given as much importance as it deserved. It is an admitted fact that approximately 60 to 70% effort is spent on maintenance phase of software development life cycle.</w:t>
      </w:r>
    </w:p>
    <w:p w:rsidR="001A5B88" w:rsidRPr="00B85C54" w:rsidRDefault="001A5B88"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1A5B88" w:rsidRPr="00B85C54" w:rsidRDefault="001A5B88"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B85C54"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B85C54"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B85C54"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850186" w:rsidRPr="00B85C54" w:rsidRDefault="00850186" w:rsidP="00AB4C78">
      <w:pPr>
        <w:autoSpaceDE w:val="0"/>
        <w:autoSpaceDN w:val="0"/>
        <w:adjustRightInd w:val="0"/>
        <w:spacing w:after="0"/>
        <w:ind w:left="-284" w:firstLine="284"/>
        <w:jc w:val="both"/>
        <w:rPr>
          <w:rFonts w:ascii="Times New Roman" w:hAnsi="Times New Roman" w:cs="Times New Roman"/>
          <w:color w:val="000000"/>
          <w:sz w:val="24"/>
          <w:szCs w:val="24"/>
        </w:rPr>
      </w:pPr>
    </w:p>
    <w:p w:rsidR="003A0003" w:rsidRPr="00B85C54" w:rsidRDefault="003A0003" w:rsidP="00AB4C78">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b/>
          <w:bCs/>
          <w:sz w:val="28"/>
          <w:szCs w:val="28"/>
        </w:rPr>
        <w:lastRenderedPageBreak/>
        <w:t>PROJECT LEGACY</w:t>
      </w:r>
    </w:p>
    <w:p w:rsidR="003A0003" w:rsidRPr="00B85C54" w:rsidRDefault="003A0003" w:rsidP="00AB4C78">
      <w:pPr>
        <w:autoSpaceDE w:val="0"/>
        <w:autoSpaceDN w:val="0"/>
        <w:adjustRightInd w:val="0"/>
        <w:spacing w:after="0"/>
        <w:jc w:val="both"/>
        <w:rPr>
          <w:rFonts w:ascii="Times New Roman" w:hAnsi="Times New Roman" w:cs="Times New Roman"/>
          <w:sz w:val="24"/>
          <w:szCs w:val="24"/>
        </w:rPr>
      </w:pP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b/>
          <w:bCs/>
          <w:color w:val="000000"/>
          <w:sz w:val="24"/>
          <w:szCs w:val="24"/>
        </w:rPr>
        <w:t xml:space="preserve">CURRENT STATUS OF THE PROJECT </w:t>
      </w:r>
    </w:p>
    <w:p w:rsidR="003A0003" w:rsidRPr="00B85C54" w:rsidRDefault="00EC0BBE"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The </w:t>
      </w:r>
      <w:r w:rsidR="003A0003" w:rsidRPr="00B85C54">
        <w:rPr>
          <w:rFonts w:ascii="Times New Roman" w:hAnsi="Times New Roman" w:cs="Times New Roman"/>
          <w:color w:val="000000"/>
          <w:sz w:val="24"/>
          <w:szCs w:val="24"/>
        </w:rPr>
        <w:t xml:space="preserve">Designing phase </w:t>
      </w:r>
      <w:r w:rsidRPr="00B85C54">
        <w:rPr>
          <w:rFonts w:ascii="Times New Roman" w:hAnsi="Times New Roman" w:cs="Times New Roman"/>
          <w:color w:val="000000"/>
          <w:sz w:val="24"/>
          <w:szCs w:val="24"/>
        </w:rPr>
        <w:t xml:space="preserve">has been </w:t>
      </w:r>
      <w:r w:rsidR="003A0003" w:rsidRPr="00B85C54">
        <w:rPr>
          <w:rFonts w:ascii="Times New Roman" w:hAnsi="Times New Roman" w:cs="Times New Roman"/>
          <w:color w:val="000000"/>
          <w:sz w:val="24"/>
          <w:szCs w:val="24"/>
        </w:rPr>
        <w:t>almost complete</w:t>
      </w:r>
      <w:r w:rsidRPr="00B85C54">
        <w:rPr>
          <w:rFonts w:ascii="Times New Roman" w:hAnsi="Times New Roman" w:cs="Times New Roman"/>
          <w:color w:val="000000"/>
          <w:sz w:val="24"/>
          <w:szCs w:val="24"/>
        </w:rPr>
        <w:t>d</w:t>
      </w:r>
      <w:r w:rsidR="003A0003" w:rsidRPr="00B85C54">
        <w:rPr>
          <w:rFonts w:ascii="Times New Roman" w:hAnsi="Times New Roman" w:cs="Times New Roman"/>
          <w:color w:val="000000"/>
          <w:sz w:val="24"/>
          <w:szCs w:val="24"/>
        </w:rPr>
        <w:t xml:space="preserve"> of the </w:t>
      </w:r>
      <w:r w:rsidRPr="00B85C54">
        <w:rPr>
          <w:rFonts w:ascii="Times New Roman" w:hAnsi="Times New Roman" w:cs="Times New Roman"/>
          <w:color w:val="000000"/>
          <w:sz w:val="24"/>
          <w:szCs w:val="24"/>
        </w:rPr>
        <w:t xml:space="preserve">project which consists of </w:t>
      </w:r>
      <w:r w:rsidR="003A0003" w:rsidRPr="00B85C54">
        <w:rPr>
          <w:rFonts w:ascii="Times New Roman" w:hAnsi="Times New Roman" w:cs="Times New Roman"/>
          <w:color w:val="000000"/>
          <w:sz w:val="24"/>
          <w:szCs w:val="24"/>
        </w:rPr>
        <w:t xml:space="preserve">following modules. The different modules of the project are: </w:t>
      </w:r>
    </w:p>
    <w:p w:rsidR="00E77E4C" w:rsidRPr="00B85C54" w:rsidRDefault="00E77E4C" w:rsidP="00AB4C78">
      <w:pPr>
        <w:autoSpaceDE w:val="0"/>
        <w:autoSpaceDN w:val="0"/>
        <w:adjustRightInd w:val="0"/>
        <w:spacing w:after="0"/>
        <w:rPr>
          <w:rFonts w:ascii="Times New Roman" w:hAnsi="Times New Roman" w:cs="Times New Roman"/>
          <w:color w:val="000000"/>
          <w:sz w:val="24"/>
          <w:szCs w:val="24"/>
        </w:rPr>
      </w:pPr>
    </w:p>
    <w:p w:rsidR="003A0003" w:rsidRPr="00B85C54" w:rsidRDefault="00E77E4C" w:rsidP="00AB4C78">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Investigator</w:t>
      </w:r>
      <w:r w:rsidR="003A0003" w:rsidRPr="00B85C54">
        <w:rPr>
          <w:rFonts w:ascii="Times New Roman" w:hAnsi="Times New Roman" w:cs="Times New Roman"/>
          <w:color w:val="000000"/>
          <w:sz w:val="24"/>
          <w:szCs w:val="24"/>
        </w:rPr>
        <w:t xml:space="preserve"> Module </w:t>
      </w:r>
    </w:p>
    <w:p w:rsidR="003A0003" w:rsidRPr="00B85C54" w:rsidRDefault="003A0003" w:rsidP="00AB4C78">
      <w:pPr>
        <w:pStyle w:val="ListParagraph"/>
        <w:numPr>
          <w:ilvl w:val="0"/>
          <w:numId w:val="19"/>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Admin Module </w:t>
      </w: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In User Module, Anonym</w:t>
      </w:r>
      <w:r w:rsidR="00E77E4C" w:rsidRPr="00B85C54">
        <w:rPr>
          <w:rFonts w:ascii="Times New Roman" w:hAnsi="Times New Roman" w:cs="Times New Roman"/>
          <w:color w:val="000000"/>
          <w:sz w:val="24"/>
          <w:szCs w:val="24"/>
        </w:rPr>
        <w:t>ous user can visit all the links</w:t>
      </w:r>
      <w:r w:rsidRPr="00B85C54">
        <w:rPr>
          <w:rFonts w:ascii="Times New Roman" w:hAnsi="Times New Roman" w:cs="Times New Roman"/>
          <w:color w:val="000000"/>
          <w:sz w:val="24"/>
          <w:szCs w:val="24"/>
        </w:rPr>
        <w:t xml:space="preserve"> like </w:t>
      </w:r>
      <w:r w:rsidR="00E77E4C" w:rsidRPr="00B85C54">
        <w:rPr>
          <w:rFonts w:ascii="Times New Roman" w:hAnsi="Times New Roman" w:cs="Times New Roman"/>
          <w:color w:val="000000"/>
          <w:sz w:val="24"/>
          <w:szCs w:val="24"/>
        </w:rPr>
        <w:t xml:space="preserve">adding, viewing, </w:t>
      </w:r>
      <w:r w:rsidR="00807DA3" w:rsidRPr="00B85C54">
        <w:rPr>
          <w:rFonts w:ascii="Times New Roman" w:hAnsi="Times New Roman" w:cs="Times New Roman"/>
          <w:color w:val="000000"/>
          <w:sz w:val="24"/>
          <w:szCs w:val="24"/>
        </w:rPr>
        <w:t>updating</w:t>
      </w:r>
      <w:r w:rsidR="00E77E4C" w:rsidRPr="00B85C54">
        <w:rPr>
          <w:rFonts w:ascii="Times New Roman" w:hAnsi="Times New Roman" w:cs="Times New Roman"/>
          <w:color w:val="000000"/>
          <w:sz w:val="24"/>
          <w:szCs w:val="24"/>
        </w:rPr>
        <w:t xml:space="preserve"> and deletion of the evidences</w:t>
      </w:r>
      <w:r w:rsidRPr="00B85C54">
        <w:rPr>
          <w:rFonts w:ascii="Times New Roman" w:hAnsi="Times New Roman" w:cs="Times New Roman"/>
          <w:color w:val="000000"/>
          <w:sz w:val="24"/>
          <w:szCs w:val="24"/>
        </w:rPr>
        <w:t xml:space="preserve">. In the Register User </w:t>
      </w:r>
      <w:r w:rsidR="00E77E4C" w:rsidRPr="00B85C54">
        <w:rPr>
          <w:rFonts w:ascii="Times New Roman" w:hAnsi="Times New Roman" w:cs="Times New Roman"/>
          <w:color w:val="000000"/>
          <w:sz w:val="24"/>
          <w:szCs w:val="24"/>
        </w:rPr>
        <w:t>module, new investigator can be added by only admin to get access to app.</w:t>
      </w:r>
      <w:r w:rsidRPr="00B85C54">
        <w:rPr>
          <w:rFonts w:ascii="Times New Roman" w:hAnsi="Times New Roman" w:cs="Times New Roman"/>
          <w:color w:val="000000"/>
          <w:sz w:val="24"/>
          <w:szCs w:val="24"/>
        </w:rPr>
        <w:t xml:space="preserve"> Can post their requirements and know about current status of the request. </w:t>
      </w:r>
    </w:p>
    <w:p w:rsidR="003A0003" w:rsidRPr="00B85C54" w:rsidRDefault="00E77E4C"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        The Investigator</w:t>
      </w:r>
      <w:r w:rsidR="003A0003" w:rsidRPr="00B85C54">
        <w:rPr>
          <w:rFonts w:ascii="Times New Roman" w:hAnsi="Times New Roman" w:cs="Times New Roman"/>
          <w:color w:val="000000"/>
          <w:sz w:val="24"/>
          <w:szCs w:val="24"/>
        </w:rPr>
        <w:t xml:space="preserve"> can</w:t>
      </w:r>
      <w:r w:rsidRPr="00B85C54">
        <w:rPr>
          <w:rFonts w:ascii="Times New Roman" w:hAnsi="Times New Roman" w:cs="Times New Roman"/>
          <w:color w:val="000000"/>
          <w:sz w:val="24"/>
          <w:szCs w:val="24"/>
        </w:rPr>
        <w:t xml:space="preserve">not register other. For deletion of any evidence it first needs to get access s from admin/expert. </w:t>
      </w: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The Administrators module will be protected by user id and password. Ordinary users of the software will not be permitted to enter into this area of the software. This module will be focusing on the </w:t>
      </w:r>
      <w:r w:rsidR="00E77E4C" w:rsidRPr="00B85C54">
        <w:rPr>
          <w:rFonts w:ascii="Times New Roman" w:hAnsi="Times New Roman" w:cs="Times New Roman"/>
          <w:color w:val="000000"/>
          <w:sz w:val="24"/>
          <w:szCs w:val="24"/>
        </w:rPr>
        <w:t>security of each evidence of the cases.</w:t>
      </w:r>
    </w:p>
    <w:p w:rsidR="00EC0BBE" w:rsidRPr="00B85C54" w:rsidRDefault="00EC0BBE" w:rsidP="00AB4C78">
      <w:pPr>
        <w:autoSpaceDE w:val="0"/>
        <w:autoSpaceDN w:val="0"/>
        <w:adjustRightInd w:val="0"/>
        <w:spacing w:after="0"/>
        <w:rPr>
          <w:rFonts w:ascii="Times New Roman" w:hAnsi="Times New Roman" w:cs="Times New Roman"/>
          <w:color w:val="000000"/>
          <w:sz w:val="24"/>
          <w:szCs w:val="24"/>
        </w:rPr>
      </w:pPr>
    </w:p>
    <w:p w:rsidR="00EC0BBE" w:rsidRPr="00B85C54" w:rsidRDefault="00EC0BBE" w:rsidP="00AB4C78">
      <w:pPr>
        <w:autoSpaceDE w:val="0"/>
        <w:autoSpaceDN w:val="0"/>
        <w:adjustRightInd w:val="0"/>
        <w:spacing w:after="0"/>
        <w:rPr>
          <w:rFonts w:ascii="Times New Roman" w:hAnsi="Times New Roman" w:cs="Times New Roman"/>
          <w:color w:val="000000"/>
          <w:sz w:val="24"/>
          <w:szCs w:val="24"/>
        </w:rPr>
      </w:pPr>
    </w:p>
    <w:p w:rsidR="003A0003" w:rsidRPr="00B85C54" w:rsidRDefault="003A0003"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b/>
          <w:bCs/>
          <w:color w:val="000000"/>
          <w:sz w:val="24"/>
          <w:szCs w:val="24"/>
        </w:rPr>
        <w:t xml:space="preserve">FUTURE SCOPE AND ENHANCEMENT </w:t>
      </w: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p>
    <w:p w:rsidR="00EC0BBE" w:rsidRPr="00B85C54" w:rsidRDefault="003A0003" w:rsidP="00AB4C78">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B85C54">
        <w:rPr>
          <w:rFonts w:ascii="Times New Roman" w:hAnsi="Times New Roman" w:cs="Times New Roman"/>
          <w:color w:val="000000"/>
          <w:sz w:val="24"/>
          <w:szCs w:val="24"/>
        </w:rPr>
        <w:t>This web</w:t>
      </w:r>
      <w:r w:rsidR="00E77E4C" w:rsidRPr="00B85C54">
        <w:rPr>
          <w:rFonts w:ascii="Times New Roman" w:hAnsi="Times New Roman" w:cs="Times New Roman"/>
          <w:color w:val="000000"/>
          <w:sz w:val="24"/>
          <w:szCs w:val="24"/>
        </w:rPr>
        <w:t>site could be created to access all the data available on server side.</w:t>
      </w:r>
    </w:p>
    <w:p w:rsidR="00EC0BBE" w:rsidRPr="00B85C54" w:rsidRDefault="003A0003" w:rsidP="00E77E4C">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B85C54">
        <w:rPr>
          <w:rFonts w:ascii="Times New Roman" w:hAnsi="Times New Roman" w:cs="Times New Roman"/>
          <w:color w:val="000000"/>
          <w:sz w:val="24"/>
          <w:szCs w:val="24"/>
        </w:rPr>
        <w:t xml:space="preserve">Message Alert Facility Could be included </w:t>
      </w:r>
      <w:r w:rsidR="00E77E4C" w:rsidRPr="00B85C54">
        <w:rPr>
          <w:rFonts w:ascii="Times New Roman" w:hAnsi="Times New Roman" w:cs="Times New Roman"/>
          <w:color w:val="000000"/>
          <w:sz w:val="24"/>
          <w:szCs w:val="24"/>
        </w:rPr>
        <w:t>when any new investigator is added</w:t>
      </w:r>
    </w:p>
    <w:p w:rsidR="00EC0BBE" w:rsidRPr="00B85C54" w:rsidRDefault="00E77E4C" w:rsidP="00AB4C78">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B85C54">
        <w:rPr>
          <w:rFonts w:ascii="Times New Roman" w:hAnsi="Times New Roman" w:cs="Times New Roman"/>
          <w:color w:val="000000"/>
          <w:sz w:val="24"/>
          <w:szCs w:val="24"/>
        </w:rPr>
        <w:t>Analysis module can to create  to determine the location of most crimes</w:t>
      </w:r>
    </w:p>
    <w:p w:rsidR="003A0003" w:rsidRPr="00B85C54" w:rsidRDefault="00E77E4C" w:rsidP="00AB4C78">
      <w:pPr>
        <w:pStyle w:val="ListParagraph"/>
        <w:numPr>
          <w:ilvl w:val="0"/>
          <w:numId w:val="20"/>
        </w:numPr>
        <w:autoSpaceDE w:val="0"/>
        <w:autoSpaceDN w:val="0"/>
        <w:adjustRightInd w:val="0"/>
        <w:spacing w:after="9"/>
        <w:rPr>
          <w:rFonts w:ascii="Times New Roman" w:hAnsi="Times New Roman" w:cs="Times New Roman"/>
          <w:color w:val="000000"/>
          <w:sz w:val="24"/>
          <w:szCs w:val="24"/>
        </w:rPr>
      </w:pPr>
      <w:r w:rsidRPr="00B85C54">
        <w:rPr>
          <w:rFonts w:ascii="Times New Roman" w:hAnsi="Times New Roman" w:cs="Times New Roman"/>
          <w:color w:val="000000"/>
          <w:sz w:val="24"/>
          <w:szCs w:val="24"/>
        </w:rPr>
        <w:t>Increase the ratio of cases solved per year</w:t>
      </w:r>
    </w:p>
    <w:p w:rsidR="00F14B35" w:rsidRPr="00B85C54" w:rsidRDefault="00F14B35" w:rsidP="00F14B35">
      <w:pPr>
        <w:pStyle w:val="ListParagraph"/>
        <w:numPr>
          <w:ilvl w:val="0"/>
          <w:numId w:val="20"/>
        </w:numPr>
        <w:autoSpaceDE w:val="0"/>
        <w:autoSpaceDN w:val="0"/>
        <w:adjustRightInd w:val="0"/>
        <w:spacing w:after="341" w:line="240" w:lineRule="auto"/>
        <w:rPr>
          <w:rFonts w:ascii="Times New Roman" w:eastAsia="Times New Roman" w:hAnsi="Times New Roman" w:cs="Times New Roman"/>
          <w:b/>
          <w:color w:val="000000"/>
          <w:sz w:val="24"/>
          <w:szCs w:val="24"/>
        </w:rPr>
      </w:pPr>
      <w:r w:rsidRPr="00B85C54">
        <w:rPr>
          <w:rFonts w:ascii="Times New Roman" w:eastAsia="Times New Roman" w:hAnsi="Times New Roman" w:cs="Times New Roman"/>
          <w:color w:val="000000"/>
          <w:sz w:val="24"/>
          <w:szCs w:val="24"/>
        </w:rPr>
        <w:t>Web services can be enhanced to collect more information of project.</w:t>
      </w:r>
    </w:p>
    <w:p w:rsidR="00F14B35" w:rsidRPr="00B85C54" w:rsidRDefault="00F14B35" w:rsidP="00F14B35">
      <w:pPr>
        <w:pStyle w:val="ListParagraph"/>
        <w:autoSpaceDE w:val="0"/>
        <w:autoSpaceDN w:val="0"/>
        <w:adjustRightInd w:val="0"/>
        <w:spacing w:after="9"/>
        <w:rPr>
          <w:rFonts w:ascii="Times New Roman" w:hAnsi="Times New Roman" w:cs="Times New Roman"/>
          <w:color w:val="000000"/>
          <w:sz w:val="24"/>
          <w:szCs w:val="24"/>
        </w:rPr>
      </w:pP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p>
    <w:p w:rsidR="003A0003" w:rsidRPr="00B85C54" w:rsidRDefault="003A0003" w:rsidP="00AB4C78">
      <w:pPr>
        <w:pStyle w:val="ListParagraph"/>
        <w:numPr>
          <w:ilvl w:val="0"/>
          <w:numId w:val="10"/>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b/>
          <w:bCs/>
          <w:color w:val="000000"/>
          <w:sz w:val="24"/>
          <w:szCs w:val="24"/>
        </w:rPr>
        <w:t xml:space="preserve">TECHNICAL SKILL LEARN </w:t>
      </w:r>
    </w:p>
    <w:p w:rsidR="003A0003" w:rsidRPr="00B85C54" w:rsidRDefault="003A0003" w:rsidP="00AB4C78">
      <w:pPr>
        <w:autoSpaceDE w:val="0"/>
        <w:autoSpaceDN w:val="0"/>
        <w:adjustRightInd w:val="0"/>
        <w:spacing w:after="0"/>
        <w:rPr>
          <w:rFonts w:ascii="Times New Roman" w:hAnsi="Times New Roman" w:cs="Times New Roman"/>
          <w:color w:val="000000"/>
          <w:sz w:val="24"/>
          <w:szCs w:val="24"/>
        </w:rPr>
      </w:pPr>
    </w:p>
    <w:p w:rsidR="00E77E4C" w:rsidRPr="00B85C54" w:rsidRDefault="00E77E4C" w:rsidP="00AB4C78">
      <w:pPr>
        <w:pStyle w:val="ListParagraph"/>
        <w:numPr>
          <w:ilvl w:val="0"/>
          <w:numId w:val="21"/>
        </w:numPr>
        <w:autoSpaceDE w:val="0"/>
        <w:autoSpaceDN w:val="0"/>
        <w:adjustRightInd w:val="0"/>
        <w:spacing w:after="9"/>
        <w:rPr>
          <w:rFonts w:ascii="Times New Roman" w:hAnsi="Times New Roman" w:cs="Times New Roman"/>
          <w:color w:val="000000"/>
          <w:sz w:val="24"/>
          <w:szCs w:val="24"/>
        </w:rPr>
      </w:pPr>
      <w:r w:rsidRPr="00B85C54">
        <w:rPr>
          <w:rFonts w:ascii="Times New Roman" w:hAnsi="Times New Roman" w:cs="Times New Roman"/>
          <w:color w:val="000000"/>
          <w:sz w:val="24"/>
          <w:szCs w:val="24"/>
        </w:rPr>
        <w:t>We have learnt XML, Advanced Java</w:t>
      </w:r>
      <w:r w:rsidR="00C16EFF" w:rsidRPr="00B85C54">
        <w:rPr>
          <w:rFonts w:ascii="Times New Roman" w:hAnsi="Times New Roman" w:cs="Times New Roman"/>
          <w:color w:val="000000"/>
          <w:sz w:val="24"/>
          <w:szCs w:val="24"/>
        </w:rPr>
        <w:t>.</w:t>
      </w:r>
    </w:p>
    <w:p w:rsidR="00C16EFF" w:rsidRPr="00B85C54" w:rsidRDefault="00C16EFF" w:rsidP="00AB4C78">
      <w:pPr>
        <w:pStyle w:val="ListParagraph"/>
        <w:numPr>
          <w:ilvl w:val="0"/>
          <w:numId w:val="21"/>
        </w:numPr>
        <w:autoSpaceDE w:val="0"/>
        <w:autoSpaceDN w:val="0"/>
        <w:adjustRightInd w:val="0"/>
        <w:spacing w:after="9"/>
        <w:rPr>
          <w:rFonts w:ascii="Times New Roman" w:hAnsi="Times New Roman" w:cs="Times New Roman"/>
          <w:color w:val="000000"/>
          <w:sz w:val="24"/>
          <w:szCs w:val="24"/>
        </w:rPr>
      </w:pPr>
      <w:r w:rsidRPr="00B85C54">
        <w:rPr>
          <w:rFonts w:ascii="Times New Roman" w:hAnsi="Times New Roman" w:cs="Times New Roman"/>
          <w:color w:val="000000"/>
          <w:sz w:val="24"/>
          <w:szCs w:val="24"/>
        </w:rPr>
        <w:t>Android Mobile operating system development</w:t>
      </w:r>
    </w:p>
    <w:p w:rsidR="00031FB7" w:rsidRPr="00B85C54" w:rsidRDefault="00031FB7" w:rsidP="00AB4C78">
      <w:pPr>
        <w:pStyle w:val="ListParagraph"/>
        <w:numPr>
          <w:ilvl w:val="0"/>
          <w:numId w:val="21"/>
        </w:numPr>
        <w:autoSpaceDE w:val="0"/>
        <w:autoSpaceDN w:val="0"/>
        <w:adjustRightInd w:val="0"/>
        <w:spacing w:after="0"/>
        <w:rPr>
          <w:rFonts w:ascii="Times New Roman" w:hAnsi="Times New Roman" w:cs="Times New Roman"/>
          <w:color w:val="000000"/>
          <w:sz w:val="24"/>
          <w:szCs w:val="24"/>
        </w:rPr>
      </w:pPr>
      <w:r w:rsidRPr="00B85C54">
        <w:rPr>
          <w:rFonts w:ascii="Times New Roman" w:eastAsia="Times New Roman" w:hAnsi="Times New Roman" w:cs="Times New Roman"/>
          <w:kern w:val="1"/>
          <w:sz w:val="24"/>
          <w:szCs w:val="24"/>
        </w:rPr>
        <w:t xml:space="preserve">In </w:t>
      </w:r>
      <w:r w:rsidR="00807DA3" w:rsidRPr="00B85C54">
        <w:rPr>
          <w:rFonts w:ascii="Times New Roman" w:eastAsia="Times New Roman" w:hAnsi="Times New Roman" w:cs="Times New Roman"/>
          <w:kern w:val="1"/>
          <w:sz w:val="24"/>
          <w:szCs w:val="24"/>
        </w:rPr>
        <w:t>Sqlite</w:t>
      </w:r>
      <w:r w:rsidRPr="00B85C54">
        <w:rPr>
          <w:rFonts w:ascii="Times New Roman" w:eastAsia="Times New Roman" w:hAnsi="Times New Roman" w:cs="Times New Roman"/>
          <w:kern w:val="1"/>
          <w:sz w:val="24"/>
          <w:szCs w:val="24"/>
        </w:rPr>
        <w:t xml:space="preserve"> database, we have learned about Normalizing Data, Query handling and some new features of </w:t>
      </w:r>
      <w:r w:rsidR="00807DA3" w:rsidRPr="00B85C54">
        <w:rPr>
          <w:rFonts w:ascii="Times New Roman" w:eastAsia="Times New Roman" w:hAnsi="Times New Roman" w:cs="Times New Roman"/>
          <w:kern w:val="1"/>
          <w:sz w:val="24"/>
          <w:szCs w:val="24"/>
        </w:rPr>
        <w:t>Sqlite</w:t>
      </w:r>
    </w:p>
    <w:p w:rsidR="003A0003" w:rsidRPr="00B85C54" w:rsidRDefault="00C16EFF" w:rsidP="00AB4C78">
      <w:pPr>
        <w:pStyle w:val="ListParagraph"/>
        <w:numPr>
          <w:ilvl w:val="0"/>
          <w:numId w:val="21"/>
        </w:numPr>
        <w:autoSpaceDE w:val="0"/>
        <w:autoSpaceDN w:val="0"/>
        <w:adjustRightInd w:val="0"/>
        <w:spacing w:after="0"/>
        <w:rPr>
          <w:rFonts w:ascii="Times New Roman" w:hAnsi="Times New Roman" w:cs="Times New Roman"/>
          <w:color w:val="000000"/>
          <w:sz w:val="24"/>
          <w:szCs w:val="24"/>
        </w:rPr>
      </w:pPr>
      <w:r w:rsidRPr="00B85C54">
        <w:rPr>
          <w:rFonts w:ascii="Times New Roman" w:hAnsi="Times New Roman" w:cs="Times New Roman"/>
          <w:color w:val="000000"/>
          <w:sz w:val="24"/>
          <w:szCs w:val="24"/>
        </w:rPr>
        <w:t>Working with MYSQL for back-end database on web server.</w:t>
      </w:r>
    </w:p>
    <w:p w:rsidR="00C16EFF" w:rsidRPr="00B85C54" w:rsidRDefault="00C16EFF" w:rsidP="00C16EFF">
      <w:pPr>
        <w:widowControl w:val="0"/>
        <w:numPr>
          <w:ilvl w:val="0"/>
          <w:numId w:val="21"/>
        </w:numPr>
        <w:suppressAutoHyphens/>
        <w:spacing w:after="0" w:line="240" w:lineRule="auto"/>
        <w:rPr>
          <w:rFonts w:ascii="Times New Roman" w:eastAsia="Times New Roman" w:hAnsi="Times New Roman" w:cs="Times New Roman"/>
          <w:kern w:val="1"/>
          <w:sz w:val="24"/>
          <w:szCs w:val="24"/>
        </w:rPr>
      </w:pPr>
      <w:r w:rsidRPr="00B85C54">
        <w:rPr>
          <w:rFonts w:ascii="Times New Roman" w:eastAsia="Times New Roman" w:hAnsi="Times New Roman" w:cs="Times New Roman"/>
          <w:kern w:val="1"/>
          <w:sz w:val="24"/>
          <w:szCs w:val="24"/>
        </w:rPr>
        <w:t>In managerial Skills, we have learned about works, Group effort and Coordination in group, and the way to work on the Live Projects.</w:t>
      </w:r>
    </w:p>
    <w:p w:rsidR="00C16EFF" w:rsidRPr="00B85C54" w:rsidRDefault="00C16EFF" w:rsidP="00C16EFF">
      <w:pPr>
        <w:pStyle w:val="ListParagraph"/>
        <w:autoSpaceDE w:val="0"/>
        <w:autoSpaceDN w:val="0"/>
        <w:adjustRightInd w:val="0"/>
        <w:spacing w:after="0"/>
        <w:rPr>
          <w:rFonts w:ascii="Times New Roman" w:hAnsi="Times New Roman" w:cs="Times New Roman"/>
          <w:color w:val="000000"/>
          <w:sz w:val="24"/>
          <w:szCs w:val="24"/>
        </w:rPr>
      </w:pPr>
    </w:p>
    <w:p w:rsidR="00A86C7B" w:rsidRPr="00B85C54"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B85C54"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B85C54"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B85C54"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86C7B" w:rsidRPr="00B85C54" w:rsidRDefault="00A86C7B" w:rsidP="00AB4C78">
      <w:pPr>
        <w:pStyle w:val="ListParagraph"/>
        <w:autoSpaceDE w:val="0"/>
        <w:autoSpaceDN w:val="0"/>
        <w:adjustRightInd w:val="0"/>
        <w:spacing w:after="0"/>
        <w:rPr>
          <w:rFonts w:ascii="Times New Roman" w:hAnsi="Times New Roman" w:cs="Times New Roman"/>
          <w:color w:val="000000"/>
          <w:sz w:val="24"/>
          <w:szCs w:val="24"/>
        </w:rPr>
      </w:pPr>
    </w:p>
    <w:p w:rsidR="00AA7250" w:rsidRPr="00B85C54" w:rsidRDefault="00AA7250" w:rsidP="00AB4C78">
      <w:pPr>
        <w:pStyle w:val="ListParagraph"/>
        <w:autoSpaceDE w:val="0"/>
        <w:autoSpaceDN w:val="0"/>
        <w:adjustRightInd w:val="0"/>
        <w:spacing w:after="0"/>
        <w:rPr>
          <w:rFonts w:ascii="Times New Roman" w:hAnsi="Times New Roman" w:cs="Times New Roman"/>
          <w:color w:val="000000"/>
          <w:sz w:val="24"/>
          <w:szCs w:val="24"/>
        </w:rPr>
      </w:pPr>
    </w:p>
    <w:p w:rsidR="007629FC" w:rsidRPr="00B85C54" w:rsidRDefault="007629FC" w:rsidP="00AB4C78">
      <w:pPr>
        <w:pStyle w:val="ListParagraph"/>
        <w:autoSpaceDE w:val="0"/>
        <w:autoSpaceDN w:val="0"/>
        <w:adjustRightInd w:val="0"/>
        <w:spacing w:after="0"/>
        <w:rPr>
          <w:rFonts w:ascii="Times New Roman" w:hAnsi="Times New Roman" w:cs="Times New Roman"/>
          <w:color w:val="000000"/>
          <w:sz w:val="24"/>
          <w:szCs w:val="24"/>
        </w:rPr>
      </w:pPr>
    </w:p>
    <w:p w:rsidR="007629FC" w:rsidRPr="00B85C54" w:rsidRDefault="00E73C54" w:rsidP="00AB4C78">
      <w:pPr>
        <w:pStyle w:val="ListParagraph"/>
        <w:numPr>
          <w:ilvl w:val="0"/>
          <w:numId w:val="1"/>
        </w:numPr>
        <w:autoSpaceDE w:val="0"/>
        <w:autoSpaceDN w:val="0"/>
        <w:adjustRightInd w:val="0"/>
        <w:spacing w:after="0"/>
        <w:jc w:val="both"/>
        <w:rPr>
          <w:rFonts w:ascii="Times New Roman" w:hAnsi="Times New Roman" w:cs="Times New Roman"/>
          <w:szCs w:val="24"/>
        </w:rPr>
      </w:pPr>
      <w:r w:rsidRPr="00B85C54">
        <w:rPr>
          <w:rFonts w:ascii="Times New Roman" w:hAnsi="Times New Roman" w:cs="Times New Roman"/>
          <w:b/>
          <w:bCs/>
          <w:sz w:val="24"/>
          <w:szCs w:val="28"/>
        </w:rPr>
        <w:t>User manual</w:t>
      </w:r>
      <w:r w:rsidR="007629FC" w:rsidRPr="00B85C54">
        <w:rPr>
          <w:rFonts w:ascii="Times New Roman" w:hAnsi="Times New Roman" w:cs="Times New Roman"/>
          <w:b/>
          <w:bCs/>
          <w:sz w:val="24"/>
          <w:szCs w:val="28"/>
        </w:rPr>
        <w:t>: A complete document of the app</w:t>
      </w:r>
    </w:p>
    <w:p w:rsidR="00AA7250" w:rsidRPr="00B85C54" w:rsidRDefault="00AA7250" w:rsidP="00AA7250">
      <w:pPr>
        <w:autoSpaceDE w:val="0"/>
        <w:autoSpaceDN w:val="0"/>
        <w:adjustRightInd w:val="0"/>
        <w:spacing w:after="0"/>
        <w:jc w:val="both"/>
        <w:rPr>
          <w:rFonts w:ascii="Times New Roman" w:eastAsia="Times New Roman" w:hAnsi="Times New Roman" w:cs="Times New Roman"/>
          <w:b/>
          <w:sz w:val="28"/>
          <w:szCs w:val="28"/>
        </w:rPr>
      </w:pPr>
      <w:r w:rsidRPr="00B85C54">
        <w:rPr>
          <w:rFonts w:ascii="Times New Roman" w:hAnsi="Times New Roman" w:cs="Times New Roman"/>
          <w:noProof/>
          <w:sz w:val="28"/>
          <w:szCs w:val="28"/>
          <w:lang w:val="en-US"/>
        </w:rPr>
        <w:drawing>
          <wp:inline distT="0" distB="0" distL="0" distR="0">
            <wp:extent cx="2534954" cy="3698543"/>
            <wp:effectExtent l="190500" t="190500" r="189230" b="187960"/>
            <wp:docPr id="44" name="Picture 44" descr="G:\pro_scree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_screen\splash.png"/>
                    <pic:cNvPicPr>
                      <a:picLocks noChangeAspect="1" noChangeArrowheads="1"/>
                    </pic:cNvPicPr>
                  </pic:nvPicPr>
                  <pic:blipFill rotWithShape="1">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667" t="3031" r="6666" b="21645"/>
                    <a:stretch/>
                  </pic:blipFill>
                  <pic:spPr bwMode="auto">
                    <a:xfrm>
                      <a:off x="0" y="0"/>
                      <a:ext cx="2533650" cy="369664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85C54">
        <w:rPr>
          <w:rFonts w:ascii="Times New Roman" w:hAnsi="Times New Roman" w:cs="Times New Roman"/>
          <w:noProof/>
          <w:sz w:val="28"/>
          <w:szCs w:val="28"/>
          <w:lang w:val="en-US"/>
        </w:rPr>
        <w:drawing>
          <wp:inline distT="0" distB="0" distL="0" distR="0">
            <wp:extent cx="2571750" cy="3695700"/>
            <wp:effectExtent l="190500" t="190500" r="190500" b="190500"/>
            <wp:docPr id="45" name="Picture 45" descr="G:\pro_scree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_screen\admin.png"/>
                    <pic:cNvPicPr>
                      <a:picLocks noChangeAspect="1" noChangeArrowheads="1"/>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4537"/>
                    <a:stretch/>
                  </pic:blipFill>
                  <pic:spPr bwMode="auto">
                    <a:xfrm>
                      <a:off x="0" y="0"/>
                      <a:ext cx="2571750" cy="369570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85C54">
        <w:rPr>
          <w:rFonts w:ascii="Times New Roman" w:hAnsi="Times New Roman" w:cs="Times New Roman"/>
          <w:sz w:val="28"/>
          <w:szCs w:val="28"/>
        </w:rPr>
        <w:br w:type="textWrapping" w:clear="all"/>
      </w:r>
      <w:r w:rsidRPr="00B85C54">
        <w:rPr>
          <w:rFonts w:ascii="Times New Roman" w:eastAsia="Times New Roman" w:hAnsi="Times New Roman" w:cs="Times New Roman"/>
          <w:b/>
          <w:noProof/>
          <w:sz w:val="28"/>
          <w:szCs w:val="28"/>
          <w:lang w:val="en-US"/>
        </w:rPr>
        <w:drawing>
          <wp:inline distT="0" distB="0" distL="0" distR="0">
            <wp:extent cx="2590800" cy="3924300"/>
            <wp:effectExtent l="190500" t="190500" r="190500" b="190500"/>
            <wp:docPr id="46" name="Picture 46" descr="G:\pro_screen\nwinvsti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_screen\nwinvstigtr..png"/>
                    <pic:cNvPicPr>
                      <a:picLocks noChangeAspect="1" noChangeArrowheads="1"/>
                    </pic:cNvPicPr>
                  </pic:nvPicPr>
                  <pic:blipFill rotWithShape="1">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226" b="9649"/>
                    <a:stretch/>
                  </pic:blipFill>
                  <pic:spPr bwMode="auto">
                    <a:xfrm>
                      <a:off x="0" y="0"/>
                      <a:ext cx="2590800" cy="392430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85C54">
        <w:rPr>
          <w:rFonts w:ascii="Times New Roman" w:eastAsia="Times New Roman" w:hAnsi="Times New Roman" w:cs="Times New Roman"/>
          <w:b/>
          <w:noProof/>
          <w:sz w:val="28"/>
          <w:szCs w:val="28"/>
          <w:lang w:val="en-US"/>
        </w:rPr>
        <w:drawing>
          <wp:inline distT="0" distB="0" distL="0" distR="0">
            <wp:extent cx="2495739" cy="3930555"/>
            <wp:effectExtent l="190500" t="190500" r="190500" b="184785"/>
            <wp:docPr id="47" name="Picture 47" descr="G:\pro_screen\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_screen\evdnc.png"/>
                    <pic:cNvPicPr>
                      <a:picLocks noChangeAspect="1" noChangeArrowheads="1"/>
                    </pic:cNvPicPr>
                  </pic:nvPicPr>
                  <pic:blipFill rotWithShape="1">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073" b="13216"/>
                    <a:stretch/>
                  </pic:blipFill>
                  <pic:spPr bwMode="auto">
                    <a:xfrm>
                      <a:off x="0" y="0"/>
                      <a:ext cx="2495550" cy="3930258"/>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250" w:rsidRPr="00B85C54" w:rsidRDefault="00AA7250" w:rsidP="00AA7250">
      <w:pPr>
        <w:autoSpaceDE w:val="0"/>
        <w:autoSpaceDN w:val="0"/>
        <w:adjustRightInd w:val="0"/>
        <w:spacing w:after="0"/>
        <w:jc w:val="both"/>
        <w:rPr>
          <w:rFonts w:ascii="Times New Roman" w:hAnsi="Times New Roman" w:cs="Times New Roman"/>
          <w:noProof/>
          <w:szCs w:val="24"/>
          <w:lang w:eastAsia="en-IN"/>
        </w:rPr>
      </w:pPr>
      <w:r w:rsidRPr="00B85C54">
        <w:rPr>
          <w:rFonts w:ascii="Times New Roman" w:hAnsi="Times New Roman" w:cs="Times New Roman"/>
          <w:noProof/>
          <w:szCs w:val="24"/>
          <w:lang w:val="en-US"/>
        </w:rPr>
        <w:lastRenderedPageBreak/>
        <w:drawing>
          <wp:inline distT="0" distB="0" distL="0" distR="0">
            <wp:extent cx="2658140" cy="3746838"/>
            <wp:effectExtent l="0" t="0" r="8890" b="6350"/>
            <wp:docPr id="48" name="Picture 48" descr="G:\pro_screen\add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o_screen\addcase.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6728" cy="3744848"/>
                    </a:xfrm>
                    <a:prstGeom prst="rect">
                      <a:avLst/>
                    </a:prstGeom>
                    <a:noFill/>
                    <a:ln>
                      <a:noFill/>
                    </a:ln>
                  </pic:spPr>
                </pic:pic>
              </a:graphicData>
            </a:graphic>
          </wp:inline>
        </w:drawing>
      </w:r>
      <w:r w:rsidRPr="00B85C54">
        <w:rPr>
          <w:rFonts w:ascii="Times New Roman" w:hAnsi="Times New Roman" w:cs="Times New Roman"/>
          <w:noProof/>
          <w:szCs w:val="24"/>
          <w:lang w:val="en-US"/>
        </w:rPr>
        <w:drawing>
          <wp:inline distT="0" distB="0" distL="0" distR="0">
            <wp:extent cx="2304937" cy="3609474"/>
            <wp:effectExtent l="190500" t="190500" r="191135" b="181610"/>
            <wp:docPr id="49" name="Picture 49" descr="G:\pro_screen\del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ro_screen\delcase.png"/>
                    <pic:cNvPicPr>
                      <a:picLocks noChangeAspect="1" noChangeArrowheads="1"/>
                    </pic:cNvPicPr>
                  </pic:nvPicPr>
                  <pic:blipFill rotWithShape="1">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135" b="1887"/>
                    <a:stretch/>
                  </pic:blipFill>
                  <pic:spPr bwMode="auto">
                    <a:xfrm>
                      <a:off x="0" y="0"/>
                      <a:ext cx="2306598" cy="361207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250" w:rsidRPr="00B85C54" w:rsidRDefault="00AA7250" w:rsidP="00AA7250">
      <w:pPr>
        <w:autoSpaceDE w:val="0"/>
        <w:autoSpaceDN w:val="0"/>
        <w:adjustRightInd w:val="0"/>
        <w:spacing w:after="0"/>
        <w:jc w:val="both"/>
        <w:rPr>
          <w:rFonts w:ascii="Times New Roman" w:hAnsi="Times New Roman" w:cs="Times New Roman"/>
          <w:noProof/>
          <w:szCs w:val="24"/>
          <w:lang w:eastAsia="en-IN"/>
        </w:rPr>
      </w:pPr>
      <w:r w:rsidRPr="00B85C54">
        <w:rPr>
          <w:rFonts w:ascii="Times New Roman" w:hAnsi="Times New Roman" w:cs="Times New Roman"/>
          <w:noProof/>
          <w:szCs w:val="24"/>
          <w:lang w:val="en-US"/>
        </w:rPr>
        <w:drawing>
          <wp:inline distT="0" distB="0" distL="0" distR="0">
            <wp:extent cx="2470245" cy="4162567"/>
            <wp:effectExtent l="190500" t="190500" r="196850" b="180975"/>
            <wp:docPr id="50" name="Picture 50" descr="G:\pro_screen\up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ro_screen\upcase.png"/>
                    <pic:cNvPicPr>
                      <a:picLocks noChangeAspect="1" noChangeArrowheads="1"/>
                    </pic:cNvPicPr>
                  </pic:nvPicPr>
                  <pic:blipFill rotWithShape="1">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61" t="2208" r="4592" b="1566"/>
                    <a:stretch/>
                  </pic:blipFill>
                  <pic:spPr bwMode="auto">
                    <a:xfrm>
                      <a:off x="0" y="0"/>
                      <a:ext cx="2470516" cy="416302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85C54">
        <w:rPr>
          <w:rFonts w:ascii="Times New Roman" w:hAnsi="Times New Roman" w:cs="Times New Roman"/>
          <w:noProof/>
          <w:szCs w:val="24"/>
          <w:lang w:val="en-US"/>
        </w:rPr>
        <w:drawing>
          <wp:inline distT="0" distB="0" distL="0" distR="0">
            <wp:extent cx="2470245" cy="4217158"/>
            <wp:effectExtent l="190500" t="190500" r="196850" b="183515"/>
            <wp:docPr id="51" name="Picture 51" descr="G:\pro_screen\srch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ro_screen\srchcase.png"/>
                    <pic:cNvPicPr>
                      <a:picLocks noChangeAspect="1" noChangeArrowheads="1"/>
                    </pic:cNvPicPr>
                  </pic:nvPicPr>
                  <pic:blipFill rotWithShape="1">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63" t="937" r="3755" b="2185"/>
                    <a:stretch/>
                  </pic:blipFill>
                  <pic:spPr bwMode="auto">
                    <a:xfrm>
                      <a:off x="0" y="0"/>
                      <a:ext cx="2478431" cy="423113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250" w:rsidRPr="00B85C54" w:rsidRDefault="00AA7250" w:rsidP="00AA7250">
      <w:pPr>
        <w:autoSpaceDE w:val="0"/>
        <w:autoSpaceDN w:val="0"/>
        <w:adjustRightInd w:val="0"/>
        <w:spacing w:after="0"/>
        <w:jc w:val="both"/>
        <w:rPr>
          <w:rFonts w:ascii="Times New Roman" w:hAnsi="Times New Roman" w:cs="Times New Roman"/>
          <w:szCs w:val="24"/>
        </w:rPr>
      </w:pPr>
      <w:r w:rsidRPr="00B85C54">
        <w:rPr>
          <w:rFonts w:ascii="Times New Roman" w:eastAsia="Times New Roman" w:hAnsi="Times New Roman" w:cs="Times New Roman"/>
          <w:b/>
          <w:noProof/>
          <w:sz w:val="28"/>
          <w:szCs w:val="28"/>
          <w:lang w:val="en-US"/>
        </w:rPr>
        <w:lastRenderedPageBreak/>
        <w:drawing>
          <wp:inline distT="0" distB="0" distL="0" distR="0">
            <wp:extent cx="2427314" cy="3594538"/>
            <wp:effectExtent l="190500" t="190500" r="182880" b="196850"/>
            <wp:docPr id="52" name="Picture 52" descr="G:\pro_screen\view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_screen\viewevdnc.png"/>
                    <pic:cNvPicPr>
                      <a:picLocks noChangeAspect="1" noChangeArrowheads="1"/>
                    </pic:cNvPicPr>
                  </pic:nvPicPr>
                  <pic:blipFill rotWithShape="1">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08" t="13099" r="8071" b="18850"/>
                    <a:stretch/>
                  </pic:blipFill>
                  <pic:spPr bwMode="auto">
                    <a:xfrm>
                      <a:off x="0" y="0"/>
                      <a:ext cx="2423899" cy="358948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85C54">
        <w:rPr>
          <w:rFonts w:ascii="Times New Roman" w:hAnsi="Times New Roman" w:cs="Times New Roman"/>
          <w:noProof/>
          <w:szCs w:val="24"/>
          <w:lang w:val="en-US"/>
        </w:rPr>
        <w:drawing>
          <wp:inline distT="0" distB="0" distL="0" distR="0">
            <wp:extent cx="2472377" cy="3547242"/>
            <wp:effectExtent l="190500" t="190500" r="194945" b="186690"/>
            <wp:docPr id="53" name="Picture 53" descr="G:\pro_screen\up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ro_screen\upevdnc.png"/>
                    <pic:cNvPicPr>
                      <a:picLocks noChangeAspect="1" noChangeArrowheads="1"/>
                    </pic:cNvPicPr>
                  </pic:nvPicPr>
                  <pic:blipFill rotWithShape="1">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45" t="1379" r="2667" b="2716"/>
                    <a:stretch/>
                  </pic:blipFill>
                  <pic:spPr bwMode="auto">
                    <a:xfrm>
                      <a:off x="0" y="0"/>
                      <a:ext cx="2480886" cy="355945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67AF3" w:rsidRPr="00B85C54" w:rsidRDefault="00867AF3" w:rsidP="00B45B7D">
      <w:pPr>
        <w:tabs>
          <w:tab w:val="left" w:pos="7555"/>
        </w:tabs>
        <w:autoSpaceDE w:val="0"/>
        <w:autoSpaceDN w:val="0"/>
        <w:adjustRightInd w:val="0"/>
        <w:spacing w:after="0"/>
        <w:jc w:val="both"/>
        <w:rPr>
          <w:rFonts w:ascii="Times New Roman" w:hAnsi="Times New Roman" w:cs="Times New Roman"/>
          <w:sz w:val="24"/>
          <w:szCs w:val="24"/>
        </w:rPr>
      </w:pPr>
    </w:p>
    <w:p w:rsidR="00867AF3" w:rsidRPr="00B85C54" w:rsidRDefault="00867AF3" w:rsidP="00867AF3">
      <w:pPr>
        <w:rPr>
          <w:rFonts w:ascii="Times New Roman" w:hAnsi="Times New Roman" w:cs="Times New Roman"/>
          <w:sz w:val="24"/>
          <w:szCs w:val="24"/>
        </w:rPr>
      </w:pPr>
      <w:r w:rsidRPr="00B85C54">
        <w:rPr>
          <w:rFonts w:ascii="Times New Roman" w:hAnsi="Times New Roman" w:cs="Times New Roman"/>
          <w:noProof/>
          <w:sz w:val="24"/>
          <w:szCs w:val="24"/>
          <w:lang w:val="en-US"/>
        </w:rPr>
        <w:drawing>
          <wp:inline distT="0" distB="0" distL="0" distR="0">
            <wp:extent cx="2538249" cy="4319752"/>
            <wp:effectExtent l="190500" t="190500" r="186055" b="195580"/>
            <wp:docPr id="32" name="Picture 32" descr="G:\pro_screen\del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_screen\delevdnc.png"/>
                    <pic:cNvPicPr>
                      <a:picLocks noChangeAspect="1" noChangeArrowheads="1"/>
                    </pic:cNvPicPr>
                  </pic:nvPicPr>
                  <pic:blipFill rotWithShape="1">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733"/>
                    <a:stretch/>
                  </pic:blipFill>
                  <pic:spPr bwMode="auto">
                    <a:xfrm>
                      <a:off x="0" y="0"/>
                      <a:ext cx="2538339" cy="4319905"/>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85C54">
        <w:rPr>
          <w:rFonts w:ascii="Times New Roman" w:hAnsi="Times New Roman" w:cs="Times New Roman"/>
          <w:noProof/>
          <w:sz w:val="24"/>
          <w:szCs w:val="24"/>
          <w:lang w:val="en-US"/>
        </w:rPr>
        <w:drawing>
          <wp:inline distT="0" distB="0" distL="0" distR="0">
            <wp:extent cx="2554014" cy="4240924"/>
            <wp:effectExtent l="190500" t="190500" r="189230" b="198120"/>
            <wp:docPr id="33" name="Picture 33" descr="G:\pro_screen\addev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_screen\addevdnc.png"/>
                    <pic:cNvPicPr>
                      <a:picLocks noChangeAspect="1" noChangeArrowheads="1"/>
                    </pic:cNvPicPr>
                  </pic:nvPicPr>
                  <pic:blipFill rotWithShape="1">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572" b="2531"/>
                    <a:stretch/>
                  </pic:blipFill>
                  <pic:spPr bwMode="auto">
                    <a:xfrm>
                      <a:off x="0" y="0"/>
                      <a:ext cx="2553993" cy="424088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45B7D" w:rsidRPr="00B85C54" w:rsidRDefault="00B45B7D" w:rsidP="00B45B7D">
      <w:pPr>
        <w:tabs>
          <w:tab w:val="left" w:pos="7555"/>
        </w:tabs>
        <w:autoSpaceDE w:val="0"/>
        <w:autoSpaceDN w:val="0"/>
        <w:adjustRightInd w:val="0"/>
        <w:spacing w:after="0"/>
        <w:jc w:val="both"/>
        <w:rPr>
          <w:rFonts w:ascii="Times New Roman" w:hAnsi="Times New Roman" w:cs="Times New Roman"/>
          <w:sz w:val="24"/>
          <w:szCs w:val="24"/>
        </w:rPr>
      </w:pPr>
    </w:p>
    <w:p w:rsidR="00B45B7D" w:rsidRPr="00B85C54" w:rsidRDefault="00B45B7D" w:rsidP="00B45B7D">
      <w:pPr>
        <w:tabs>
          <w:tab w:val="left" w:pos="7555"/>
        </w:tabs>
        <w:autoSpaceDE w:val="0"/>
        <w:autoSpaceDN w:val="0"/>
        <w:adjustRightInd w:val="0"/>
        <w:spacing w:after="0"/>
        <w:jc w:val="both"/>
        <w:rPr>
          <w:rFonts w:ascii="Times New Roman" w:hAnsi="Times New Roman" w:cs="Times New Roman"/>
          <w:sz w:val="24"/>
          <w:szCs w:val="24"/>
        </w:rPr>
      </w:pPr>
    </w:p>
    <w:p w:rsidR="000B6ECF" w:rsidRPr="00B85C54" w:rsidRDefault="00E73C54" w:rsidP="00AB4C78">
      <w:pPr>
        <w:pStyle w:val="ListParagraph"/>
        <w:numPr>
          <w:ilvl w:val="0"/>
          <w:numId w:val="1"/>
        </w:numPr>
        <w:autoSpaceDE w:val="0"/>
        <w:autoSpaceDN w:val="0"/>
        <w:adjustRightInd w:val="0"/>
        <w:spacing w:after="0"/>
        <w:jc w:val="both"/>
        <w:rPr>
          <w:rFonts w:ascii="Times New Roman" w:hAnsi="Times New Roman" w:cs="Times New Roman"/>
          <w:sz w:val="28"/>
          <w:szCs w:val="28"/>
        </w:rPr>
      </w:pPr>
      <w:r w:rsidRPr="00B85C54">
        <w:rPr>
          <w:rFonts w:ascii="Times New Roman" w:hAnsi="Times New Roman" w:cs="Times New Roman"/>
          <w:b/>
          <w:bCs/>
          <w:sz w:val="28"/>
          <w:szCs w:val="28"/>
        </w:rPr>
        <w:t>Source code</w:t>
      </w:r>
    </w:p>
    <w:p w:rsidR="000B6ECF" w:rsidRPr="00B85C54" w:rsidRDefault="00165E52" w:rsidP="00165E52">
      <w:pPr>
        <w:pStyle w:val="ListParagraph"/>
        <w:tabs>
          <w:tab w:val="left" w:pos="3270"/>
        </w:tabs>
        <w:autoSpaceDE w:val="0"/>
        <w:autoSpaceDN w:val="0"/>
        <w:adjustRightInd w:val="0"/>
        <w:spacing w:after="0"/>
        <w:jc w:val="both"/>
        <w:rPr>
          <w:rFonts w:ascii="Times New Roman" w:hAnsi="Times New Roman" w:cs="Times New Roman"/>
          <w:b/>
          <w:sz w:val="28"/>
          <w:szCs w:val="28"/>
        </w:rPr>
      </w:pPr>
      <w:r w:rsidRPr="00B85C54">
        <w:rPr>
          <w:rFonts w:ascii="Times New Roman" w:hAnsi="Times New Roman" w:cs="Times New Roman"/>
          <w:sz w:val="28"/>
          <w:szCs w:val="28"/>
        </w:rPr>
        <w:tab/>
      </w:r>
      <w:r w:rsidR="00430B45" w:rsidRPr="00B85C54">
        <w:rPr>
          <w:rFonts w:ascii="Times New Roman" w:hAnsi="Times New Roman" w:cs="Times New Roman"/>
          <w:b/>
          <w:sz w:val="28"/>
          <w:szCs w:val="28"/>
        </w:rPr>
        <w:t>Activities in the Project</w:t>
      </w:r>
    </w:p>
    <w:p w:rsidR="00430B45" w:rsidRPr="00B85C54" w:rsidRDefault="00430B45" w:rsidP="00430B45">
      <w:pPr>
        <w:pStyle w:val="ListParagraph"/>
        <w:autoSpaceDE w:val="0"/>
        <w:autoSpaceDN w:val="0"/>
        <w:adjustRightInd w:val="0"/>
        <w:spacing w:after="0"/>
        <w:jc w:val="both"/>
        <w:rPr>
          <w:rFonts w:ascii="Times New Roman" w:hAnsi="Times New Roman" w:cs="Times New Roman"/>
          <w:b/>
          <w:sz w:val="24"/>
          <w:szCs w:val="28"/>
        </w:rPr>
      </w:pPr>
    </w:p>
    <w:p w:rsidR="00DF55EE" w:rsidRPr="00B85C54" w:rsidRDefault="00DF55EE"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DBAdapter.java</w:t>
      </w:r>
    </w:p>
    <w:p w:rsidR="00C61409" w:rsidRPr="00B85C54" w:rsidRDefault="00C61409" w:rsidP="00C61409">
      <w:pPr>
        <w:pStyle w:val="ListParagraph"/>
        <w:autoSpaceDE w:val="0"/>
        <w:autoSpaceDN w:val="0"/>
        <w:adjustRightInd w:val="0"/>
        <w:spacing w:after="0"/>
        <w:jc w:val="both"/>
        <w:rPr>
          <w:rFonts w:ascii="Times New Roman" w:hAnsi="Times New Roman" w:cs="Times New Roman"/>
          <w:sz w:val="24"/>
          <w:szCs w:val="28"/>
        </w:rPr>
      </w:pPr>
    </w:p>
    <w:p w:rsidR="00C61409" w:rsidRPr="00B85C54" w:rsidRDefault="00C61409"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Splash.java</w:t>
      </w:r>
    </w:p>
    <w:p w:rsidR="00DF55EE" w:rsidRPr="00B85C54" w:rsidRDefault="00DF55EE" w:rsidP="00AB4C78">
      <w:pPr>
        <w:autoSpaceDE w:val="0"/>
        <w:autoSpaceDN w:val="0"/>
        <w:adjustRightInd w:val="0"/>
        <w:spacing w:after="0"/>
        <w:jc w:val="both"/>
        <w:rPr>
          <w:rFonts w:ascii="Times New Roman" w:hAnsi="Times New Roman" w:cs="Times New Roman"/>
          <w:sz w:val="24"/>
          <w:szCs w:val="28"/>
        </w:rPr>
      </w:pPr>
    </w:p>
    <w:p w:rsidR="000B6ECF" w:rsidRPr="00B85C54"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Login.java</w:t>
      </w:r>
    </w:p>
    <w:p w:rsidR="00430B45" w:rsidRPr="00B85C54" w:rsidRDefault="00430B45" w:rsidP="00AB4C78">
      <w:pPr>
        <w:autoSpaceDE w:val="0"/>
        <w:autoSpaceDN w:val="0"/>
        <w:adjustRightInd w:val="0"/>
        <w:spacing w:after="0"/>
        <w:jc w:val="both"/>
        <w:rPr>
          <w:rFonts w:ascii="Times New Roman" w:hAnsi="Times New Roman" w:cs="Times New Roman"/>
          <w:sz w:val="24"/>
          <w:szCs w:val="28"/>
        </w:rPr>
      </w:pPr>
    </w:p>
    <w:p w:rsidR="00430B45" w:rsidRPr="00B85C54"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logout.java</w:t>
      </w:r>
    </w:p>
    <w:p w:rsidR="00430B45" w:rsidRPr="00B85C54" w:rsidRDefault="00430B45" w:rsidP="00AB4C78">
      <w:pPr>
        <w:autoSpaceDE w:val="0"/>
        <w:autoSpaceDN w:val="0"/>
        <w:adjustRightInd w:val="0"/>
        <w:spacing w:after="0"/>
        <w:jc w:val="both"/>
        <w:rPr>
          <w:rFonts w:ascii="Times New Roman" w:hAnsi="Times New Roman" w:cs="Times New Roman"/>
          <w:sz w:val="24"/>
          <w:szCs w:val="28"/>
        </w:rPr>
      </w:pPr>
    </w:p>
    <w:p w:rsidR="00430B45" w:rsidRPr="00B85C54"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admin.java</w:t>
      </w:r>
    </w:p>
    <w:p w:rsidR="00430B45" w:rsidRPr="00B85C54" w:rsidRDefault="00A90B18" w:rsidP="00A90B18">
      <w:pPr>
        <w:tabs>
          <w:tab w:val="left" w:pos="3030"/>
        </w:tabs>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ab/>
      </w:r>
    </w:p>
    <w:p w:rsidR="00430B45" w:rsidRPr="00B85C54"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investigator.java</w:t>
      </w:r>
    </w:p>
    <w:p w:rsidR="00F1528F" w:rsidRPr="00B85C54" w:rsidRDefault="00F1528F" w:rsidP="00AB4C78">
      <w:pPr>
        <w:autoSpaceDE w:val="0"/>
        <w:autoSpaceDN w:val="0"/>
        <w:adjustRightInd w:val="0"/>
        <w:spacing w:after="0"/>
        <w:jc w:val="both"/>
        <w:rPr>
          <w:rFonts w:ascii="Times New Roman" w:hAnsi="Times New Roman" w:cs="Times New Roman"/>
          <w:sz w:val="24"/>
          <w:szCs w:val="28"/>
        </w:rPr>
      </w:pPr>
    </w:p>
    <w:p w:rsidR="00F1528F" w:rsidRPr="00B85C54" w:rsidRDefault="00F1528F"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newuser.java</w:t>
      </w:r>
    </w:p>
    <w:p w:rsidR="00C54EC0" w:rsidRPr="00B85C54" w:rsidRDefault="00C54EC0" w:rsidP="00AB4C78">
      <w:pPr>
        <w:autoSpaceDE w:val="0"/>
        <w:autoSpaceDN w:val="0"/>
        <w:adjustRightInd w:val="0"/>
        <w:spacing w:after="0"/>
        <w:jc w:val="both"/>
        <w:rPr>
          <w:rFonts w:ascii="Times New Roman" w:hAnsi="Times New Roman" w:cs="Times New Roman"/>
          <w:sz w:val="24"/>
          <w:szCs w:val="28"/>
        </w:rPr>
      </w:pPr>
    </w:p>
    <w:p w:rsidR="00C54EC0"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deleteuser.java</w:t>
      </w:r>
    </w:p>
    <w:p w:rsidR="00C54EC0" w:rsidRPr="00B85C54" w:rsidRDefault="00C54EC0" w:rsidP="00AB4C78">
      <w:pPr>
        <w:autoSpaceDE w:val="0"/>
        <w:autoSpaceDN w:val="0"/>
        <w:adjustRightInd w:val="0"/>
        <w:spacing w:after="0"/>
        <w:jc w:val="both"/>
        <w:rPr>
          <w:rFonts w:ascii="Times New Roman" w:hAnsi="Times New Roman" w:cs="Times New Roman"/>
          <w:sz w:val="24"/>
          <w:szCs w:val="28"/>
        </w:rPr>
      </w:pPr>
    </w:p>
    <w:p w:rsidR="00C54EC0"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searchuser.java</w:t>
      </w:r>
    </w:p>
    <w:p w:rsidR="00870037" w:rsidRPr="00B85C54" w:rsidRDefault="00870037" w:rsidP="00AB4C78">
      <w:pPr>
        <w:autoSpaceDE w:val="0"/>
        <w:autoSpaceDN w:val="0"/>
        <w:adjustRightInd w:val="0"/>
        <w:spacing w:after="0"/>
        <w:jc w:val="both"/>
        <w:rPr>
          <w:rFonts w:ascii="Times New Roman" w:hAnsi="Times New Roman" w:cs="Times New Roman"/>
          <w:sz w:val="24"/>
          <w:szCs w:val="28"/>
        </w:rPr>
      </w:pPr>
    </w:p>
    <w:p w:rsidR="00870037" w:rsidRPr="00B85C54" w:rsidRDefault="00870037"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updateUser.java</w:t>
      </w:r>
    </w:p>
    <w:p w:rsidR="00870037" w:rsidRPr="00B85C54" w:rsidRDefault="00870037" w:rsidP="00AB4C78">
      <w:pPr>
        <w:autoSpaceDE w:val="0"/>
        <w:autoSpaceDN w:val="0"/>
        <w:adjustRightInd w:val="0"/>
        <w:spacing w:after="0"/>
        <w:jc w:val="both"/>
        <w:rPr>
          <w:rFonts w:ascii="Times New Roman" w:hAnsi="Times New Roman" w:cs="Times New Roman"/>
          <w:sz w:val="24"/>
          <w:szCs w:val="28"/>
        </w:rPr>
      </w:pPr>
    </w:p>
    <w:p w:rsidR="00870037" w:rsidRPr="00B85C54" w:rsidRDefault="00870037"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myaccnt.java</w:t>
      </w:r>
    </w:p>
    <w:p w:rsidR="00430B45" w:rsidRPr="00B85C54" w:rsidRDefault="00430B45" w:rsidP="00AB4C78">
      <w:pPr>
        <w:autoSpaceDE w:val="0"/>
        <w:autoSpaceDN w:val="0"/>
        <w:adjustRightInd w:val="0"/>
        <w:spacing w:after="0"/>
        <w:jc w:val="both"/>
        <w:rPr>
          <w:rFonts w:ascii="Times New Roman" w:hAnsi="Times New Roman" w:cs="Times New Roman"/>
          <w:sz w:val="24"/>
          <w:szCs w:val="28"/>
        </w:rPr>
      </w:pPr>
    </w:p>
    <w:p w:rsidR="00430B45" w:rsidRPr="00B85C54" w:rsidRDefault="00430B45"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addcase.java</w:t>
      </w:r>
    </w:p>
    <w:p w:rsidR="00430B45" w:rsidRPr="00B85C54" w:rsidRDefault="00430B45" w:rsidP="00AB4C78">
      <w:pPr>
        <w:autoSpaceDE w:val="0"/>
        <w:autoSpaceDN w:val="0"/>
        <w:adjustRightInd w:val="0"/>
        <w:spacing w:after="0"/>
        <w:jc w:val="both"/>
        <w:rPr>
          <w:rFonts w:ascii="Times New Roman" w:hAnsi="Times New Roman" w:cs="Times New Roman"/>
          <w:sz w:val="24"/>
          <w:szCs w:val="28"/>
        </w:rPr>
      </w:pPr>
    </w:p>
    <w:p w:rsidR="00430B45"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deletecase.java</w:t>
      </w:r>
    </w:p>
    <w:p w:rsidR="00C54EC0" w:rsidRPr="00B85C54" w:rsidRDefault="00C54EC0" w:rsidP="00AB4C78">
      <w:pPr>
        <w:autoSpaceDE w:val="0"/>
        <w:autoSpaceDN w:val="0"/>
        <w:adjustRightInd w:val="0"/>
        <w:spacing w:after="0"/>
        <w:jc w:val="both"/>
        <w:rPr>
          <w:rFonts w:ascii="Times New Roman" w:hAnsi="Times New Roman" w:cs="Times New Roman"/>
          <w:sz w:val="24"/>
          <w:szCs w:val="28"/>
        </w:rPr>
      </w:pPr>
    </w:p>
    <w:p w:rsidR="00C54EC0"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viewcase.java</w:t>
      </w:r>
    </w:p>
    <w:p w:rsidR="00C54EC0" w:rsidRPr="00B85C54" w:rsidRDefault="00C54EC0" w:rsidP="00AB4C78">
      <w:pPr>
        <w:autoSpaceDE w:val="0"/>
        <w:autoSpaceDN w:val="0"/>
        <w:adjustRightInd w:val="0"/>
        <w:spacing w:after="0"/>
        <w:jc w:val="both"/>
        <w:rPr>
          <w:rFonts w:ascii="Times New Roman" w:hAnsi="Times New Roman" w:cs="Times New Roman"/>
          <w:sz w:val="24"/>
          <w:szCs w:val="28"/>
        </w:rPr>
      </w:pPr>
    </w:p>
    <w:p w:rsidR="00C54EC0"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modifycase.java</w:t>
      </w:r>
    </w:p>
    <w:p w:rsidR="00C54EC0" w:rsidRPr="00B85C54" w:rsidRDefault="00C54EC0" w:rsidP="00AB4C78">
      <w:pPr>
        <w:autoSpaceDE w:val="0"/>
        <w:autoSpaceDN w:val="0"/>
        <w:adjustRightInd w:val="0"/>
        <w:spacing w:after="0"/>
        <w:jc w:val="both"/>
        <w:rPr>
          <w:rFonts w:ascii="Times New Roman" w:hAnsi="Times New Roman" w:cs="Times New Roman"/>
          <w:sz w:val="24"/>
          <w:szCs w:val="28"/>
        </w:rPr>
      </w:pPr>
    </w:p>
    <w:p w:rsidR="00C54EC0"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addevidence.java</w:t>
      </w:r>
    </w:p>
    <w:p w:rsidR="00C54EC0" w:rsidRPr="00B85C54" w:rsidRDefault="00C54EC0" w:rsidP="00AB4C78">
      <w:pPr>
        <w:autoSpaceDE w:val="0"/>
        <w:autoSpaceDN w:val="0"/>
        <w:adjustRightInd w:val="0"/>
        <w:spacing w:after="0"/>
        <w:jc w:val="both"/>
        <w:rPr>
          <w:rFonts w:ascii="Times New Roman" w:hAnsi="Times New Roman" w:cs="Times New Roman"/>
          <w:sz w:val="24"/>
          <w:szCs w:val="28"/>
        </w:rPr>
      </w:pPr>
    </w:p>
    <w:p w:rsidR="00C54EC0" w:rsidRPr="00B85C54" w:rsidRDefault="00C54EC0" w:rsidP="00165E52">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delete_evdnc.java</w:t>
      </w:r>
    </w:p>
    <w:p w:rsidR="00165E52" w:rsidRPr="00B85C54" w:rsidRDefault="00165E52" w:rsidP="00AB4C78">
      <w:pPr>
        <w:autoSpaceDE w:val="0"/>
        <w:autoSpaceDN w:val="0"/>
        <w:adjustRightInd w:val="0"/>
        <w:spacing w:after="0"/>
        <w:jc w:val="both"/>
        <w:rPr>
          <w:rFonts w:ascii="Times New Roman" w:hAnsi="Times New Roman" w:cs="Times New Roman"/>
          <w:sz w:val="24"/>
          <w:szCs w:val="28"/>
        </w:rPr>
      </w:pPr>
    </w:p>
    <w:p w:rsidR="00B45B7D" w:rsidRPr="00B85C54" w:rsidRDefault="00165E52" w:rsidP="00AB4C78">
      <w:pPr>
        <w:pStyle w:val="ListParagraph"/>
        <w:numPr>
          <w:ilvl w:val="0"/>
          <w:numId w:val="28"/>
        </w:numPr>
        <w:autoSpaceDE w:val="0"/>
        <w:autoSpaceDN w:val="0"/>
        <w:adjustRightInd w:val="0"/>
        <w:spacing w:after="0"/>
        <w:jc w:val="both"/>
        <w:rPr>
          <w:rFonts w:ascii="Times New Roman" w:hAnsi="Times New Roman" w:cs="Times New Roman"/>
          <w:b/>
          <w:sz w:val="24"/>
          <w:szCs w:val="28"/>
        </w:rPr>
      </w:pPr>
      <w:r w:rsidRPr="00B85C54">
        <w:rPr>
          <w:rFonts w:ascii="Times New Roman" w:hAnsi="Times New Roman" w:cs="Times New Roman"/>
          <w:sz w:val="24"/>
          <w:szCs w:val="28"/>
        </w:rPr>
        <w:t>upevdnc.java</w:t>
      </w:r>
    </w:p>
    <w:p w:rsidR="00C61409" w:rsidRPr="00B85C54" w:rsidRDefault="00C61409" w:rsidP="00C61409">
      <w:pPr>
        <w:pStyle w:val="ListParagraph"/>
        <w:rPr>
          <w:rFonts w:ascii="Times New Roman" w:hAnsi="Times New Roman" w:cs="Times New Roman"/>
          <w:b/>
          <w:sz w:val="24"/>
          <w:szCs w:val="28"/>
        </w:rPr>
      </w:pPr>
    </w:p>
    <w:p w:rsidR="00C61409" w:rsidRPr="00B85C54" w:rsidRDefault="00C61409" w:rsidP="00AB4C78">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changepwd.java</w:t>
      </w:r>
    </w:p>
    <w:p w:rsidR="00C61409" w:rsidRPr="00B85C54" w:rsidRDefault="00C61409" w:rsidP="00C61409">
      <w:pPr>
        <w:pStyle w:val="ListParagraph"/>
        <w:rPr>
          <w:rFonts w:ascii="Times New Roman" w:hAnsi="Times New Roman" w:cs="Times New Roman"/>
          <w:sz w:val="24"/>
          <w:szCs w:val="28"/>
        </w:rPr>
      </w:pPr>
    </w:p>
    <w:p w:rsidR="00C61409" w:rsidRPr="00B85C54" w:rsidRDefault="00C61409" w:rsidP="00AB4C78">
      <w:pPr>
        <w:pStyle w:val="ListParagraph"/>
        <w:numPr>
          <w:ilvl w:val="0"/>
          <w:numId w:val="28"/>
        </w:numPr>
        <w:autoSpaceDE w:val="0"/>
        <w:autoSpaceDN w:val="0"/>
        <w:adjustRightInd w:val="0"/>
        <w:spacing w:after="0"/>
        <w:jc w:val="both"/>
        <w:rPr>
          <w:rFonts w:ascii="Times New Roman" w:hAnsi="Times New Roman" w:cs="Times New Roman"/>
          <w:sz w:val="24"/>
          <w:szCs w:val="28"/>
        </w:rPr>
      </w:pPr>
      <w:r w:rsidRPr="00B85C54">
        <w:rPr>
          <w:rFonts w:ascii="Times New Roman" w:hAnsi="Times New Roman" w:cs="Times New Roman"/>
          <w:sz w:val="24"/>
          <w:szCs w:val="28"/>
        </w:rPr>
        <w:t>searchevidence.java</w:t>
      </w:r>
    </w:p>
    <w:p w:rsidR="00B45B7D" w:rsidRPr="00B85C54" w:rsidRDefault="00C61409" w:rsidP="00C61409">
      <w:pPr>
        <w:pStyle w:val="ListParagraph"/>
        <w:tabs>
          <w:tab w:val="left" w:pos="2640"/>
        </w:tabs>
        <w:rPr>
          <w:rFonts w:ascii="Times New Roman" w:hAnsi="Times New Roman" w:cs="Times New Roman"/>
          <w:b/>
          <w:sz w:val="24"/>
          <w:szCs w:val="28"/>
        </w:rPr>
      </w:pPr>
      <w:r w:rsidRPr="00B85C54">
        <w:rPr>
          <w:rFonts w:ascii="Times New Roman" w:hAnsi="Times New Roman" w:cs="Times New Roman"/>
          <w:b/>
          <w:sz w:val="24"/>
          <w:szCs w:val="28"/>
        </w:rPr>
        <w:tab/>
      </w:r>
    </w:p>
    <w:p w:rsidR="00C54EC0" w:rsidRPr="00B85C54" w:rsidRDefault="00165E52" w:rsidP="00B45B7D">
      <w:pPr>
        <w:autoSpaceDE w:val="0"/>
        <w:autoSpaceDN w:val="0"/>
        <w:adjustRightInd w:val="0"/>
        <w:spacing w:after="0"/>
        <w:jc w:val="both"/>
        <w:rPr>
          <w:rFonts w:ascii="Times New Roman" w:hAnsi="Times New Roman" w:cs="Times New Roman"/>
          <w:b/>
          <w:sz w:val="24"/>
          <w:szCs w:val="24"/>
        </w:rPr>
      </w:pPr>
      <w:r w:rsidRPr="00B85C54">
        <w:rPr>
          <w:rFonts w:ascii="Times New Roman" w:hAnsi="Times New Roman" w:cs="Times New Roman"/>
          <w:b/>
          <w:sz w:val="24"/>
          <w:szCs w:val="24"/>
        </w:rPr>
        <w:lastRenderedPageBreak/>
        <w:t>DBAdapter activity code:</w:t>
      </w:r>
    </w:p>
    <w:p w:rsidR="00425CC5" w:rsidRPr="00B85C54" w:rsidRDefault="00425CC5" w:rsidP="00AB4C78">
      <w:pPr>
        <w:autoSpaceDE w:val="0"/>
        <w:autoSpaceDN w:val="0"/>
        <w:adjustRightInd w:val="0"/>
        <w:spacing w:after="0"/>
        <w:jc w:val="both"/>
        <w:rPr>
          <w:rFonts w:ascii="Times New Roman" w:hAnsi="Times New Roman" w:cs="Times New Roman"/>
          <w:b/>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package com.example.anukoolsrivastav.forensics;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android.content.Context;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android.content.ContentValues;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android.database.sqlite.SQLiteDatabase;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android.database.Cursor;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android.database.SQLException;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android.database.sqlite.SQLiteException;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android.database.sqlite.SQLiteOpenHelper;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android.graphics.BitmapFactory;</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android.os.NetworkOnMainThreadException;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android.util.Log;</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android.widget.Toast;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java.util.ArrayList;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java.util.DuplicateFormatFlagsException;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java.util.List;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DBAdapter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//extends SQLiteOpenHelper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KEY_ROWID = "U_id";</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KEY_NAME = "Name";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KEY_UNAME = "UName";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KEY_PASSWORD= "Password";</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KEY_MOBILENO = "MobileNo";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KEY_EMAIL= "Email";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//Database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DATABASE_NAME = "ForensictDB.db";</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//Tabes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DATABASE_TABLE = "Cases";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TABLE_NAME = "User_img";</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DATABASE_TABLE1 = "User";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DATABASE_TABLE2 = "Victim";</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String DATABASE_TABLE3 = "Evidence";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static final int DATABASE_VERSION =1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DatabaseHelper DBHelper;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SQLiteDatabase db;</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DBAdapter(Context ctx)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this.context = ctx;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DBHelper = new DatabaseHelper(context);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private static class DatabaseHelper extends SQLiteOpenHelper</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DatabaseHelper(Context context)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super(context, DATABASE_NAME, null, DATABASE_VERSION);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onCreate(SQLiteDatabase db)</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db.execSQL("CREATE TABLE IF NOT EXISTS User(U_id integer primary key autoincrement,Name text not null,Password text not null,MobileNo text not null,Email text not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db.execSQL("CREATE TABLE  IF NOT EXISTS Victim(V_id integer primary key autoincrement,Name text not null,Ssn integer not null,MobileNo text not null,Email text not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db.execSQL("CREATE TABLE  IF NOT EXISTS Cases(C_id integer primary key autoincrement,name text not null,type text not null,location text not null,status text not null,start text not null,Addtime text not null,Des text not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db.execSQL("CREATE TABLE  IF NOT EXISTS Evidence(E_id integer primary key autoincrement,C_id integer not null,U_id text not null,Type text not null,Detail text not null,Image text ,time not null,date text not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db.execSQL("CREATE TABLE  IF NOT EXISTS User_img(U_id integer primary key,UName text,Image text)");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db.execSQL("CREATE TABLE  IF NOT EXISTS CaseUid(C_id integer not null,U_id integer not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ContentValues initialValues = new ContentValues();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initialValues.put(KEY_ROWID,"1");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initialValues.put(KEY_NAME,"admin");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initialValues.put(KEY_PASSWORD,"admin");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initialValues.put(KEY_MOBILENO,"9872832353");</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initialValues.put(KEY_EMAIL,"navsingh191@gmail.com");</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db.insert(DATABASE_TABLE1, null, initialValues);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//db.insert()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onUpgrade(SQLiteDatabase db, int oldVersion, int newVersion)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//db.execSQL("DROP TABLE IF EXISTS " + DATABASE_TABLE1);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db.execSQL("DROP TABLE IF EXISTS " + DATABASE_C);</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//db.execSQL("DROP TABLE IF EXISTS " + DATABASE_C1);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db.execSQL("INSERT INTO User (Name,Password,MobileNo,Email) VALUES (Admin,Admin,9872832353,abc)");</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onCreate(db);</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DBAdapter open() throws 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 = DBHelper.getWritableDatabase();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this;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close()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DBHelper.close();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insertRecord(String name,String pass,String no,String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id1=id;</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n=name;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n2=pass;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n3=no;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n4=mail;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ContentValues initialValues = new ContentValues();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initialValues.put(KEY_NAME,name);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initialValues.put(KEY_PASSWORD,pass);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initialValues.put(KEY_MOBILENO,no);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initialValues.put(KEY_EMAIL,mail);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db.insert(DATABASE_TABLE1, null, initialValues);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long  insertRecord1(String name,String pass,String no,String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ContentValues initialValues = new ContentValues();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initialValues.put(KEY_NAME, 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initialValues.put(KEY_PASSWORD, pass);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initialValues.put(KEY_MOBILENO, 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initialValues.put(KEY_EMAIL,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db.insert(DATABASE_TABLE1, null, initialValues);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//Insert Case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long  insertcase(String name,String type,String loc,String status,String start,String time,String dec)</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ContentValues initialValues = new ContentValues();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initialValues.put("U_id",u_id);</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initialValues.put("name",name);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initialValues.put("type",type);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initialValues.put("location",loc);</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initialValues.put("status",status);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initialValues.put("start",start);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initialValues.put("Addtime",time);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initialValues.put("Des",dec);</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db.insert(DATABASE_TABLE, null, initialValues);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Cursor getRecord12(String rowid)throws 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where=(KEY_ROWID + "='"+ rowid+"'")+" OR "+(KEY_NAME + "='"+ rowid+"'"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m=db.query(true,DATABASE_TABLE1,new String[]{KEY_ROWID,KEY_NAME,KEY_PASSWORD,KEY_MOBILENO,KEY_EMAIL},where,null,null,null,null,null);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m;</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String getRecordEmail(String email)throws 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mail=null;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m=db.query(true,DATABASE_TABLE1,new String[]{KEY_ROWID,KEY_NAME,KEY_PASSWORD,KEY_MOBILENO,KEY_EMAIL},KEY_EMAIL+"='"+email+"'",null,null,null,null,null);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Log.d("getRecordEmail","22");</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Log.d("Cursor is ",m.toString());</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Log.d("getRecordEmail","23");</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Log.d("getRecordEmail","24");</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Log.d("Column Index is ",m.getColumnIndex("Email")+"");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index=m.getColumnIndex("Email");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Log.d("Total Records ",m.getCount()+"");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if(m.getCount()==0)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mail=m.getString(index);}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Log.d("getRecordEmail","25");</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String getRecordEmailUP(String email,String ddi)throws 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mail=null;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where=(KEY_ROWID + "!='"+ ddi+"'" )+" AND "+(KEY_NAME + "!='"+ ddi+"'" )+" AND "+(KEY_EMAIL + "='"+email+"'"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m=db.query(true,DATABASE_TABLE1,new String[]{KEY_ROWID,KEY_NAME,KEY_PASSWORD,KEY_MOBILENO,KEY_EMAIL},where,null,null,null,null,null);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Log.d("getRecordEmail","22");</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Log.d("Cursor is ",m.toString());</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Log.d("getRecordEmail","23");</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Log.d("getRecordEmail","24");</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Log.d("Column Index is ",m.getColumnIndex("Email")+"");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index=m.getColumnIndex("Email");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Log.d("Total Records ",m.getCount()+"");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if(m.getCount()==0)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mail=m.getString(index);}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Log.d("getRecordEmail","25");</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Cursor getRecordEmail1(String email)throws 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m=db.query(true,DATABASE_TABLE1,new String[]{KEY_ROWID,KEY_NAME,KEY_PASSWORD,KEY_MOBILENO,KEY_EMAIL},KEY_EMAIL+"='"+email+"'",null,null,null,null,null);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m;</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String getRecordMobile(String mobile)throws SQLiteException</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mobile1=null;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m1=db.query(true,DATABASE_TABLE1,new String[]{KEY_ROWID,KEY_NAME,KEY_PASSWORD,KEY_MOBILENO,KEY_EMAIL},KEY_MOBILENO+"='"+mobile+"'",null,null,null,null,null);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if(m1!=null)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m1.moveToFirst();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Log.d("getRecordEmail","26");</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Log.d("Column Index is ",m1.getColumnIndex("MobileNo")+"");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index=m1.getColumnIndex("MobileNo");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Log.d("Total Records ",m1.getCount()+"");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if(m1.getCount()==0)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mobile1=m1.getString(index);}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Log.d("getRecordMobile","25");</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Log.d("getRecordMobile",mobile1);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//delete record by id</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deleteRecord(String rowid)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boolean b=false;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return db.delete("User", "U_id" + "=" + rowid, 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where=(KEY_ROWID + "='"+ rowid+"'")+" OR "+(KEY_NAME + "='"+ rowid+"'"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Cursor m1 = db.query(true, DATABASE_TABLE1, new String[]{KEY_ROWID, KEY_NAME, KEY_PASSWORD, KEY_MOBILENO, KEY_EMAIL}, KEY_ROWID + "='" + rowid + "'", null, null, null, null,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m1 = db.query(true, DATABASE_TABLE1, new String[]{KEY_ROWID, KEY_NAME, KEY_PASSWORD, KEY_MOBILENO, KEY_EMAIL}, where, null, null, null, null,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(m1 != null)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m1.moveToFirst();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 "26");</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Log.d("Column Index is ", m1.getColumnIndex("MobileNo") +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int index=m1.getColumnIndex("MobileNo");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Log.d("Total Records ", m1.getCount() +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if (m1.getCount() == 0)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b;</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//mobile1=m1.getString(index);}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Log.d("getRecordMobile","25");</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Log.d("getRecordMobile",mobile1);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where2=(KEY_ROWID + "='"+ rowid+"'")+" OR "+(KEY_NAME + "='"+ rowid+"'"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 db.delete("User", "U_id" + "=" + rowid, 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b=db.delete("User", where2, 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b;</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//update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public boolean updateRecord(long rowid)</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db.update("User", "set Name = Nav","where u_id=1",null)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int  updateRecord(String id,String Name,String MobileNo,String 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f=0;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return db.delete("User", "U_id" + "=" + rowid, 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where=(KEY_ROWID + "='"+ id+"'")+" OR "+(KEY_NAME + "='"+ id+"'"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Cursor m1 = db.query(true, DATABASE_TABLE1, new String[]{KEY_ROWID, KEY_NAME, KEY_PASSWORD, KEY_MOBILENO, KEY_EMAIL}, KEY_ROWID + "='" + rowid + "'", null, null, null, null,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m1 = db.query(true, DATABASE_TABLE1, new String[]{KEY_ROWID, KEY_NAME, KEY_PASSWORD, KEY_MOBILENO, KEY_EMAIL}, where, null, null, null, null,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(m1 != null)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m1.moveToFirst();</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Log.d("getRecordEmail", "26");</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Log.d("Column Index is ", m1.getColumnIndex("MobileNo") +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int index=m1.getColumnIndex("MobileNo");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Log.d("Total Records ", m1.getCount() +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(m1.getCount() == 0)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f;</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//mobile1=m1.getString(index);}</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Log.d("getRecordMobile","25");</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Log.d("getRecordMobile",mobile1);</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String  where2=(KEY_ROWID + "='"+ id+"'")+" OR "+(KEY_NAME + "='"+ id+"'"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 db.delete("User", "U_id" + "=" + rowid, 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ContentValues initialValues = new ContentValues();</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initialValues.put("Name",Name);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initialValues.put("MobileNo",MobileNo);</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initialValues.put("Email",Email);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(c!=null)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 db.update("User", initialValues,where2, null);</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b=db.delete("User", where2, null) &gt;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c = getRecord(2);</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f;</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return  0;</w:t>
      </w:r>
    </w:p>
    <w:p w:rsidR="00425CC5" w:rsidRPr="00B85C54" w:rsidRDefault="00425CC5" w:rsidP="00425CC5">
      <w:pPr>
        <w:autoSpaceDE w:val="0"/>
        <w:autoSpaceDN w:val="0"/>
        <w:adjustRightInd w:val="0"/>
        <w:spacing w:after="0"/>
        <w:jc w:val="both"/>
        <w:rPr>
          <w:rFonts w:ascii="Times New Roman" w:hAnsi="Times New Roman" w:cs="Times New Roman"/>
          <w:sz w:val="24"/>
          <w:szCs w:val="24"/>
        </w:rPr>
      </w:pPr>
    </w:p>
    <w:p w:rsidR="00425CC5" w:rsidRPr="00B85C54" w:rsidRDefault="00425CC5" w:rsidP="00B415B3">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415B3" w:rsidRPr="00B85C54" w:rsidRDefault="00B415B3" w:rsidP="00B415B3">
      <w:pPr>
        <w:autoSpaceDE w:val="0"/>
        <w:autoSpaceDN w:val="0"/>
        <w:adjustRightInd w:val="0"/>
        <w:spacing w:after="0"/>
        <w:jc w:val="both"/>
        <w:rPr>
          <w:rFonts w:ascii="Times New Roman" w:hAnsi="Times New Roman" w:cs="Times New Roman"/>
          <w:sz w:val="24"/>
          <w:szCs w:val="24"/>
        </w:rPr>
      </w:pPr>
    </w:p>
    <w:p w:rsidR="00B415B3" w:rsidRPr="00B85C54" w:rsidRDefault="00B415B3" w:rsidP="00B415B3">
      <w:pPr>
        <w:autoSpaceDE w:val="0"/>
        <w:autoSpaceDN w:val="0"/>
        <w:adjustRightInd w:val="0"/>
        <w:spacing w:after="0"/>
        <w:jc w:val="both"/>
        <w:rPr>
          <w:rFonts w:ascii="Times New Roman" w:hAnsi="Times New Roman" w:cs="Times New Roman"/>
          <w:sz w:val="24"/>
          <w:szCs w:val="24"/>
        </w:rPr>
      </w:pPr>
    </w:p>
    <w:p w:rsidR="00B415B3" w:rsidRPr="00B85C54" w:rsidRDefault="00B415B3" w:rsidP="00B415B3">
      <w:pPr>
        <w:autoSpaceDE w:val="0"/>
        <w:autoSpaceDN w:val="0"/>
        <w:adjustRightInd w:val="0"/>
        <w:spacing w:after="0"/>
        <w:jc w:val="both"/>
        <w:rPr>
          <w:rFonts w:ascii="Times New Roman" w:hAnsi="Times New Roman" w:cs="Times New Roman"/>
          <w:sz w:val="24"/>
          <w:szCs w:val="24"/>
        </w:rPr>
      </w:pPr>
    </w:p>
    <w:p w:rsidR="00B415B3" w:rsidRPr="00B85C54" w:rsidRDefault="00B415B3" w:rsidP="00B415B3">
      <w:pPr>
        <w:autoSpaceDE w:val="0"/>
        <w:autoSpaceDN w:val="0"/>
        <w:adjustRightInd w:val="0"/>
        <w:spacing w:after="0"/>
        <w:jc w:val="both"/>
        <w:rPr>
          <w:rFonts w:ascii="Times New Roman" w:hAnsi="Times New Roman" w:cs="Times New Roman"/>
          <w:sz w:val="24"/>
          <w:szCs w:val="24"/>
        </w:rPr>
      </w:pPr>
    </w:p>
    <w:p w:rsidR="00B415B3" w:rsidRPr="00B85C54" w:rsidRDefault="00B415B3" w:rsidP="00B415B3">
      <w:pPr>
        <w:autoSpaceDE w:val="0"/>
        <w:autoSpaceDN w:val="0"/>
        <w:adjustRightInd w:val="0"/>
        <w:spacing w:after="0"/>
        <w:jc w:val="both"/>
        <w:rPr>
          <w:rFonts w:ascii="Times New Roman" w:hAnsi="Times New Roman" w:cs="Times New Roman"/>
          <w:sz w:val="24"/>
          <w:szCs w:val="24"/>
        </w:rPr>
      </w:pPr>
    </w:p>
    <w:p w:rsidR="000623F2" w:rsidRPr="00B85C54" w:rsidRDefault="000623F2" w:rsidP="00AB4C78">
      <w:pPr>
        <w:autoSpaceDE w:val="0"/>
        <w:autoSpaceDN w:val="0"/>
        <w:adjustRightInd w:val="0"/>
        <w:spacing w:after="0"/>
        <w:jc w:val="both"/>
        <w:rPr>
          <w:rFonts w:ascii="Times New Roman" w:hAnsi="Times New Roman" w:cs="Times New Roman"/>
          <w:sz w:val="28"/>
          <w:szCs w:val="28"/>
        </w:rPr>
        <w:sectPr w:rsidR="000623F2" w:rsidRPr="00B85C54" w:rsidSect="00867AF3">
          <w:footerReference w:type="default" r:id="rId45"/>
          <w:pgSz w:w="11906" w:h="16838"/>
          <w:pgMar w:top="993"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165E52" w:rsidRPr="00B85C54" w:rsidRDefault="000623F2" w:rsidP="00AB4C78">
      <w:pPr>
        <w:autoSpaceDE w:val="0"/>
        <w:autoSpaceDN w:val="0"/>
        <w:adjustRightInd w:val="0"/>
        <w:spacing w:after="0"/>
        <w:jc w:val="both"/>
        <w:rPr>
          <w:rFonts w:ascii="Times New Roman" w:hAnsi="Times New Roman" w:cs="Times New Roman"/>
          <w:b/>
          <w:sz w:val="28"/>
          <w:szCs w:val="28"/>
        </w:rPr>
      </w:pPr>
      <w:r w:rsidRPr="00B85C54">
        <w:rPr>
          <w:rFonts w:ascii="Times New Roman" w:hAnsi="Times New Roman" w:cs="Times New Roman"/>
          <w:b/>
          <w:sz w:val="28"/>
          <w:szCs w:val="28"/>
        </w:rPr>
        <w:lastRenderedPageBreak/>
        <w:t>LOGIN activity:</w:t>
      </w:r>
    </w:p>
    <w:p w:rsidR="00C61409" w:rsidRPr="00B85C54" w:rsidRDefault="00C61409" w:rsidP="000623F2">
      <w:pPr>
        <w:autoSpaceDE w:val="0"/>
        <w:autoSpaceDN w:val="0"/>
        <w:adjustRightInd w:val="0"/>
        <w:spacing w:after="0"/>
        <w:jc w:val="both"/>
        <w:rPr>
          <w:rFonts w:ascii="Times New Roman" w:hAnsi="Times New Roman" w:cs="Times New Roman"/>
          <w:sz w:val="20"/>
          <w:szCs w:val="28"/>
        </w:rPr>
        <w:sectPr w:rsidR="00C61409" w:rsidRPr="00B85C54" w:rsidSect="000623F2">
          <w:type w:val="continuous"/>
          <w:pgSz w:w="11906" w:h="16838"/>
          <w:pgMar w:top="1440"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package com.example.anukoolsrivastav.forensics;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android.animation.Animator;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android.animation.AnimatorListenerAdapter;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android.annotation.TargetApi;</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android.app.Activity;</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android.app.LoaderManager.LoaderCallbacks;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android.content.ContentResolver;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android.content.Context;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android.content.CursorLoader;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android.content.Intent;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android.content.Loader;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android.database.Cursor;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android.graphics.Typeface;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android.net.Uri;</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android.net.wifi.WifiManager;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android.os.AsyncTask;</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android.os.Build.VERSION;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android.os.Build;</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import android.os.Bundle;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android.provider.ContactsContract;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android.text.TextUtils;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android.util.Log;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android.view.KeyEvent;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android.view.MotionEvent;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android.view.View;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android.view.View.OnClickListener;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@TargetApi(Build.VERSION_CODES.HONEYCOMB)            //implements LoaderCallbacks&lt;Cursor&gt;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Login extends Activity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SOAP_ACTION = "http://tempuri.org/login";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METHOD_NAME = "login";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NAMESPACE = "http://tempuri.org/";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URL = "http://anukool.somee.com/Service.asmx";</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A dummy authentication store containing known user names and passwords.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TODO: remove after connecting to a real authentication system.</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EditText e1;</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EditText e2;</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ProgressBar webservicePG;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username, password;</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DBAdapter db = new DBAdapter(this);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onCreate(Bundle savedInstanceState)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super.onCreate(savedInstanceState);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setContentView(R.layout.activity_login);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webservicePG = (ProgressBar) findViewById(R.id.progressBar1);</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TextView txt = (TextView) findViewById(R.id.textView);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Typeface font = Typeface.createFromAsset(getAssets(), "FontleroyBrownNF.ttf");</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txt.setTypeface(font);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e1 = (EditText) findViewById(R.id.user);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e2 = (EditText) findViewById(R.id.pass);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Button login = (Button) findViewById(R.id.log_in);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WifiManager wifiManager = (WifiManager) this.getSystemService(Context.WIFI_SERVICE);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Button pwd = (Button) findViewById(R.id.button);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login.setOnClickListener(new OnClickListener()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@Override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view)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localDb(); //Call to local db</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if(wifiManager.isWifiEnabled())</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new Asynccs().execute();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Toast.makeText(getBaseContext(), "Yup",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Toast.makeText(getBaseContext(), "Wi-fi Not available",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localDb()</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db.open();</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m=db.getRecord12("1");</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m.moveToFirst();</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name=m.getString(m.getColumnIndex("Name"));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m.close();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e1=(EditText)findViewById(R.id.user);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e2=(EditText)findViewById(R.id.pass);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userName=e1.getText().toString();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password=e2.getText().toString();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fetch the Password form database for respective user 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storedPassword=db.getSinlgeEntry(userName);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id=db.getid12(userName);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check if the Stored password matches with  Password entered by user</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if(password.equals(storedPassword))</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webservicePG.setVisibility(View.INVISIBLE);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(userName.equals(name))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h = new Intent(Login.this, admin.class);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h.putExtra("UserName",name);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startActivity(h);</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Toast.makeText(Login.this, "Congrats Admin: Login Successfull",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finish();</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if(password.equals(storedPassword))</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Toast.makeText(Login.this, "Congrats: Login Successfull",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home = new Intent(Login.this, investigator.class);</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//home.putExtras(lName);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startActivity(home);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finish();</w:t>
      </w:r>
    </w:p>
    <w:p w:rsidR="00B415B3"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Toast.makeText(Login.this, "User Name or Password does not match",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class Asynccs extends AsyncTask&lt;String, String, String&gt;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String doInBackground(String... strings)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h;</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SoapObject Request1 = new SoapObject(NAMESPACE, METHOD_NAME);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Request1.addProperty("name", e1.getText().toString());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Request1.addProperty("pwd", e2.getText().toString());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//texttxt.setText(logintxt.getText().toString());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SoapSerializationEnvelope envelope = new SoapSerializationEnvelope(SoapEnvelope.VER11);</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envelope.dotNet = true;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envelope.setOutputSoapObject(Request1);</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HttpTransportSE androidHttpTransport = new HttpTransportSE(URL);</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androidHttpTransport.call(SOAP_ACTION, envelope);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SoapPrimitive result = (SoapPrimitive) envelope.getResponse();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Login.this.runOnUiThread(new Runnable()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run()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resultData=result.getProperty(0).toString();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//test.setText( result.toString());</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Toast.makeText(getBaseContext(),result.toString(),Toast.LENGTH_LONG).show();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Log.d("hi","login done");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(result.toString().equals("wel"))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Log.d("hi", "login done");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Toast.makeText(getBaseContext(), " login successful",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catch (Exception 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e.printStackTrace();</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catch (Exception er)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Toast.makeText(getApplicationContext(), "Try Again", Toast.LENGTH_LONG).show();</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null;</w:t>
      </w:r>
    </w:p>
    <w:p w:rsidR="000623F2" w:rsidRPr="00B85C54" w:rsidRDefault="000623F2" w:rsidP="000623F2">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8E53B8" w:rsidRPr="00B85C54" w:rsidRDefault="000623F2" w:rsidP="008E53B8">
      <w:pPr>
        <w:autoSpaceDE w:val="0"/>
        <w:autoSpaceDN w:val="0"/>
        <w:adjustRightInd w:val="0"/>
        <w:spacing w:after="0"/>
        <w:jc w:val="both"/>
        <w:rPr>
          <w:rFonts w:ascii="Times New Roman" w:hAnsi="Times New Roman" w:cs="Times New Roman"/>
          <w:szCs w:val="24"/>
        </w:rPr>
      </w:pPr>
      <w:r w:rsidRPr="00B85C54">
        <w:rPr>
          <w:rFonts w:ascii="Times New Roman" w:hAnsi="Times New Roman" w:cs="Times New Roman"/>
          <w:sz w:val="24"/>
          <w:szCs w:val="24"/>
        </w:rPr>
        <w:t xml:space="preserve">    }</w:t>
      </w:r>
    </w:p>
    <w:p w:rsidR="000B6ECF" w:rsidRPr="00B85C54" w:rsidRDefault="008E53B8" w:rsidP="00AB4C78">
      <w:pPr>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t>NewUser Activity:</w:t>
      </w:r>
    </w:p>
    <w:p w:rsidR="008E53B8" w:rsidRPr="00B85C54" w:rsidRDefault="008E53B8" w:rsidP="00AB4C78">
      <w:pPr>
        <w:autoSpaceDE w:val="0"/>
        <w:autoSpaceDN w:val="0"/>
        <w:adjustRightInd w:val="0"/>
        <w:spacing w:after="0"/>
        <w:jc w:val="both"/>
        <w:rPr>
          <w:rFonts w:ascii="Times New Roman" w:hAnsi="Times New Roman" w:cs="Times New Roman"/>
          <w:b/>
          <w:sz w:val="28"/>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package com.example.anukoolsrivastav.forensics;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android.app.Activity;</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android.content.ContentValues;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android.content.Context;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android.content.Intent;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android.database.Cursor;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android.database.sqlite.SQLiteDatabase;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android.graphics.Bitmap;</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android.graphics.BitmapFactory;</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android.graphics.Color;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android.net.Uri;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java.util.Date;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Created by Anukool Srivastav on 26-09-2014.</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newuser extends Activity</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err;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File pic;</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DB_NAME = DBAdapter.DATABASE_NAME;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a,b,c,d,number;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imageFileName;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img=0;           // Environment.getExternalStorageDirectory() + "/test.db";</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TABLE_NAME = "User_Image";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TextView tv0,textView;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EditText tv11,tv2,tv3,tv4;</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OutputStream imagefile=null;</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Button add,gal1,cam1,con;</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String selectedImagePath;</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int PICK_CONTACT=1;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a1=1;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ImageView first;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int SELECT_PICTURE = 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onCreate(Bundle savedInstanceState)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super.onCreate(savedInstanceState);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setContentView(R.layout.add_user);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gal1=(Button)findViewById(R.id.gal);</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cam1=(Button)findViewById(R.id.cam);</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con=(Button)findViewById(R.id.con);</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tv3=(EditText) findViewById(R.id.tv3);</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gal1.setEnabled(true);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//pic = getDir("User_Images",Context.MODE_PRIVATE);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first=(ImageView)findViewById(R.id.userimage);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gal1.setOnClickListener(new View.OnClickListener()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a1=2;</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intent = new Intent();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intent.setType("image/*");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intent.setAction(Intent.ACTION_GET_CONTENT);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startActivityForResult(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Intent.createChooser(intent, "Select Picture"),SELECT_PICTURE);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con.setOnClickListener(new View.OnClickListener()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intent = new Intent(Intent.ACTION_PICK, ContactsContract.Contacts.CONTENT_URI);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intent.setType(ContactsContract.CommonDataKinds.Phone.CONTENT_TYPE);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a1=3;</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startActivityForResult(intent,PICK_CONTACT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cam1.setOnClickListener(new View.OnClickListener()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a1=1;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intent=new Intent(MediaStore.ACTION_IMAGE_CAPTURE);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startActivityForResult(intent,0);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EditText etcity=   ((EditText) findViewById(R.id.city));</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tv11.setFilters(new InputFilter[]{filter(tv11,get)});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onActivityResult(int requestCode, int resultCode, Intent data)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(a1 == 2)</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(resultCode == RESULT_OK)</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(requestCode == SELECT_PICTURE)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Uri selectedImageUri = data.getData();</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selectedImagePath = getPath(selectedImageUri);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System.out.println("Image Path : " + selectedImagePath);</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first.setVisibility(View.VISIBLE);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image1.setImageURI(selectedImageUri);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a1 = 200, b = 200;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bitmap = BitmapFactory.decodeFile(selectedImagePath);</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pic = getDir("User_Images",Context.MODE_PRIVATE);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timeStamp = new SimpleDateFormat("yyyyMMdd_HHmmss").format(new Date());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imageFileName = "JPEG_" + timeStamp+".jpg";</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imagefile = new FileOutputStream(pic+"/"+imageFileName);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img++;</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catch(Exception 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bitmap.compress(Bitmap.CompressFormat.JPEG, 80, imagefile);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 Bitmap.createScaledBitmap(bitmap, a1, b, true);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first.setImageBitmap(bitmap);</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nmm=first.get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Toast.makeText(getApplication(),"ok"+imageFileName,Toast.LENGTH_LONG).show();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img=1;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(a1 == 3)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switch (requestCode)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case (PICK_CONTACT):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(resultCode == RESULT_OK)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Get the URI that points to the selected contact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Uri contactUri = data.getData();</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We only need the NUMBER column, because there will be only one row in the result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projection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ContactsContract.CommonDataKinds.Phone.NUMBER};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cursor = getContentResolver()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.query(contactUri, projection, null, null, null);</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cursor.moveToFirst();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Retrieve the phone number from the NUMBER column</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column = cursor.getColumnIndex(ContactsContract.CommonDataKinds.Phone.NUMBER);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number = cursor.getString(column);</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"contact info : " + number,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ary = number.toString().split("");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"contact info : " + ary[0],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tv3.setText("");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char[] stringArray;</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//convert string into array using toCharArray() method of string class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stringArray = number.toCharArray();</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as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(stringArray[0] == '0')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for (int i = 1; i &lt; stringArray.length; i++)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 tv3.append(stringArray[i]);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as += stringArray[i];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"contact info : " + as,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tv3.setText(as);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Do something with the phone number...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 if (stringArray[0] == '9' &amp;&amp; stringArray[1] == '1')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for (int i = 2; i &lt; stringArray.length; i++)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tv3.append(stringArray[i]);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as += stringArray[i];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"contact info : " + as,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tv3.setText(as);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 if (stringArray[0] == '+' &amp;&amp; stringArray[1] == '9' &amp;&amp; stringArray[2] == '1')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for (int i = 3; i &lt; stringArray.length; i++)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tv3.append(stringArray[i]);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as += stringArray[i];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"contact info : " + as,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tv3.setText(as);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"contact info : " + number,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tv3.setText(number);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(a1 == 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super.onActivityResult(requestCode, resultCode, data);</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if(resultCode==RESULT_OK)</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a1 = 200, b = 200;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bm=(Bitmap) data.getExtras().get("data");</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photoImage.setImageBitmap(bm);</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Uri selectedImageUri = data.getData();</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selectedImagePath = getPath(selectedImageUri);</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Toast.makeText(this, "Image saved successfully "+resultCode+requestCode+selectedImagePath,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System.out.println("Image Path : " + selectedImagePath);</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a1 = 200, b = 200;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bitmap = BitmapFactory.decodeFile(selectedImagePath);</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pic = getDir("User_Images",Context.MODE_PRIVATE);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timeStamp = new SimpleDateFormat("yyyyMMdd_HHmmss").format(new Date());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imageFileName = "JPEG_" + timeStamp+".jpg";</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imagefile = new FileOutputStream(pic+"/"+imageFileName);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Toast.makeText(this, "Image saved successfully "+pic+"/"+imageFileName, Toast.LENGTH_LONG).show();</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img++;</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catch(Exception 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bitmap.compress(Bitmap.CompressFormat.JPEG, 40, imagefile);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bitmap.compress(Bitmap.CompressFormat.JPEG, 40, imagefile);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 Bitmap.createScaledBitmap(bitmap, a1, b, true);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first.setImageBitmap(bitmap);</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img=1;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String getPath(Uri uri)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projection = { MediaStore.Images.Media.DATA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cursor = managedQuery(uri, projection, null, null, null);</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column_index = cursor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.getColumnIndexOrThrow(MediaStore.Images.Media.DATA);</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cursor.moveToFirst();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cursor.getString(column_index);</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onCreateOptionsMenu(Menu menu)</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Inflate the menu; this adds items to the action bar if it is present.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TextView tv=(TextView)findViewById(R.id.tv1);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getMenuInflater().inflate(R.menu.admin, menu);</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menu.add(0, Menu.FIRST,  Menu.NONE,"My Account").setIcon(R.drawable.user);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sub1=menu.addSubMenu(0,Menu.FIRST+1,Menu.NONE,"Change Password");</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sub3=menu.addSubMenu(0,Menu.FIRST+2,Menu.NONE,"Logout");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positionOfMenuItem0 = 0; // or whatever...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MenuItem item = menu.getItem(positionOfMenuItem0);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 = new SpannableString("My Account");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s.setSpan(new ForegroundColorSpan(Color.argb(255, 67, 192, 251)), 0, s.length(), 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item.setTitle(s);</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positionOfMenuItem1 = 1; // or whatever...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item1 = menu.getItem(positionOfMenuItem1);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s1 = new SpannableString("Change Password");</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s1.setSpan(new ForegroundColorSpan(Color.argb(255,67,192,251)), 0, s1.length(), 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item1.setTitle(s1);</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positionOfMenuItem2 = 2; // or whatever...</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item2 = menu.getItem(positionOfMenuItem2);</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s2 = new SpannableString("LogOut");</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s2.setSpan(new ForegroundColorSpan(Color.argb(255,67,192,251)), 0, s2.length(), 0);</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item2.setTitle(s2);</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//tv.setText("Six Clicked");</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3C5920" w:rsidRPr="00B85C54" w:rsidRDefault="003C5920" w:rsidP="003C5920">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t>Add Case Activity:</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package com.example.anukoolsrivastav.forensics;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android.app.DatePickerDialog;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android.app.Dialog;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android.content.Context;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android.content.DialogInterface;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android.content.Intent;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android.graphics.Color;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org.ksoap2.SoapEnvelope;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org.ksoap2.serialization.SoapObject;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org.ksoap2.serialization.SoapPrimitive;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org.ksoap2.serialization.SoapSerializationEnvelope;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org.ksoap2.transport.HttpTransportSE;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Created by Anukool Srivastav on 24-09-2014.</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addcase extends ActionBarActivity implements OnClickListener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ArrayList&lt;String&gt; items=new ArrayList&lt;String&gt;();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ArrayList&lt;String&gt; items1=new ArrayList&lt;String&gt;();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SOAP_ACTION = "http://tempuri.org/myCases";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METHOD_NAME = "myCases";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NAMESPACE = "http://tempuri.org/";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static final String URL = "http://anukool.somee.com/Service.asmx";</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Spinner id,invstr1;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private ImageButton ib;</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Calendar cal;</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int day;</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int month;</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int year;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TextView tv1;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toArr,toArr1,uniques;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a="",b="";</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EditText status,loc,dec,tv11,name;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ArrayAdapter&lt;String&gt; dataAdapter;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List&lt;String&gt; labels;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AutoCompleteTextView actv;</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MultiAutoCompleteTextView actv1;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Button btn;</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TextView ctp;</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ctype,cstype;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id1;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TextView txtdate1;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DBAdapter db=new DBAdapter(this);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onCreate(Bundle savedInstanceState)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WifiManager wifiManager = (WifiManager) this.getSystemService(Context.WIFI_SERVICE);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super.onCreate(savedInstanceState);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setContentView(R.layout.add_case);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ib = (ImageButton) findViewById(R.id.imgbtn);</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cal = Calendar.getInstance();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day = cal.get(Calendar.DAY_OF_MONTH);</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month = cal.get(Calendar.MONTH);</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 = (TextView) findViewById(R.id.ctp);</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year = cal.get(Calendar.YEAR);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tv1 = (TextView) findViewById(R.id.textView);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btn = (Button) findViewById(R.id.button);</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ib.setOnClickListener(this);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items.add("Actual / grievous bodily harm, wounding &amp; other assaults");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items.add("Armed robbery");</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items.add("Arson");</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items.add("Burglary, robbery &amp; theft");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items.add("Road traffic accidents");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final ArrayAdapter&lt;String&gt; adapter = new ArrayAdapter&lt;String&gt;(this, R.layout.spinner, items);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 = (AutoCompleteTextView) findViewById(R.id.auto2);</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actv.setAdapter(adapter);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db.open();</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labels = db.getTableValues12();</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dataAdapter = new ArrayAdapter&lt;String&gt;(this, R.layout.spinner, labels);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actv1 = (MultiAutoCompleteTextView) findViewById(R.id.auto1);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actv1.setTokenizer(new MultiAutoCompleteTextView.CommaTokenizer());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actv1.setAdapter(dataAdapter);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name=(EditText) findViewById(R.id.name);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actv1.setOnClickListener(new OnClickListener()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actv1.addTextChangedListener(new TextWatcher()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beforeTextChanged(CharSequence s, int start, int count, int after)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onTextChanged(CharSequence s, int start, int before, int count)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afterTextChanged(Editable s)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            }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//Case Type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actv.setOnClickListener(new OnClickListener()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actv.addTextChangedListener(new TextWatcher()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onTextChanged(CharSequence s, int start, int before, int count)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actv.setText("");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ctype="";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ctp.setText("");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ctp.setVisibility(View.GONE);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//ctp.setEnabled(false);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actv.setOnItemClickListener(new AdapterView.OnItemClickListener()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onItemClick(AdapterView&lt;?&gt; parent, View arg1, int pos,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long id)</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ctype =adapter.getItem(pos);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Toast.makeText(getApplicationContext(), " Selected " + ctype,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if(ctype.equals("Others"))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ctp.setVisibility(View.VISIBLE);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ctp.setEnabled(true);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ctp.setVisibility(View.GONE);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ctp.setText("");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//Add Case Into Database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btn.setOnClickListener(new OnClickListener()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String[] uniques;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//Storing Time Hodden from user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db.open();</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Calendar c1 = Calendar.getInstance();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SimpleDateFormat sdf1 = new SimpleDateFormat("h:m:s a");</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strdate1 = sdf1.format(c1.getTime());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txtdate1 = (TextView) findViewById(R.id.textView1);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txtdate1.setText(strdate1);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toArr=actv1.getText().toString().split(",");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if(toArr!=null)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for (int i = 0; i &lt; toArr.length; i++)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 += db.getRecordcase(toArr[i]) +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//Toast.makeText(getApplicationContext(), " " + a,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toArr1 = a.split(",");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String b="";</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Set&lt;String&gt; set = new HashSet&lt;String&gt;();</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Collections.addAll(set, toArr1);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uniques = set.toArray(new String[0]);</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//println(uniques);</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for (int p1 = 0; p1 &lt; uniques.length; p1++)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 += uniques[p1] +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Toast.makeText(getApplicationContext(), "univalues" + uniques[p1],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Toast.makeText(getApplicationContext(), "repet tu baad " + b,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Long cui;</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Long id = db.insertcase(name.getText().toString().trim(), ctype, loc.getText().toString().trim(), status.getText().toString().trim(), tv1.getText().toString().trim(), txtdate1.getText().toString().trim(), dec.getText().toString().trim());</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Toast.makeText(getApplicationContext(), "Record Added",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id1 = db.getcaseid(name.getText().toString());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cid=  Integer.parseInt(id1);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Toast.makeText(getApplicationContext(), "Case Id is " + id1,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for (int p11 = 0; p11 &lt; uniques.length; p11++)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 += uniques[p1] +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cui=db.insertcaseusers(cid,Integer.parseInt(uniques[p11]));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Toast.makeText(getApplication(),"Users  "+uniques[p11].toString(),Toast.LENGTH_LONG).show();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Web service code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if(wifiManager.isWifiEnabled())</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new Asynccs().execute();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else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Toast.makeText(getBaseContext(), "Wi-fi Not available",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db.close();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class Asynccs extends AsyncTask&lt;String, String, String&gt;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String doInBackground(String... strings)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SoapObject Request1 = new SoapObject(NAMESPACE, METHOD_NAME);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Request1.addProperty("C_id", id1.toString());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Request1.addProperty("name", name.toString());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Request1.addProperty("type", ctype.toString());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Request1.addProperty("loc", loc.toString());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Request1.addProperty("status",status.toString());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Request1.addProperty("sDate",tv1.toString());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Request1.addProperty("sTime",txtdate1.toString());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Request1.addProperty("desc",dec.toString());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//texttxt.setText(logintxt.getText().toString());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SoapSerializationEnvelope envelope = new SoapSerializationEnvelope(SoapEnvelope.VER11);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envelope.dotNet = true;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envelope.setOutputSoapObject(Request1);</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HttpTransportSE androidHttpTransport = new HttpTransportSE(URL);</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androidHttpTransport.call(SOAP_ACTION, envelope);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SoapPrimitive result = (SoapPrimitive) envelope.getResponse();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addcase.this.runOnUiThread(new Runnable()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run()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resultData=result.getProperty(0).toString();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//test.setText( result.toString());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Toast.makeText(getBaseContext(),result.toString(),Toast.LENGTH_LONG).show();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Log.d("hi","login done");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(result.toString().equals("added"))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Log.d("hi", "Case Added Successfully");</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Toast.makeText(getBaseContext(), "Case Added Successfully",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catch (Exception 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e.printStackTrace();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catch (Exception er)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Toast.makeText(getApplicationContext(), "Try Again", Toast.LENGTH_LONG).show();</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null;</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showDialog(0);</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@Deprecated</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Dialog onCreateDialog(int id)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DatePickerDialog dialog = new DatePickerDialog(this, datePickerListener,year,month,day);</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dialog.getDatePicker().setMaxDate(new Date().getTime());</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dialog;</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return new DatePickerDialog(this, datePickerListener, year, month, day);</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DatePickerDialog.OnDateSetListener datePickerListener = new DatePickerDialog.OnDateSetListener()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onDateSet(DatePicker view, int selectedYear,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selectedMonth, int selectedDay)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tv1.setText(selectedDay + " / " + (selectedMonth + 1) + " /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selectedYear);</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BB16C7" w:rsidRPr="00B85C54" w:rsidRDefault="00BB16C7"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744FCE" w:rsidRPr="00B85C54" w:rsidRDefault="00744FCE" w:rsidP="00BB16C7">
      <w:pPr>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t>Add Evidence Activity:</w:t>
      </w:r>
    </w:p>
    <w:p w:rsidR="00744FCE" w:rsidRPr="00B85C54" w:rsidRDefault="00744FCE" w:rsidP="00BB16C7">
      <w:pPr>
        <w:autoSpaceDE w:val="0"/>
        <w:autoSpaceDN w:val="0"/>
        <w:adjustRightInd w:val="0"/>
        <w:spacing w:after="0"/>
        <w:jc w:val="both"/>
        <w:rPr>
          <w:rFonts w:ascii="Times New Roman" w:hAnsi="Times New Roman" w:cs="Times New Roman"/>
          <w:b/>
          <w:sz w:val="28"/>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package com.example.anukoolsrivastav.forensics;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android.app.Activity;</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android.app.AlertDialog;</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android.content.DialogInterface;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android.content.Intent;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android.database.Cursor;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android.graphics.Bitmap;</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android.graphics.BitmapFactory;</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android.graphics.Color;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android.net.Uri;</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android.os.Bundle;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android.os.Environment;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Created by Anukool Srivastav on 28-09-2014.</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addevidence extends Activity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ArrayList&lt;String&gt; items=new ArrayList&lt;String&gt;();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Spinner id;</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onCreate(Bundle savedInstanceState)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super.onCreate(savedInstanceState);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setContentView(R.layout.add_evidence);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items.add("1");</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items.add("2");</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 =(Spinner)findViewById(R.id.spinner);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ArrayAdapter&lt;String&gt; adapter = new ArrayAdapter&lt;String&gt;(this,R.layout.spinner, items);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id.setAdapter(adapter);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 Button btn = (Button) findViewById(R.id.cam);</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btn.setOnClickListener(new View.OnClickListener()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onClick(View v)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selectImage();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ImageView v= (ImageView) findViewById(R.id.imageView);</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private void selectImage()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CharSequence[] options = {"Take Photo", "Choose from Gallery", "Cancel"};</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AlertDialog.Builder builder = new AlertDialog.Builder(addevidence.this);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builder.setTitle("Add Photo!");</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builder.setItems(options, new DialogInterface.OnClickListener()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void onClick(DialogInterface dialog, int item)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(options[item].equals("Take Photo"))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intent = new Intent(MediaStore.ACTION_IMAGE_CAPTURE);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File f = new File(android.os.Environment.getExternalStorageDirectory(), "temp.jpg");</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intent.putExtra(MediaStore.EXTRA_OUTPUT, Uri.fromFile(f));</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startActivityForResult(intent, 1);</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 if (options[item].equals("Choose from Gallery"))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intent = new Intent(Intent.ACTION_PICK, android.provider.MediaStore.Images.Media.EXTERNAL_CONTENT_URI);</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startActivityForResult(intent, 2);</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 if (options[item].equals("Cancel"))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dialog.dismiss();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builder.show();</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onActivityResult ( int requestCode, int resultCode, Intent data){</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super.onActivityResult(requestCode, resultCode, data);</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(resultCode == RESULT_OK)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(requestCode == 1)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File f = new File(Environment.getExternalStorageDirectory().toString());</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for (File temp : f.listFiles())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 (temp.getName().equals("temp.jpg"))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 = temp;</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break;</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bitmap;</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BitmapFactory.Options bitmapOptions = new BitmapFactory.Options();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 BitmapFactory.decodeFile(f.getAbsolutePath(),</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bitmapOptions);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v.setImageBitmap(bitmap);</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path = android.os.Environment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.getExternalStorageDirectory()</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File.separator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"Phoenix" + File.separator + "default";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f.delete();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OutputStream outFile = null;</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File file = new File(path, String.valueOf(System.currentTimeMillis()) + ".jpg");</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try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outFile = new FileOutputStream(file);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bitmap.compress(Bitmap.CompressFormat.JPEG, 85, outFile);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outFile.flush();</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outFile.close();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else if (requestCode == 2)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Uri selectedImage = data.getData();</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filePath = {MediaStore.Images.Media.DATA};</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Cursor c = getContentResolver().query(selectedImage, filePath, null, null, null);</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c.moveToFirst();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columnIndex = c.getColumnIndex(filePath[0]);</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picturePath = c.getString(columnIndex);</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c.close();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Bitmap thumbnail = (BitmapFactory.decodeFile(picturePath));</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Log.w("path of image from gallery......******************.........", picturePath +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v.setImageBitmap(thumbnail);</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onCreateOptionsMenu(Menu menu)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Inflate the menu; this adds items to the action bar if it is present.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TextView tv=(TextView)findViewById(R.id.tv1);</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getMenuInflater().inflate(R.menu.admin, menu);</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menu.add(0, Menu.FIRST,  Menu.NONE,"My Account").setIcon(R.drawable.user);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sub1=menu.addSubMenu(0,Menu.FIRST+1,Menu.NONE,"Change Password");</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sub3=menu.addSubMenu(0,Menu.FIRST+2,Menu.NONE,"Logout");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positionOfMenuItem0 = 0; // or whatever...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 = menu.getItem(positionOfMenuItem0);</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 = new SpannableString("My Account");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s.setSpan(new ForegroundColorSpan(Color.argb(255, 67, 192, 251)), 0, s.length(), 0);</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item.setTitle(s);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positionOfMenuItem1 = 1; // or whatever...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item1 = menu.getItem(positionOfMenuItem1);</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s1 = new SpannableString("Change Password");</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s1.setSpan(new ForegroundColorSpan(Color.argb(255,67,192,251)), 0, s1.length(), 0);</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item1.setTitle(s1);</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positionOfMenuItem2 = 2; // or whatever...</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item2 = menu.getItem(positionOfMenuItem2);</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s2 = new SpannableString("LogOut");</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s2.setSpan(new ForegroundColorSpan(Color.argb(255,67,192,251)), 0, s2.length(), 0);</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item2.setTitle(s2);</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//tv.setText("Six Clicked");</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onOptionsItemSelected(MenuItem item)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if(item.getItemId()==1)</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Intent(addevidence.this,myaccnt.class);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if(item.getItemId()==3)</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Intent(addevidence.this,Login.class);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cases8.setFlags(Intent.FLAG_ACTIVITY_NEW_TASK |Intent.FLAG_ACTIVITY_CLEAR_TASK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//finish();</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if(item.getItemId()==2)</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Intent cases8 = new Intent(addevidence.this,change.class);</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//finish();</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t>My Account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package com.example.anukoolsrivastav.forensics;</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android.app.Activity;</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android.content.Intent;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android.graphics.Color;</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android.os.Bundle;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android.text.SpannableString;</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android.text.style.ForegroundColorSpan;</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android.view.Menu;</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android.view.MenuItem;</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android.view.SubMenu;</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android.widget.TextView;</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Created by Anukool Srivastav on 26-09-2014.</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myaccnt extends Activity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String a;</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onCreate(Bundle savedInstanceState)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super.onCreate(savedInstanceState);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setContentView(R.layout.my_account);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Bundle getName = getIntent().getExtras();</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a=getName.getString("user");</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TextView tv;</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tv=(TextView)findViewById(R.id.editText8);</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tv.setText(a);</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onCreateOptionsMenu(Menu menu)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Inflate the menu; this adds items to the action bar if it is present.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TextView tv=(TextView)findViewById(R.id.tv1);</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getMenuInflater().inflate(R.menu.admin, menu);</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menu.add(0, Menu.FIRST,  Menu.NONE,"My Account").setIcon(R.drawable.user);</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sub1=menu.addSubMenu(0,Menu.FIRST+1,Menu.NONE,"Change Password");</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sub3=menu.addSubMenu(0,Menu.FIRST+2,Menu.NONE,"Logout");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positionOfMenuItem0 = 0; // or whatever...</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 = menu.getItem(positionOfMenuItem0);</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 = new SpannableString("My Account");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s.setSpan(new ForegroundColorSpan(Color.argb(255, 67, 192, 251)), 0, s.length(), 0);</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item.setTitle(s);</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positionOfMenuItem1 = 1; // or whatever...</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item1 = menu.getItem(positionOfMenuItem1);</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s1 = new SpannableString("Change Password");</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s1.setSpan(new ForegroundColorSpan(Color.argb(255,67,192,251)), 0, s1.length(), 0);</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item1.setTitle(s1);</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positionOfMenuItem2 = 2; // or whatever...</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item2 = menu.getItem(positionOfMenuItem2);</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s2 = new SpannableString("LogOut");</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s2.setSpan(new ForegroundColorSpan(Color.argb(255,67,192,251)), 0, s2.length(), 0);</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item2.setTitle(s2);</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//tv.setText("Six Clicked");</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onOptionsItemSelected(MenuItem item)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if(item.getItemId()==1)</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Intent(myaccnt.this,myaccnt.class);</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if(item.getItemId()==3)</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Intent(myaccnt.this,Login.class);</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cases8.setFlags(Intent.FLAG_ACTIVITY_NEW_TASK |Intent.FLAG_ACTIVITY_CLEAR_TASK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//finish();</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if(item.getItemId()==2)</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Intent(myaccnt.this,change.class);</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finish();</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w:t>
      </w:r>
    </w:p>
    <w:p w:rsidR="00744FCE" w:rsidRPr="00B85C54" w:rsidRDefault="00744FCE" w:rsidP="00744FCE">
      <w:pPr>
        <w:tabs>
          <w:tab w:val="center" w:pos="4666"/>
        </w:tabs>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744FCE" w:rsidRPr="00B85C54" w:rsidRDefault="00744FCE" w:rsidP="00BB16C7">
      <w:pPr>
        <w:autoSpaceDE w:val="0"/>
        <w:autoSpaceDN w:val="0"/>
        <w:adjustRightInd w:val="0"/>
        <w:spacing w:after="0"/>
        <w:jc w:val="both"/>
        <w:rPr>
          <w:rFonts w:ascii="Times New Roman" w:hAnsi="Times New Roman" w:cs="Times New Roman"/>
          <w:sz w:val="24"/>
          <w:szCs w:val="24"/>
        </w:rPr>
      </w:pPr>
    </w:p>
    <w:p w:rsidR="003A604F" w:rsidRPr="00B85C54" w:rsidRDefault="003A604F" w:rsidP="00BB16C7">
      <w:pPr>
        <w:autoSpaceDE w:val="0"/>
        <w:autoSpaceDN w:val="0"/>
        <w:adjustRightInd w:val="0"/>
        <w:spacing w:after="0"/>
        <w:jc w:val="both"/>
        <w:rPr>
          <w:rFonts w:ascii="Times New Roman" w:hAnsi="Times New Roman" w:cs="Times New Roman"/>
          <w:sz w:val="24"/>
          <w:szCs w:val="24"/>
        </w:rPr>
      </w:pPr>
    </w:p>
    <w:p w:rsidR="003A604F" w:rsidRPr="00B85C54" w:rsidRDefault="003A604F" w:rsidP="00BB16C7">
      <w:pPr>
        <w:autoSpaceDE w:val="0"/>
        <w:autoSpaceDN w:val="0"/>
        <w:adjustRightInd w:val="0"/>
        <w:spacing w:after="0"/>
        <w:jc w:val="both"/>
        <w:rPr>
          <w:rFonts w:ascii="Times New Roman" w:hAnsi="Times New Roman" w:cs="Times New Roman"/>
          <w:sz w:val="24"/>
          <w:szCs w:val="24"/>
        </w:rPr>
      </w:pPr>
    </w:p>
    <w:p w:rsidR="003A604F" w:rsidRPr="00B85C54" w:rsidRDefault="003A604F" w:rsidP="00BB16C7">
      <w:pPr>
        <w:autoSpaceDE w:val="0"/>
        <w:autoSpaceDN w:val="0"/>
        <w:adjustRightInd w:val="0"/>
        <w:spacing w:after="0"/>
        <w:jc w:val="both"/>
        <w:rPr>
          <w:rFonts w:ascii="Times New Roman" w:hAnsi="Times New Roman" w:cs="Times New Roman"/>
          <w:sz w:val="24"/>
          <w:szCs w:val="24"/>
        </w:rPr>
      </w:pPr>
    </w:p>
    <w:p w:rsidR="003A604F" w:rsidRPr="00B85C54" w:rsidRDefault="003A604F" w:rsidP="00BB16C7">
      <w:pPr>
        <w:autoSpaceDE w:val="0"/>
        <w:autoSpaceDN w:val="0"/>
        <w:adjustRightInd w:val="0"/>
        <w:spacing w:after="0"/>
        <w:jc w:val="both"/>
        <w:rPr>
          <w:rFonts w:ascii="Times New Roman" w:hAnsi="Times New Roman" w:cs="Times New Roman"/>
          <w:sz w:val="24"/>
          <w:szCs w:val="24"/>
        </w:rPr>
      </w:pPr>
    </w:p>
    <w:p w:rsidR="003A604F" w:rsidRPr="00B85C54" w:rsidRDefault="003A604F" w:rsidP="00BB16C7">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3A604F" w:rsidRPr="00B85C54" w:rsidRDefault="003A604F" w:rsidP="00BB16C7">
      <w:pPr>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t>Search Evidence: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package com.example.anukoolsrivastav.forensics;</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android.app.Activity;</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android.content.Intent;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android.graphics.Color;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android.os.Bundle;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android.text.SpannableString;</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android.text.style.ForegroundColorSpan;</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android.view.Menu;</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android.view.MenuItem;</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android.view.SubMenu;</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android.widget.ArrayAdapter;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android.widget.Spinner;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import java.util.ArrayList;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public class searchevdnc extends Activity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ArrayList&lt;String&gt; items=new ArrayList&lt;String&gt;();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ArrayList&lt;String&gt; items1=new ArrayList&lt;String&gt;();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Spinner id,id2;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protected void onCreate(Bundle savedInstanceState)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super.onCreate(savedInstanceState);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setContentView(R.layout.search_evidence);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items.add("2");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 =(Spinner)findViewById(R.id.spinner);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ArrayAdapter&lt;String&gt; adapter = new ArrayAdapter&lt;String&gt;(this,R.layout.spinner, items);</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id.setAdapter(adapter);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items1.add("1");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items1.add("2");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id2 =(Spinner)findViewById(R.id.spinner2);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ArrayAdapter&lt;String&gt; adapter1 = new ArrayAdapter&lt;String&gt;(this,R.layout.spinner, items1);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id2.setAdapter(adapter1);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onCreateOptionsMenu(Menu menu)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Inflate the menu; this adds items to the action bar if it is present.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//final TextView tv=(TextView)findViewById(R.id.tv1);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getMenuInflater().inflate(R.menu.admin, menu);</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menu.add(0, Menu.FIRST,  Menu.NONE,"My Account").setIcon(R.drawable.user);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sub1=menu.addSubMenu(0,Menu.FIRST+1,Menu.NONE,"Change Password");</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SubMenu sub3=menu.addSubMenu(0,Menu.FIRST+2,Menu.NONE,"Logout");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positionOfMenuItem0 = 0; // or whatever...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 = menu.getItem(positionOfMenuItem0);</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 = new SpannableString("My Account");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s.setSpan(new ForegroundColorSpan(Color.argb(255, 67, 192, 251)), 0, s.length(), 0);</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item.setTitle(s);</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positionOfMenuItem1 = 1; // or whatever...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item1 = menu.getItem(positionOfMenuItem1);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s1 = new SpannableString("Change Password");</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s1.setSpan(new ForegroundColorSpan(Color.argb(255,67,192,251)), 0, s1.length(), 0);</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item1.setTitle(s1);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 positionOfMenuItem2 = 2; // or whatever...</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MenuItem item2 = menu.getItem(positionOfMenuItem2);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SpannableString s2 = new SpannableString("LogOut");</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s2.setSpan(new ForegroundColorSpan(Color.argb(255,67,192,251)), 0, s2.length(), 0);</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item2.setTitle(s2);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//tv.setText("Six Clicked");</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@Override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public boolean onOptionsItemSelected(MenuItem item)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if(item.getItemId()==1)</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Intent(searchevdnc.this,myaccnt.class);</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if(item.getItemId()==3)</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Intent(searchevdnc.this,Login.class);</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cases8.setFlags(Intent.FLAG_ACTIVITY_NEW_TASK |Intent.FLAG_ACTIVITY_CLEAR_TASK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startActivity(cases8);</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  finish();</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if(item.getItemId()==2)</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Intent cases8 = new Intent(searchevdnc.this,change.class);</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lastRenderedPageBreak/>
        <w:t xml:space="preserve">            startActivity(cases8);</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//finish();</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return true;</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 xml:space="preserve">    }</w:t>
      </w:r>
    </w:p>
    <w:p w:rsidR="003A604F" w:rsidRPr="00B85C54" w:rsidRDefault="003A604F" w:rsidP="003A604F">
      <w:pPr>
        <w:autoSpaceDE w:val="0"/>
        <w:autoSpaceDN w:val="0"/>
        <w:adjustRightInd w:val="0"/>
        <w:spacing w:after="0"/>
        <w:jc w:val="both"/>
        <w:rPr>
          <w:rFonts w:ascii="Times New Roman" w:hAnsi="Times New Roman" w:cs="Times New Roman"/>
          <w:sz w:val="24"/>
          <w:szCs w:val="24"/>
        </w:rPr>
      </w:pPr>
      <w:r w:rsidRPr="00B85C54">
        <w:rPr>
          <w:rFonts w:ascii="Times New Roman" w:hAnsi="Times New Roman" w:cs="Times New Roman"/>
          <w:sz w:val="24"/>
          <w:szCs w:val="24"/>
        </w:rPr>
        <w:t>}</w:t>
      </w:r>
    </w:p>
    <w:p w:rsidR="008D6A50" w:rsidRPr="00B85C54" w:rsidRDefault="008D6A50" w:rsidP="003A604F">
      <w:pPr>
        <w:autoSpaceDE w:val="0"/>
        <w:autoSpaceDN w:val="0"/>
        <w:adjustRightInd w:val="0"/>
        <w:spacing w:after="0"/>
        <w:jc w:val="both"/>
        <w:rPr>
          <w:rFonts w:ascii="Times New Roman" w:hAnsi="Times New Roman" w:cs="Times New Roman"/>
          <w:sz w:val="24"/>
          <w:szCs w:val="24"/>
        </w:rPr>
      </w:pPr>
    </w:p>
    <w:p w:rsidR="008D6A50" w:rsidRPr="00B85C54" w:rsidRDefault="008D6A50" w:rsidP="003A604F">
      <w:pPr>
        <w:autoSpaceDE w:val="0"/>
        <w:autoSpaceDN w:val="0"/>
        <w:adjustRightInd w:val="0"/>
        <w:spacing w:after="0"/>
        <w:jc w:val="both"/>
        <w:rPr>
          <w:rFonts w:ascii="Times New Roman" w:hAnsi="Times New Roman" w:cs="Times New Roman"/>
          <w:sz w:val="24"/>
          <w:szCs w:val="24"/>
        </w:rPr>
      </w:pPr>
    </w:p>
    <w:p w:rsidR="008D6A50" w:rsidRPr="00B85C54" w:rsidRDefault="008D6A50" w:rsidP="003A604F">
      <w:pPr>
        <w:autoSpaceDE w:val="0"/>
        <w:autoSpaceDN w:val="0"/>
        <w:adjustRightInd w:val="0"/>
        <w:spacing w:after="0"/>
        <w:jc w:val="both"/>
        <w:rPr>
          <w:rFonts w:ascii="Times New Roman" w:hAnsi="Times New Roman" w:cs="Times New Roman"/>
          <w:sz w:val="24"/>
          <w:szCs w:val="24"/>
        </w:rPr>
      </w:pPr>
    </w:p>
    <w:p w:rsidR="008D6A50" w:rsidRPr="00B85C54" w:rsidRDefault="008D6A50" w:rsidP="003A604F">
      <w:pPr>
        <w:autoSpaceDE w:val="0"/>
        <w:autoSpaceDN w:val="0"/>
        <w:adjustRightInd w:val="0"/>
        <w:spacing w:after="0"/>
        <w:jc w:val="both"/>
        <w:rPr>
          <w:rFonts w:ascii="Times New Roman" w:hAnsi="Times New Roman" w:cs="Times New Roman"/>
          <w:sz w:val="24"/>
          <w:szCs w:val="24"/>
        </w:rPr>
      </w:pPr>
    </w:p>
    <w:p w:rsidR="008D6A50" w:rsidRPr="00B85C54" w:rsidRDefault="008D6A50" w:rsidP="003A604F">
      <w:pPr>
        <w:autoSpaceDE w:val="0"/>
        <w:autoSpaceDN w:val="0"/>
        <w:adjustRightInd w:val="0"/>
        <w:spacing w:after="0"/>
        <w:jc w:val="both"/>
        <w:rPr>
          <w:rFonts w:ascii="Times New Roman" w:hAnsi="Times New Roman" w:cs="Times New Roman"/>
          <w:sz w:val="24"/>
          <w:szCs w:val="24"/>
        </w:rPr>
      </w:pPr>
    </w:p>
    <w:p w:rsidR="008D6A50" w:rsidRDefault="008D6A50"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287441" w:rsidRDefault="00287441" w:rsidP="003A604F">
      <w:pPr>
        <w:autoSpaceDE w:val="0"/>
        <w:autoSpaceDN w:val="0"/>
        <w:adjustRightInd w:val="0"/>
        <w:spacing w:after="0"/>
        <w:jc w:val="both"/>
        <w:rPr>
          <w:rFonts w:ascii="Times New Roman" w:hAnsi="Times New Roman" w:cs="Times New Roman"/>
          <w:sz w:val="24"/>
          <w:szCs w:val="24"/>
        </w:rPr>
      </w:pPr>
    </w:p>
    <w:p w:rsidR="008D6A50" w:rsidRPr="00B85C54" w:rsidRDefault="008D6A50" w:rsidP="008D6A50">
      <w:pPr>
        <w:pStyle w:val="ListParagraph"/>
        <w:numPr>
          <w:ilvl w:val="0"/>
          <w:numId w:val="1"/>
        </w:numPr>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lastRenderedPageBreak/>
        <w:t>Bibliography</w:t>
      </w:r>
    </w:p>
    <w:p w:rsidR="008D6A50" w:rsidRPr="00B85C54" w:rsidRDefault="008D6A50" w:rsidP="008D6A50">
      <w:pPr>
        <w:autoSpaceDE w:val="0"/>
        <w:autoSpaceDN w:val="0"/>
        <w:adjustRightInd w:val="0"/>
        <w:spacing w:after="0"/>
        <w:jc w:val="both"/>
        <w:rPr>
          <w:rFonts w:ascii="Times New Roman" w:hAnsi="Times New Roman" w:cs="Times New Roman"/>
          <w:b/>
          <w:sz w:val="28"/>
          <w:szCs w:val="24"/>
        </w:rPr>
      </w:pPr>
    </w:p>
    <w:p w:rsidR="0010697D" w:rsidRPr="00B85C54" w:rsidRDefault="0010697D" w:rsidP="0010697D">
      <w:pPr>
        <w:widowControl w:val="0"/>
        <w:suppressAutoHyphens/>
        <w:spacing w:after="0" w:line="240" w:lineRule="auto"/>
        <w:rPr>
          <w:rFonts w:ascii="Times New Roman" w:eastAsia="Times New Roman" w:hAnsi="Times New Roman" w:cs="Times New Roman"/>
          <w:b/>
          <w:kern w:val="1"/>
          <w:sz w:val="24"/>
          <w:szCs w:val="24"/>
          <w:u w:val="single"/>
        </w:rPr>
      </w:pPr>
    </w:p>
    <w:p w:rsidR="0010697D" w:rsidRPr="00B85C54" w:rsidRDefault="0010697D" w:rsidP="0010697D">
      <w:pPr>
        <w:widowControl w:val="0"/>
        <w:suppressAutoHyphens/>
        <w:spacing w:after="0" w:line="240" w:lineRule="auto"/>
        <w:rPr>
          <w:rFonts w:ascii="Times New Roman" w:eastAsia="Times New Roman" w:hAnsi="Times New Roman" w:cs="Times New Roman"/>
          <w:b/>
          <w:kern w:val="1"/>
          <w:sz w:val="24"/>
          <w:szCs w:val="24"/>
          <w:u w:val="single"/>
        </w:rPr>
      </w:pPr>
    </w:p>
    <w:p w:rsidR="0010697D" w:rsidRPr="00B85C54" w:rsidRDefault="0010697D" w:rsidP="0010697D">
      <w:pPr>
        <w:widowControl w:val="0"/>
        <w:suppressAutoHyphens/>
        <w:spacing w:after="0" w:line="240" w:lineRule="auto"/>
        <w:rPr>
          <w:rFonts w:ascii="Times New Roman" w:eastAsia="Times New Roman" w:hAnsi="Times New Roman" w:cs="Times New Roman"/>
          <w:kern w:val="1"/>
          <w:sz w:val="24"/>
          <w:szCs w:val="24"/>
        </w:rPr>
      </w:pPr>
      <w:r w:rsidRPr="00B85C54">
        <w:rPr>
          <w:rFonts w:ascii="Times New Roman" w:eastAsia="Times New Roman" w:hAnsi="Times New Roman" w:cs="Times New Roman"/>
          <w:kern w:val="1"/>
          <w:sz w:val="24"/>
          <w:szCs w:val="24"/>
        </w:rPr>
        <w:t>Below the list of websites that we have gone through for the development of the application:</w:t>
      </w:r>
    </w:p>
    <w:p w:rsidR="0010697D" w:rsidRPr="00B85C54" w:rsidRDefault="0010697D" w:rsidP="0010697D">
      <w:pPr>
        <w:widowControl w:val="0"/>
        <w:suppressAutoHyphens/>
        <w:spacing w:after="0" w:line="240" w:lineRule="auto"/>
        <w:rPr>
          <w:rFonts w:ascii="Times New Roman" w:eastAsia="Times New Roman" w:hAnsi="Times New Roman" w:cs="Times New Roman"/>
          <w:kern w:val="1"/>
          <w:sz w:val="24"/>
          <w:szCs w:val="24"/>
        </w:rPr>
      </w:pPr>
    </w:p>
    <w:p w:rsidR="0010697D" w:rsidRPr="00B85C54" w:rsidRDefault="0010697D" w:rsidP="0010697D">
      <w:pPr>
        <w:widowControl w:val="0"/>
        <w:suppressAutoHyphens/>
        <w:spacing w:after="0" w:line="240" w:lineRule="auto"/>
        <w:rPr>
          <w:rFonts w:ascii="Times New Roman" w:eastAsia="Times New Roman" w:hAnsi="Times New Roman" w:cs="Times New Roman"/>
          <w:b/>
          <w:kern w:val="1"/>
          <w:sz w:val="24"/>
          <w:szCs w:val="24"/>
        </w:rPr>
      </w:pPr>
      <w:r w:rsidRPr="00B85C54">
        <w:rPr>
          <w:rFonts w:ascii="Times New Roman" w:eastAsia="Times New Roman" w:hAnsi="Times New Roman" w:cs="Times New Roman"/>
          <w:b/>
          <w:kern w:val="1"/>
          <w:sz w:val="24"/>
          <w:szCs w:val="24"/>
        </w:rPr>
        <w:t>Internet:</w:t>
      </w:r>
    </w:p>
    <w:p w:rsidR="0010697D" w:rsidRPr="00B85C54" w:rsidRDefault="0010697D" w:rsidP="0010697D">
      <w:pPr>
        <w:widowControl w:val="0"/>
        <w:suppressAutoHyphens/>
        <w:spacing w:after="0" w:line="240" w:lineRule="auto"/>
        <w:rPr>
          <w:rFonts w:ascii="Times New Roman" w:eastAsia="Times New Roman" w:hAnsi="Times New Roman" w:cs="Times New Roman"/>
          <w:b/>
          <w:kern w:val="1"/>
          <w:sz w:val="24"/>
          <w:szCs w:val="24"/>
        </w:rPr>
      </w:pPr>
    </w:p>
    <w:p w:rsidR="0010697D" w:rsidRPr="00B85C54" w:rsidRDefault="00363102"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6" w:history="1">
        <w:r w:rsidR="0010697D" w:rsidRPr="00B85C54">
          <w:rPr>
            <w:rStyle w:val="Hyperlink"/>
            <w:rFonts w:ascii="Times New Roman" w:eastAsia="Times New Roman" w:hAnsi="Times New Roman" w:cs="Times New Roman"/>
            <w:kern w:val="1"/>
            <w:sz w:val="24"/>
            <w:szCs w:val="24"/>
          </w:rPr>
          <w:t>http://androidsourcecode.blogspot.in/2010/10/android-reading-inbox-sms.html</w:t>
        </w:r>
      </w:hyperlink>
    </w:p>
    <w:p w:rsidR="0010697D" w:rsidRPr="00B85C54" w:rsidRDefault="00363102"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7" w:history="1">
        <w:r w:rsidR="0010697D" w:rsidRPr="00B85C54">
          <w:rPr>
            <w:rStyle w:val="Hyperlink"/>
            <w:rFonts w:ascii="Times New Roman" w:hAnsi="Times New Roman" w:cs="Times New Roman"/>
            <w:sz w:val="21"/>
            <w:szCs w:val="21"/>
            <w:shd w:val="clear" w:color="auto" w:fill="FFFFFF"/>
          </w:rPr>
          <w:t>www.vogella.com/tutorials/</w:t>
        </w:r>
        <w:r w:rsidR="0010697D" w:rsidRPr="00B85C54">
          <w:rPr>
            <w:rStyle w:val="Hyperlink"/>
            <w:rFonts w:ascii="Times New Roman" w:hAnsi="Times New Roman" w:cs="Times New Roman"/>
            <w:b/>
            <w:bCs/>
            <w:sz w:val="21"/>
            <w:szCs w:val="21"/>
            <w:shd w:val="clear" w:color="auto" w:fill="FFFFFF"/>
          </w:rPr>
          <w:t>AndroidSQLite</w:t>
        </w:r>
        <w:r w:rsidR="0010697D" w:rsidRPr="00B85C54">
          <w:rPr>
            <w:rStyle w:val="Hyperlink"/>
            <w:rFonts w:ascii="Times New Roman" w:hAnsi="Times New Roman" w:cs="Times New Roman"/>
            <w:sz w:val="21"/>
            <w:szCs w:val="21"/>
            <w:shd w:val="clear" w:color="auto" w:fill="FFFFFF"/>
          </w:rPr>
          <w:t>/article.htm</w:t>
        </w:r>
      </w:hyperlink>
    </w:p>
    <w:p w:rsidR="0010697D" w:rsidRPr="00B85C54" w:rsidRDefault="00363102"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8" w:history="1">
        <w:r w:rsidR="0010697D" w:rsidRPr="00B85C54">
          <w:rPr>
            <w:rStyle w:val="Hyperlink"/>
            <w:rFonts w:ascii="Times New Roman" w:hAnsi="Times New Roman" w:cs="Times New Roman"/>
            <w:sz w:val="21"/>
            <w:szCs w:val="21"/>
            <w:shd w:val="clear" w:color="auto" w:fill="FFFFFF"/>
          </w:rPr>
          <w:t>www.codeproject.com/.../how-to-</w:t>
        </w:r>
        <w:r w:rsidR="0010697D" w:rsidRPr="00B85C54">
          <w:rPr>
            <w:rStyle w:val="Hyperlink"/>
            <w:rFonts w:ascii="Times New Roman" w:hAnsi="Times New Roman" w:cs="Times New Roman"/>
            <w:b/>
            <w:bCs/>
            <w:sz w:val="21"/>
            <w:szCs w:val="21"/>
            <w:shd w:val="clear" w:color="auto" w:fill="FFFFFF"/>
          </w:rPr>
          <w:t>get</w:t>
        </w:r>
        <w:r w:rsidR="0010697D" w:rsidRPr="00B85C54">
          <w:rPr>
            <w:rStyle w:val="Hyperlink"/>
            <w:rFonts w:ascii="Times New Roman" w:hAnsi="Times New Roman" w:cs="Times New Roman"/>
            <w:sz w:val="21"/>
            <w:szCs w:val="21"/>
            <w:shd w:val="clear" w:color="auto" w:fill="FFFFFF"/>
          </w:rPr>
          <w:t>-</w:t>
        </w:r>
        <w:r w:rsidR="0010697D" w:rsidRPr="00B85C54">
          <w:rPr>
            <w:rStyle w:val="Hyperlink"/>
            <w:rFonts w:ascii="Times New Roman" w:hAnsi="Times New Roman" w:cs="Times New Roman"/>
            <w:b/>
            <w:bCs/>
            <w:sz w:val="21"/>
            <w:szCs w:val="21"/>
            <w:shd w:val="clear" w:color="auto" w:fill="FFFFFF"/>
          </w:rPr>
          <w:t>data-from-database-in-android</w:t>
        </w:r>
      </w:hyperlink>
    </w:p>
    <w:p w:rsidR="0010697D" w:rsidRPr="00B85C54" w:rsidRDefault="00363102" w:rsidP="00053C41">
      <w:pPr>
        <w:widowControl w:val="0"/>
        <w:numPr>
          <w:ilvl w:val="0"/>
          <w:numId w:val="29"/>
        </w:numPr>
        <w:suppressAutoHyphens/>
        <w:spacing w:after="0"/>
        <w:rPr>
          <w:rFonts w:ascii="Times New Roman" w:eastAsia="Times New Roman" w:hAnsi="Times New Roman" w:cs="Times New Roman"/>
          <w:kern w:val="1"/>
          <w:sz w:val="24"/>
          <w:szCs w:val="24"/>
        </w:rPr>
      </w:pPr>
      <w:hyperlink r:id="rId49" w:history="1">
        <w:r w:rsidR="0010697D" w:rsidRPr="00B85C54">
          <w:rPr>
            <w:rStyle w:val="Hyperlink"/>
            <w:rFonts w:ascii="Times New Roman" w:eastAsia="Times New Roman" w:hAnsi="Times New Roman" w:cs="Times New Roman"/>
            <w:kern w:val="1"/>
            <w:sz w:val="24"/>
            <w:szCs w:val="24"/>
          </w:rPr>
          <w:t>http://stackoverflow.com/questions/17794551/fetch-data-from-existing-sqlite-database</w:t>
        </w:r>
      </w:hyperlink>
    </w:p>
    <w:p w:rsidR="0010697D" w:rsidRPr="00B85C54" w:rsidRDefault="0010697D" w:rsidP="00053C41">
      <w:pPr>
        <w:widowControl w:val="0"/>
        <w:suppressAutoHyphens/>
        <w:spacing w:after="0"/>
        <w:ind w:left="720"/>
        <w:rPr>
          <w:rFonts w:ascii="Times New Roman" w:eastAsia="Times New Roman" w:hAnsi="Times New Roman" w:cs="Times New Roman"/>
          <w:kern w:val="1"/>
          <w:sz w:val="24"/>
          <w:szCs w:val="24"/>
        </w:rPr>
      </w:pPr>
    </w:p>
    <w:p w:rsidR="0010697D" w:rsidRPr="00B85C54" w:rsidRDefault="0010697D" w:rsidP="00053C41">
      <w:pPr>
        <w:widowControl w:val="0"/>
        <w:suppressAutoHyphens/>
        <w:spacing w:after="0"/>
        <w:rPr>
          <w:rFonts w:ascii="Times New Roman" w:eastAsia="Times New Roman" w:hAnsi="Times New Roman" w:cs="Times New Roman"/>
          <w:kern w:val="1"/>
          <w:sz w:val="24"/>
          <w:szCs w:val="24"/>
        </w:rPr>
      </w:pPr>
    </w:p>
    <w:p w:rsidR="0010697D" w:rsidRPr="00B85C54" w:rsidRDefault="0010697D" w:rsidP="00053C41">
      <w:pPr>
        <w:widowControl w:val="0"/>
        <w:suppressAutoHyphens/>
        <w:spacing w:after="0"/>
        <w:rPr>
          <w:rFonts w:ascii="Times New Roman" w:eastAsia="Times New Roman" w:hAnsi="Times New Roman" w:cs="Times New Roman"/>
          <w:kern w:val="1"/>
          <w:sz w:val="24"/>
          <w:szCs w:val="24"/>
        </w:rPr>
      </w:pPr>
    </w:p>
    <w:p w:rsidR="0010697D" w:rsidRPr="00B85C54" w:rsidRDefault="0010697D" w:rsidP="00053C41">
      <w:pPr>
        <w:widowControl w:val="0"/>
        <w:suppressAutoHyphens/>
        <w:spacing w:after="0"/>
        <w:rPr>
          <w:rFonts w:ascii="Times New Roman" w:eastAsia="Times New Roman" w:hAnsi="Times New Roman" w:cs="Times New Roman"/>
          <w:kern w:val="1"/>
          <w:sz w:val="24"/>
          <w:szCs w:val="24"/>
        </w:rPr>
      </w:pPr>
    </w:p>
    <w:p w:rsidR="0010697D" w:rsidRPr="00B85C54" w:rsidRDefault="0010697D" w:rsidP="00053C41">
      <w:pPr>
        <w:widowControl w:val="0"/>
        <w:suppressAutoHyphens/>
        <w:spacing w:after="0"/>
        <w:rPr>
          <w:rFonts w:ascii="Times New Roman" w:eastAsia="Times New Roman" w:hAnsi="Times New Roman" w:cs="Times New Roman"/>
          <w:b/>
          <w:kern w:val="1"/>
          <w:sz w:val="24"/>
          <w:szCs w:val="24"/>
        </w:rPr>
      </w:pPr>
      <w:r w:rsidRPr="00B85C54">
        <w:rPr>
          <w:rFonts w:ascii="Times New Roman" w:eastAsia="Times New Roman" w:hAnsi="Times New Roman" w:cs="Times New Roman"/>
          <w:b/>
          <w:kern w:val="1"/>
          <w:sz w:val="24"/>
          <w:szCs w:val="24"/>
        </w:rPr>
        <w:t>Various Books Followed:</w:t>
      </w:r>
    </w:p>
    <w:p w:rsidR="0010697D" w:rsidRPr="00B85C54" w:rsidRDefault="0010697D" w:rsidP="00053C41">
      <w:pPr>
        <w:widowControl w:val="0"/>
        <w:suppressAutoHyphens/>
        <w:spacing w:after="0"/>
        <w:rPr>
          <w:rFonts w:ascii="Times New Roman" w:eastAsia="Times New Roman" w:hAnsi="Times New Roman" w:cs="Times New Roman"/>
          <w:kern w:val="1"/>
          <w:sz w:val="24"/>
          <w:szCs w:val="24"/>
        </w:rPr>
      </w:pPr>
    </w:p>
    <w:p w:rsidR="0010697D" w:rsidRPr="00B85C54" w:rsidRDefault="0010697D" w:rsidP="00053C41">
      <w:pPr>
        <w:widowControl w:val="0"/>
        <w:numPr>
          <w:ilvl w:val="0"/>
          <w:numId w:val="30"/>
        </w:numPr>
        <w:suppressAutoHyphens/>
        <w:spacing w:after="0"/>
        <w:rPr>
          <w:rFonts w:ascii="Times New Roman" w:eastAsia="Times New Roman" w:hAnsi="Times New Roman" w:cs="Times New Roman"/>
          <w:kern w:val="1"/>
          <w:sz w:val="24"/>
          <w:szCs w:val="24"/>
        </w:rPr>
      </w:pPr>
      <w:r w:rsidRPr="00B85C54">
        <w:rPr>
          <w:rFonts w:ascii="Times New Roman" w:eastAsia="Times New Roman" w:hAnsi="Times New Roman" w:cs="Times New Roman"/>
          <w:kern w:val="1"/>
          <w:sz w:val="24"/>
          <w:szCs w:val="24"/>
        </w:rPr>
        <w:t>Android Programming Guide for Beginners</w:t>
      </w:r>
    </w:p>
    <w:p w:rsidR="0010697D" w:rsidRPr="00B85C54" w:rsidRDefault="0010697D" w:rsidP="00053C41">
      <w:pPr>
        <w:widowControl w:val="0"/>
        <w:numPr>
          <w:ilvl w:val="0"/>
          <w:numId w:val="30"/>
        </w:numPr>
        <w:suppressAutoHyphens/>
        <w:spacing w:after="0"/>
        <w:rPr>
          <w:rFonts w:ascii="Times New Roman" w:eastAsia="Times New Roman" w:hAnsi="Times New Roman" w:cs="Times New Roman"/>
          <w:kern w:val="1"/>
          <w:sz w:val="24"/>
          <w:szCs w:val="24"/>
        </w:rPr>
      </w:pPr>
      <w:r w:rsidRPr="00B85C54">
        <w:rPr>
          <w:rFonts w:ascii="Times New Roman" w:eastAsia="Times New Roman" w:hAnsi="Times New Roman" w:cs="Times New Roman"/>
          <w:kern w:val="1"/>
          <w:sz w:val="24"/>
          <w:szCs w:val="24"/>
        </w:rPr>
        <w:t>Android Application development by O’Really Publication</w:t>
      </w:r>
    </w:p>
    <w:p w:rsidR="0010697D" w:rsidRPr="00B85C54" w:rsidRDefault="0010697D" w:rsidP="00053C41">
      <w:pPr>
        <w:widowControl w:val="0"/>
        <w:numPr>
          <w:ilvl w:val="0"/>
          <w:numId w:val="30"/>
        </w:numPr>
        <w:suppressAutoHyphens/>
        <w:spacing w:after="0"/>
        <w:rPr>
          <w:rFonts w:ascii="Times New Roman" w:eastAsia="Times New Roman" w:hAnsi="Times New Roman" w:cs="Times New Roman"/>
          <w:kern w:val="1"/>
          <w:sz w:val="24"/>
          <w:szCs w:val="24"/>
        </w:rPr>
      </w:pPr>
      <w:r w:rsidRPr="00B85C54">
        <w:rPr>
          <w:rFonts w:ascii="Times New Roman" w:eastAsia="Times New Roman" w:hAnsi="Times New Roman" w:cs="Times New Roman"/>
          <w:kern w:val="1"/>
          <w:sz w:val="24"/>
          <w:szCs w:val="24"/>
        </w:rPr>
        <w:t xml:space="preserve">Android Recipes Apress by Dave Smith publication </w:t>
      </w:r>
    </w:p>
    <w:p w:rsidR="0010697D" w:rsidRPr="00B85C54" w:rsidRDefault="0010697D" w:rsidP="0010697D">
      <w:pPr>
        <w:widowControl w:val="0"/>
        <w:suppressAutoHyphens/>
        <w:spacing w:after="0" w:line="240" w:lineRule="auto"/>
        <w:ind w:left="720"/>
        <w:rPr>
          <w:rFonts w:ascii="Times New Roman" w:eastAsia="Times New Roman" w:hAnsi="Times New Roman" w:cs="Times New Roman"/>
          <w:kern w:val="1"/>
          <w:sz w:val="24"/>
          <w:szCs w:val="24"/>
        </w:rPr>
      </w:pPr>
    </w:p>
    <w:p w:rsidR="00B85C54" w:rsidRDefault="00B85C54" w:rsidP="008D6A50">
      <w:pPr>
        <w:autoSpaceDE w:val="0"/>
        <w:autoSpaceDN w:val="0"/>
        <w:adjustRightInd w:val="0"/>
        <w:spacing w:after="0"/>
        <w:jc w:val="both"/>
        <w:rPr>
          <w:rFonts w:ascii="Times New Roman" w:hAnsi="Times New Roman" w:cs="Times New Roman"/>
          <w:b/>
          <w:sz w:val="28"/>
          <w:szCs w:val="24"/>
        </w:rPr>
      </w:pPr>
    </w:p>
    <w:p w:rsidR="00B85C54" w:rsidRDefault="00B85C54" w:rsidP="008D6A50">
      <w:pPr>
        <w:autoSpaceDE w:val="0"/>
        <w:autoSpaceDN w:val="0"/>
        <w:adjustRightInd w:val="0"/>
        <w:spacing w:after="0"/>
        <w:jc w:val="both"/>
        <w:rPr>
          <w:rFonts w:ascii="Times New Roman" w:hAnsi="Times New Roman" w:cs="Times New Roman"/>
          <w:b/>
          <w:sz w:val="28"/>
          <w:szCs w:val="24"/>
        </w:rPr>
      </w:pPr>
    </w:p>
    <w:p w:rsidR="00B85C54" w:rsidRDefault="00B85C54" w:rsidP="008D6A50">
      <w:pPr>
        <w:autoSpaceDE w:val="0"/>
        <w:autoSpaceDN w:val="0"/>
        <w:adjustRightInd w:val="0"/>
        <w:spacing w:after="0"/>
        <w:jc w:val="both"/>
        <w:rPr>
          <w:rFonts w:ascii="Times New Roman" w:hAnsi="Times New Roman" w:cs="Times New Roman"/>
          <w:b/>
          <w:sz w:val="28"/>
          <w:szCs w:val="24"/>
        </w:rPr>
      </w:pPr>
    </w:p>
    <w:p w:rsidR="00B85C54" w:rsidRDefault="00B85C54" w:rsidP="008D6A50">
      <w:pPr>
        <w:autoSpaceDE w:val="0"/>
        <w:autoSpaceDN w:val="0"/>
        <w:adjustRightInd w:val="0"/>
        <w:spacing w:after="0"/>
        <w:jc w:val="both"/>
        <w:rPr>
          <w:rFonts w:ascii="Times New Roman" w:hAnsi="Times New Roman" w:cs="Times New Roman"/>
          <w:b/>
          <w:sz w:val="28"/>
          <w:szCs w:val="24"/>
        </w:rPr>
      </w:pPr>
    </w:p>
    <w:p w:rsidR="00B85C54" w:rsidRDefault="00B85C54"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287441" w:rsidRDefault="00287441" w:rsidP="008D6A50">
      <w:pPr>
        <w:autoSpaceDE w:val="0"/>
        <w:autoSpaceDN w:val="0"/>
        <w:adjustRightInd w:val="0"/>
        <w:spacing w:after="0"/>
        <w:jc w:val="both"/>
        <w:rPr>
          <w:rFonts w:ascii="Times New Roman" w:hAnsi="Times New Roman" w:cs="Times New Roman"/>
          <w:b/>
          <w:sz w:val="28"/>
          <w:szCs w:val="24"/>
        </w:rPr>
      </w:pPr>
    </w:p>
    <w:p w:rsidR="008D6A50" w:rsidRPr="00B85C54" w:rsidRDefault="00213797" w:rsidP="008D6A50">
      <w:pPr>
        <w:autoSpaceDE w:val="0"/>
        <w:autoSpaceDN w:val="0"/>
        <w:adjustRightInd w:val="0"/>
        <w:spacing w:after="0"/>
        <w:jc w:val="both"/>
        <w:rPr>
          <w:rFonts w:ascii="Times New Roman" w:hAnsi="Times New Roman" w:cs="Times New Roman"/>
          <w:b/>
          <w:sz w:val="28"/>
          <w:szCs w:val="24"/>
        </w:rPr>
      </w:pPr>
      <w:r w:rsidRPr="00B85C54">
        <w:rPr>
          <w:rFonts w:ascii="Times New Roman" w:hAnsi="Times New Roman" w:cs="Times New Roman"/>
          <w:b/>
          <w:sz w:val="28"/>
          <w:szCs w:val="24"/>
        </w:rPr>
        <w:lastRenderedPageBreak/>
        <w:t>Attendance-:</w:t>
      </w:r>
    </w:p>
    <w:tbl>
      <w:tblPr>
        <w:tblStyle w:val="TableGrid"/>
        <w:tblW w:w="0" w:type="auto"/>
        <w:tblLook w:val="04A0"/>
      </w:tblPr>
      <w:tblGrid>
        <w:gridCol w:w="1591"/>
        <w:gridCol w:w="1590"/>
        <w:gridCol w:w="1596"/>
        <w:gridCol w:w="1591"/>
        <w:gridCol w:w="1591"/>
        <w:gridCol w:w="1590"/>
      </w:tblGrid>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Date/Month</w:t>
            </w:r>
          </w:p>
        </w:tc>
        <w:tc>
          <w:tcPr>
            <w:tcW w:w="1596" w:type="dxa"/>
          </w:tcPr>
          <w:p w:rsidR="00213797" w:rsidRPr="00B85C54" w:rsidRDefault="00213797" w:rsidP="006F6250">
            <w:pPr>
              <w:rPr>
                <w:rFonts w:ascii="Times New Roman" w:hAnsi="Times New Roman"/>
              </w:rPr>
            </w:pPr>
            <w:r w:rsidRPr="00B85C54">
              <w:rPr>
                <w:rFonts w:ascii="Times New Roman" w:hAnsi="Times New Roman"/>
              </w:rPr>
              <w:t>August</w:t>
            </w:r>
          </w:p>
        </w:tc>
        <w:tc>
          <w:tcPr>
            <w:tcW w:w="1596" w:type="dxa"/>
          </w:tcPr>
          <w:p w:rsidR="00213797" w:rsidRPr="00B85C54" w:rsidRDefault="00213797" w:rsidP="006F6250">
            <w:pPr>
              <w:rPr>
                <w:rFonts w:ascii="Times New Roman" w:hAnsi="Times New Roman"/>
              </w:rPr>
            </w:pPr>
            <w:r w:rsidRPr="00B85C54">
              <w:rPr>
                <w:rFonts w:ascii="Times New Roman" w:hAnsi="Times New Roman"/>
              </w:rPr>
              <w:t>September</w:t>
            </w:r>
          </w:p>
        </w:tc>
        <w:tc>
          <w:tcPr>
            <w:tcW w:w="1596" w:type="dxa"/>
          </w:tcPr>
          <w:p w:rsidR="00213797" w:rsidRPr="00B85C54" w:rsidRDefault="00213797" w:rsidP="006F6250">
            <w:pPr>
              <w:rPr>
                <w:rFonts w:ascii="Times New Roman" w:hAnsi="Times New Roman"/>
              </w:rPr>
            </w:pPr>
            <w:r w:rsidRPr="00B85C54">
              <w:rPr>
                <w:rFonts w:ascii="Times New Roman" w:hAnsi="Times New Roman"/>
              </w:rPr>
              <w:t>October</w:t>
            </w:r>
          </w:p>
        </w:tc>
        <w:tc>
          <w:tcPr>
            <w:tcW w:w="1596" w:type="dxa"/>
          </w:tcPr>
          <w:p w:rsidR="00213797" w:rsidRPr="00B85C54" w:rsidRDefault="00213797" w:rsidP="006F6250">
            <w:pPr>
              <w:rPr>
                <w:rFonts w:ascii="Times New Roman" w:hAnsi="Times New Roman"/>
              </w:rPr>
            </w:pPr>
            <w:r w:rsidRPr="00B85C54">
              <w:rPr>
                <w:rFonts w:ascii="Times New Roman" w:hAnsi="Times New Roman"/>
              </w:rPr>
              <w:t>November</w:t>
            </w:r>
          </w:p>
        </w:tc>
        <w:tc>
          <w:tcPr>
            <w:tcW w:w="1596" w:type="dxa"/>
          </w:tcPr>
          <w:p w:rsidR="00213797" w:rsidRPr="00B85C54" w:rsidRDefault="00213797" w:rsidP="006F6250">
            <w:pPr>
              <w:rPr>
                <w:rFonts w:ascii="Times New Roman" w:hAnsi="Times New Roman"/>
              </w:rPr>
            </w:pPr>
            <w:r w:rsidRPr="00B85C54">
              <w:rPr>
                <w:rFonts w:ascii="Times New Roman" w:hAnsi="Times New Roman"/>
              </w:rPr>
              <w:t>December</w:t>
            </w: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Sunday</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3</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4</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A</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5</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A</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6</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7</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8</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9</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Sunday</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10</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11</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12</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13</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14</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15</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Holiday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16</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Sunday</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17</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18</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19</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20</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21</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22</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23</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24</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25</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26</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sunday</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27</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28</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29</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jc w:val="cente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30</w:t>
            </w:r>
          </w:p>
        </w:tc>
        <w:tc>
          <w:tcPr>
            <w:tcW w:w="1596" w:type="dxa"/>
          </w:tcPr>
          <w:p w:rsidR="00213797" w:rsidRPr="00B85C54" w:rsidRDefault="00213797" w:rsidP="006F6250">
            <w:pPr>
              <w:rPr>
                <w:rFonts w:ascii="Times New Roman" w:hAnsi="Times New Roman"/>
              </w:rPr>
            </w:pPr>
            <w:r w:rsidRPr="00B85C54">
              <w:rPr>
                <w:rFonts w:ascii="Times New Roman" w:hAnsi="Times New Roman"/>
              </w:rPr>
              <w:tab/>
              <w:t>P</w:t>
            </w:r>
          </w:p>
        </w:tc>
        <w:tc>
          <w:tcPr>
            <w:tcW w:w="1596" w:type="dxa"/>
          </w:tcPr>
          <w:p w:rsidR="00213797" w:rsidRPr="00B85C54" w:rsidRDefault="00213797" w:rsidP="006F6250">
            <w:pPr>
              <w:jc w:val="cente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p>
        </w:tc>
      </w:tr>
      <w:tr w:rsidR="00213797" w:rsidRPr="00B85C54" w:rsidTr="006F6250">
        <w:tc>
          <w:tcPr>
            <w:tcW w:w="1596" w:type="dxa"/>
          </w:tcPr>
          <w:p w:rsidR="00213797" w:rsidRPr="00B85C54" w:rsidRDefault="00213797" w:rsidP="006F6250">
            <w:pPr>
              <w:rPr>
                <w:rFonts w:ascii="Times New Roman" w:hAnsi="Times New Roman"/>
              </w:rPr>
            </w:pPr>
            <w:r w:rsidRPr="00B85C54">
              <w:rPr>
                <w:rFonts w:ascii="Times New Roman" w:hAnsi="Times New Roman"/>
              </w:rPr>
              <w:tab/>
              <w:t>31</w:t>
            </w:r>
          </w:p>
        </w:tc>
        <w:tc>
          <w:tcPr>
            <w:tcW w:w="1596" w:type="dxa"/>
          </w:tcPr>
          <w:p w:rsidR="00213797" w:rsidRPr="00B85C54" w:rsidRDefault="00213797" w:rsidP="006F6250">
            <w:pPr>
              <w:rPr>
                <w:rFonts w:ascii="Times New Roman" w:hAnsi="Times New Roman"/>
              </w:rPr>
            </w:pPr>
            <w:r w:rsidRPr="00B85C54">
              <w:rPr>
                <w:rFonts w:ascii="Times New Roman" w:hAnsi="Times New Roman"/>
              </w:rPr>
              <w:t xml:space="preserve">          Sunday</w:t>
            </w:r>
          </w:p>
        </w:tc>
        <w:tc>
          <w:tcPr>
            <w:tcW w:w="1596" w:type="dxa"/>
          </w:tcPr>
          <w:p w:rsidR="00213797" w:rsidRPr="00B85C54" w:rsidRDefault="00213797" w:rsidP="006F6250">
            <w:pPr>
              <w:jc w:val="cente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r w:rsidRPr="00B85C54">
              <w:rPr>
                <w:rFonts w:ascii="Times New Roman" w:hAnsi="Times New Roman"/>
              </w:rPr>
              <w:t>P</w:t>
            </w:r>
          </w:p>
        </w:tc>
        <w:tc>
          <w:tcPr>
            <w:tcW w:w="1596" w:type="dxa"/>
          </w:tcPr>
          <w:p w:rsidR="00213797" w:rsidRPr="00B85C54" w:rsidRDefault="00213797" w:rsidP="006F6250">
            <w:pPr>
              <w:rPr>
                <w:rFonts w:ascii="Times New Roman" w:hAnsi="Times New Roman"/>
              </w:rPr>
            </w:pPr>
          </w:p>
        </w:tc>
        <w:tc>
          <w:tcPr>
            <w:tcW w:w="1596" w:type="dxa"/>
          </w:tcPr>
          <w:p w:rsidR="00213797" w:rsidRPr="00B85C54" w:rsidRDefault="00213797" w:rsidP="006F6250">
            <w:pPr>
              <w:rPr>
                <w:rFonts w:ascii="Times New Roman" w:hAnsi="Times New Roman"/>
              </w:rPr>
            </w:pPr>
          </w:p>
        </w:tc>
      </w:tr>
    </w:tbl>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13797" w:rsidRPr="00B85C54" w:rsidRDefault="00213797" w:rsidP="008D6A50">
      <w:pPr>
        <w:autoSpaceDE w:val="0"/>
        <w:autoSpaceDN w:val="0"/>
        <w:adjustRightInd w:val="0"/>
        <w:spacing w:after="0"/>
        <w:jc w:val="both"/>
        <w:rPr>
          <w:rFonts w:ascii="Times New Roman" w:hAnsi="Times New Roman" w:cs="Times New Roman"/>
          <w:sz w:val="28"/>
          <w:szCs w:val="24"/>
        </w:rPr>
      </w:pPr>
    </w:p>
    <w:p w:rsidR="00287441" w:rsidRPr="00B85C54" w:rsidRDefault="00287441" w:rsidP="00287441">
      <w:pPr>
        <w:pStyle w:val="Standard"/>
        <w:jc w:val="center"/>
        <w:rPr>
          <w:rFonts w:cs="Times New Roman"/>
          <w:b/>
          <w:bCs/>
          <w:sz w:val="23"/>
          <w:szCs w:val="23"/>
        </w:rPr>
      </w:pPr>
      <w:r w:rsidRPr="00B85C54">
        <w:rPr>
          <w:rFonts w:cs="Times New Roman"/>
          <w:b/>
          <w:bCs/>
          <w:sz w:val="23"/>
          <w:szCs w:val="23"/>
        </w:rPr>
        <w:lastRenderedPageBreak/>
        <w:t>MONTHLY GRADING</w:t>
      </w:r>
    </w:p>
    <w:p w:rsidR="00287441" w:rsidRPr="00B85C54" w:rsidRDefault="00287441" w:rsidP="00287441">
      <w:pPr>
        <w:pStyle w:val="Standard"/>
        <w:jc w:val="center"/>
        <w:rPr>
          <w:rFonts w:cs="Times New Roman"/>
          <w:sz w:val="23"/>
          <w:szCs w:val="23"/>
        </w:rPr>
      </w:pPr>
      <w:r w:rsidRPr="00B85C54">
        <w:rPr>
          <w:rFonts w:cs="Times New Roman"/>
          <w:sz w:val="23"/>
          <w:szCs w:val="23"/>
        </w:rPr>
        <w:t>(By external internship in-charge from organization)</w:t>
      </w:r>
    </w:p>
    <w:p w:rsidR="00287441" w:rsidRPr="00B85C54" w:rsidRDefault="00287441" w:rsidP="00287441">
      <w:pPr>
        <w:pStyle w:val="Standard"/>
        <w:jc w:val="center"/>
        <w:rPr>
          <w:rFonts w:cs="Times New Roman"/>
          <w:sz w:val="23"/>
          <w:szCs w:val="23"/>
        </w:rPr>
      </w:pPr>
    </w:p>
    <w:p w:rsidR="00287441" w:rsidRPr="00B85C54" w:rsidRDefault="00287441" w:rsidP="00287441">
      <w:pPr>
        <w:pStyle w:val="Standard"/>
        <w:jc w:val="both"/>
        <w:rPr>
          <w:rFonts w:cs="Times New Roman"/>
          <w:b/>
        </w:rPr>
      </w:pPr>
      <w:r w:rsidRPr="00B85C54">
        <w:rPr>
          <w:rFonts w:cs="Times New Roman"/>
          <w:sz w:val="23"/>
          <w:szCs w:val="23"/>
        </w:rPr>
        <w:t xml:space="preserve">Name of the student: </w:t>
      </w:r>
      <w:r w:rsidRPr="00B85C54">
        <w:rPr>
          <w:rFonts w:cs="Times New Roman"/>
        </w:rPr>
        <w:t>Navjot Singh</w:t>
      </w:r>
      <w:r w:rsidRPr="00B85C54">
        <w:rPr>
          <w:rFonts w:cs="Times New Roman"/>
          <w:sz w:val="23"/>
          <w:szCs w:val="23"/>
        </w:rPr>
        <w:tab/>
      </w:r>
      <w:r w:rsidRPr="00B85C54">
        <w:rPr>
          <w:rFonts w:cs="Times New Roman"/>
          <w:sz w:val="23"/>
          <w:szCs w:val="23"/>
        </w:rPr>
        <w:tab/>
      </w:r>
      <w:r w:rsidRPr="00B85C54">
        <w:rPr>
          <w:rFonts w:cs="Times New Roman"/>
          <w:sz w:val="23"/>
          <w:szCs w:val="23"/>
        </w:rPr>
        <w:tab/>
        <w:t>Registration Number :</w:t>
      </w:r>
      <w:r w:rsidRPr="00B85C54">
        <w:rPr>
          <w:rFonts w:cs="Times New Roman"/>
        </w:rPr>
        <w:t xml:space="preserve"> 11302225</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sz w:val="23"/>
          <w:szCs w:val="23"/>
        </w:rPr>
        <w:t xml:space="preserve">Project Title: </w:t>
      </w:r>
      <w:r w:rsidRPr="00B85C54">
        <w:rPr>
          <w:rFonts w:cs="Times New Roman"/>
          <w:sz w:val="23"/>
          <w:szCs w:val="23"/>
          <w:u w:val="single"/>
        </w:rPr>
        <w:t>Forensic expert system</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sz w:val="23"/>
          <w:szCs w:val="23"/>
        </w:rPr>
        <w:t xml:space="preserve">Name of Organization &amp; Address: </w:t>
      </w:r>
      <w:r w:rsidRPr="00B85C54">
        <w:rPr>
          <w:rFonts w:cs="Times New Roman"/>
          <w:sz w:val="23"/>
          <w:szCs w:val="23"/>
          <w:u w:val="single"/>
        </w:rPr>
        <w:t>VenturePact</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sz w:val="23"/>
          <w:szCs w:val="23"/>
        </w:rPr>
        <w:t>Month: September, 2014</w:t>
      </w:r>
    </w:p>
    <w:p w:rsidR="00287441" w:rsidRPr="00B85C54" w:rsidRDefault="00287441" w:rsidP="00287441">
      <w:pPr>
        <w:pStyle w:val="Standard"/>
        <w:rPr>
          <w:rFonts w:cs="Times New Roman"/>
          <w:sz w:val="23"/>
          <w:szCs w:val="23"/>
          <w:u w:val="single"/>
        </w:rPr>
      </w:pPr>
    </w:p>
    <w:tbl>
      <w:tblPr>
        <w:tblW w:w="9049" w:type="dxa"/>
        <w:tblInd w:w="90" w:type="dxa"/>
        <w:tblLayout w:type="fixed"/>
        <w:tblCellMar>
          <w:left w:w="10" w:type="dxa"/>
          <w:right w:w="10" w:type="dxa"/>
        </w:tblCellMar>
        <w:tblLook w:val="04A0"/>
      </w:tblPr>
      <w:tblGrid>
        <w:gridCol w:w="4163"/>
        <w:gridCol w:w="4886"/>
      </w:tblGrid>
      <w:tr w:rsidR="00287441" w:rsidRPr="00B85C54" w:rsidTr="00705167">
        <w:trPr>
          <w:trHeight w:val="95"/>
        </w:trPr>
        <w:tc>
          <w:tcPr>
            <w:tcW w:w="4163" w:type="dxa"/>
            <w:tcBorders>
              <w:top w:val="single" w:sz="2" w:space="0" w:color="000000"/>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Parameter</w:t>
            </w:r>
          </w:p>
        </w:tc>
        <w:tc>
          <w:tcPr>
            <w:tcW w:w="4886" w:type="dxa"/>
            <w:tcBorders>
              <w:top w:val="single" w:sz="2" w:space="0" w:color="000000"/>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lang w:val="pt-BR"/>
              </w:rPr>
            </w:pPr>
            <w:r w:rsidRPr="00B85C54">
              <w:rPr>
                <w:rFonts w:cs="Times New Roman"/>
                <w:b/>
                <w:bCs/>
                <w:sz w:val="23"/>
                <w:szCs w:val="23"/>
                <w:lang w:val="pt-BR"/>
              </w:rPr>
              <w:t>Grade(A+/A/B+/B/C+/C/D/E)</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Punctuality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Regularity of Work</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Improvement in Learning</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Self-motivation/ Dedication/Initiative</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B</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Technical Competency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Discipline &amp; Sincerity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B+</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Problem Solving Capability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bl>
    <w:p w:rsidR="00287441" w:rsidRPr="00B85C54" w:rsidRDefault="00287441" w:rsidP="00287441">
      <w:pPr>
        <w:pStyle w:val="Standard"/>
        <w:rPr>
          <w:rFonts w:cs="Times New Roman"/>
        </w:rPr>
      </w:pPr>
    </w:p>
    <w:p w:rsidR="00287441" w:rsidRPr="00B85C54" w:rsidRDefault="00287441" w:rsidP="00287441">
      <w:pPr>
        <w:pStyle w:val="Standard"/>
        <w:rPr>
          <w:rFonts w:cs="Times New Roman"/>
        </w:rPr>
      </w:pP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b/>
          <w:bCs/>
          <w:sz w:val="23"/>
          <w:szCs w:val="23"/>
        </w:rPr>
        <w:t>Date</w:t>
      </w:r>
      <w:r w:rsidRPr="00B85C54">
        <w:rPr>
          <w:rFonts w:cs="Times New Roman"/>
          <w:sz w:val="23"/>
          <w:szCs w:val="23"/>
        </w:rPr>
        <w:t xml:space="preserve"> 15/10/2014</w:t>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b/>
          <w:bCs/>
          <w:sz w:val="23"/>
          <w:szCs w:val="23"/>
        </w:rPr>
        <w:t>Authorized Signatory</w:t>
      </w:r>
      <w:r w:rsidRPr="00B85C54">
        <w:rPr>
          <w:rFonts w:cs="Times New Roman"/>
          <w:sz w:val="23"/>
          <w:szCs w:val="23"/>
        </w:rPr>
        <w:t xml:space="preserve"> _________________</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b/>
          <w:bCs/>
          <w:sz w:val="23"/>
          <w:szCs w:val="23"/>
        </w:rPr>
        <w:t>Name</w:t>
      </w:r>
      <w:r w:rsidRPr="00B85C54">
        <w:rPr>
          <w:rFonts w:cs="Times New Roman"/>
          <w:sz w:val="23"/>
          <w:szCs w:val="23"/>
        </w:rPr>
        <w:t xml:space="preserve"> Sandeep Verma </w:t>
      </w:r>
      <w:r w:rsidRPr="00B85C54">
        <w:rPr>
          <w:rFonts w:cs="Times New Roman"/>
          <w:sz w:val="23"/>
          <w:szCs w:val="23"/>
        </w:rPr>
        <w:tab/>
      </w:r>
      <w:r w:rsidRPr="00B85C54">
        <w:rPr>
          <w:rFonts w:cs="Times New Roman"/>
          <w:sz w:val="23"/>
          <w:szCs w:val="23"/>
        </w:rPr>
        <w:tab/>
      </w:r>
      <w:r w:rsidRPr="00B85C54">
        <w:rPr>
          <w:rFonts w:cs="Times New Roman"/>
          <w:sz w:val="23"/>
          <w:szCs w:val="23"/>
        </w:rPr>
        <w:tab/>
        <w:t xml:space="preserve">                         </w:t>
      </w:r>
      <w:r w:rsidRPr="00B85C54">
        <w:rPr>
          <w:rFonts w:cs="Times New Roman"/>
          <w:b/>
          <w:bCs/>
          <w:sz w:val="23"/>
          <w:szCs w:val="23"/>
        </w:rPr>
        <w:t>Designation</w:t>
      </w:r>
      <w:r w:rsidRPr="00B85C54">
        <w:rPr>
          <w:rFonts w:cs="Times New Roman"/>
          <w:sz w:val="23"/>
          <w:szCs w:val="23"/>
        </w:rPr>
        <w:t xml:space="preserve"> Software Developer</w:t>
      </w:r>
    </w:p>
    <w:p w:rsidR="00287441" w:rsidRDefault="00287441" w:rsidP="00213797">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jc w:val="center"/>
        <w:rPr>
          <w:rFonts w:cs="Times New Roman"/>
          <w:b/>
          <w:bCs/>
          <w:sz w:val="23"/>
          <w:szCs w:val="23"/>
        </w:rPr>
      </w:pPr>
    </w:p>
    <w:p w:rsidR="00287441" w:rsidRDefault="00287441" w:rsidP="00287441">
      <w:pPr>
        <w:pStyle w:val="Standard"/>
        <w:rPr>
          <w:rFonts w:cs="Times New Roman"/>
          <w:b/>
          <w:bCs/>
          <w:sz w:val="23"/>
          <w:szCs w:val="23"/>
        </w:rPr>
      </w:pPr>
    </w:p>
    <w:p w:rsidR="00287441" w:rsidRPr="00B85C54" w:rsidRDefault="00287441" w:rsidP="00287441">
      <w:pPr>
        <w:pStyle w:val="Standard"/>
        <w:jc w:val="center"/>
        <w:rPr>
          <w:rFonts w:cs="Times New Roman"/>
          <w:b/>
          <w:bCs/>
          <w:sz w:val="23"/>
          <w:szCs w:val="23"/>
        </w:rPr>
      </w:pPr>
      <w:r w:rsidRPr="00B85C54">
        <w:rPr>
          <w:rFonts w:cs="Times New Roman"/>
          <w:b/>
          <w:bCs/>
          <w:sz w:val="23"/>
          <w:szCs w:val="23"/>
        </w:rPr>
        <w:lastRenderedPageBreak/>
        <w:t>MONTHLY GRADING</w:t>
      </w:r>
    </w:p>
    <w:p w:rsidR="00287441" w:rsidRPr="00B85C54" w:rsidRDefault="00287441" w:rsidP="00287441">
      <w:pPr>
        <w:pStyle w:val="Standard"/>
        <w:jc w:val="center"/>
        <w:rPr>
          <w:rFonts w:cs="Times New Roman"/>
          <w:sz w:val="23"/>
          <w:szCs w:val="23"/>
        </w:rPr>
      </w:pPr>
      <w:r w:rsidRPr="00B85C54">
        <w:rPr>
          <w:rFonts w:cs="Times New Roman"/>
          <w:sz w:val="23"/>
          <w:szCs w:val="23"/>
        </w:rPr>
        <w:t>(By external internship in-charge from organization)</w:t>
      </w:r>
    </w:p>
    <w:p w:rsidR="00287441" w:rsidRPr="00B85C54" w:rsidRDefault="00287441" w:rsidP="00287441">
      <w:pPr>
        <w:pStyle w:val="Standard"/>
        <w:jc w:val="center"/>
        <w:rPr>
          <w:rFonts w:cs="Times New Roman"/>
          <w:sz w:val="23"/>
          <w:szCs w:val="23"/>
        </w:rPr>
      </w:pPr>
    </w:p>
    <w:p w:rsidR="00287441" w:rsidRPr="00B85C54" w:rsidRDefault="00287441" w:rsidP="00287441">
      <w:pPr>
        <w:pStyle w:val="Standard"/>
        <w:jc w:val="both"/>
        <w:rPr>
          <w:rFonts w:cs="Times New Roman"/>
          <w:b/>
        </w:rPr>
      </w:pPr>
      <w:r w:rsidRPr="00B85C54">
        <w:rPr>
          <w:rFonts w:cs="Times New Roman"/>
          <w:sz w:val="23"/>
          <w:szCs w:val="23"/>
        </w:rPr>
        <w:t xml:space="preserve">Name of the student: </w:t>
      </w:r>
      <w:r w:rsidRPr="00B85C54">
        <w:rPr>
          <w:rFonts w:cs="Times New Roman"/>
        </w:rPr>
        <w:t>Navjot Singh</w:t>
      </w:r>
      <w:r w:rsidRPr="00B85C54">
        <w:rPr>
          <w:rFonts w:cs="Times New Roman"/>
          <w:sz w:val="23"/>
          <w:szCs w:val="23"/>
        </w:rPr>
        <w:tab/>
      </w:r>
      <w:r w:rsidRPr="00B85C54">
        <w:rPr>
          <w:rFonts w:cs="Times New Roman"/>
          <w:sz w:val="23"/>
          <w:szCs w:val="23"/>
        </w:rPr>
        <w:tab/>
      </w:r>
      <w:r w:rsidRPr="00B85C54">
        <w:rPr>
          <w:rFonts w:cs="Times New Roman"/>
          <w:sz w:val="23"/>
          <w:szCs w:val="23"/>
        </w:rPr>
        <w:tab/>
        <w:t>Registration Number :</w:t>
      </w:r>
      <w:r w:rsidRPr="00B85C54">
        <w:rPr>
          <w:rFonts w:cs="Times New Roman"/>
        </w:rPr>
        <w:t xml:space="preserve"> 11302225</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sz w:val="23"/>
          <w:szCs w:val="23"/>
        </w:rPr>
        <w:t xml:space="preserve">Project Title: </w:t>
      </w:r>
      <w:r w:rsidRPr="00B85C54">
        <w:rPr>
          <w:rFonts w:cs="Times New Roman"/>
          <w:sz w:val="23"/>
          <w:szCs w:val="23"/>
          <w:u w:val="single"/>
        </w:rPr>
        <w:t>Forensic expert system</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sz w:val="23"/>
          <w:szCs w:val="23"/>
        </w:rPr>
        <w:t xml:space="preserve">Name of Organization &amp; Address: </w:t>
      </w:r>
      <w:r w:rsidRPr="00B85C54">
        <w:rPr>
          <w:rFonts w:cs="Times New Roman"/>
          <w:sz w:val="23"/>
          <w:szCs w:val="23"/>
          <w:u w:val="single"/>
        </w:rPr>
        <w:t>VenturePact</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sz w:val="23"/>
          <w:szCs w:val="23"/>
        </w:rPr>
        <w:t>Month: October, 2014</w:t>
      </w:r>
    </w:p>
    <w:p w:rsidR="00287441" w:rsidRPr="00B85C54" w:rsidRDefault="00287441" w:rsidP="00287441">
      <w:pPr>
        <w:pStyle w:val="Standard"/>
        <w:rPr>
          <w:rFonts w:cs="Times New Roman"/>
          <w:sz w:val="23"/>
          <w:szCs w:val="23"/>
          <w:u w:val="single"/>
        </w:rPr>
      </w:pPr>
    </w:p>
    <w:tbl>
      <w:tblPr>
        <w:tblW w:w="9049" w:type="dxa"/>
        <w:tblInd w:w="90" w:type="dxa"/>
        <w:tblLayout w:type="fixed"/>
        <w:tblCellMar>
          <w:left w:w="10" w:type="dxa"/>
          <w:right w:w="10" w:type="dxa"/>
        </w:tblCellMar>
        <w:tblLook w:val="04A0"/>
      </w:tblPr>
      <w:tblGrid>
        <w:gridCol w:w="4163"/>
        <w:gridCol w:w="4886"/>
      </w:tblGrid>
      <w:tr w:rsidR="00287441" w:rsidRPr="00B85C54" w:rsidTr="00705167">
        <w:trPr>
          <w:trHeight w:val="95"/>
        </w:trPr>
        <w:tc>
          <w:tcPr>
            <w:tcW w:w="4163" w:type="dxa"/>
            <w:tcBorders>
              <w:top w:val="single" w:sz="2" w:space="0" w:color="000000"/>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Parameter</w:t>
            </w:r>
          </w:p>
        </w:tc>
        <w:tc>
          <w:tcPr>
            <w:tcW w:w="4886" w:type="dxa"/>
            <w:tcBorders>
              <w:top w:val="single" w:sz="2" w:space="0" w:color="000000"/>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lang w:val="pt-BR"/>
              </w:rPr>
            </w:pPr>
            <w:r w:rsidRPr="00B85C54">
              <w:rPr>
                <w:rFonts w:cs="Times New Roman"/>
                <w:b/>
                <w:bCs/>
                <w:sz w:val="23"/>
                <w:szCs w:val="23"/>
                <w:lang w:val="pt-BR"/>
              </w:rPr>
              <w:t>Grade(A+/A/B+/B/C+/C/D/E)</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Punctuality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Regularity of Work</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Progress in work since last appraisal</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Improvement in Learning</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Self-motivation/ Dedication/Initiative</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B</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Technical Competency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B+</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Discipline &amp; Sincerity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B+</w:t>
            </w:r>
          </w:p>
        </w:tc>
      </w:tr>
      <w:tr w:rsidR="00287441" w:rsidRPr="00B85C54" w:rsidTr="00705167">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b/>
                <w:bCs/>
                <w:sz w:val="23"/>
                <w:szCs w:val="23"/>
              </w:rPr>
            </w:pPr>
            <w:r w:rsidRPr="00B85C54">
              <w:rPr>
                <w:rFonts w:cs="Times New Roman"/>
                <w:b/>
                <w:bCs/>
                <w:sz w:val="23"/>
                <w:szCs w:val="23"/>
              </w:rPr>
              <w:t>Problem Solving Capability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87441" w:rsidRPr="00B85C54" w:rsidRDefault="00287441" w:rsidP="00705167">
            <w:pPr>
              <w:pStyle w:val="Standard"/>
              <w:rPr>
                <w:rFonts w:cs="Times New Roman"/>
                <w:sz w:val="23"/>
                <w:szCs w:val="23"/>
              </w:rPr>
            </w:pPr>
            <w:r w:rsidRPr="00B85C54">
              <w:rPr>
                <w:rFonts w:cs="Times New Roman"/>
                <w:sz w:val="23"/>
                <w:szCs w:val="23"/>
              </w:rPr>
              <w:t>A</w:t>
            </w:r>
          </w:p>
        </w:tc>
      </w:tr>
    </w:tbl>
    <w:p w:rsidR="00287441" w:rsidRPr="00B85C54" w:rsidRDefault="00287441" w:rsidP="00287441">
      <w:pPr>
        <w:pStyle w:val="Standard"/>
        <w:rPr>
          <w:rFonts w:cs="Times New Roman"/>
        </w:rPr>
      </w:pPr>
    </w:p>
    <w:p w:rsidR="00287441" w:rsidRPr="00B85C54" w:rsidRDefault="00287441" w:rsidP="00287441">
      <w:pPr>
        <w:pStyle w:val="Standard"/>
        <w:rPr>
          <w:rFonts w:cs="Times New Roman"/>
        </w:rPr>
      </w:pP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rPr>
      </w:pPr>
      <w:r w:rsidRPr="00B85C54">
        <w:rPr>
          <w:rFonts w:cs="Times New Roman"/>
          <w:b/>
          <w:bCs/>
          <w:sz w:val="23"/>
          <w:szCs w:val="23"/>
        </w:rPr>
        <w:t>Date</w:t>
      </w:r>
      <w:r w:rsidRPr="00B85C54">
        <w:rPr>
          <w:rFonts w:cs="Times New Roman"/>
          <w:sz w:val="23"/>
          <w:szCs w:val="23"/>
        </w:rPr>
        <w:t xml:space="preserve"> 21/11/2014</w:t>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b/>
          <w:bCs/>
          <w:sz w:val="23"/>
          <w:szCs w:val="23"/>
        </w:rPr>
        <w:t>Authorized Signatory</w:t>
      </w:r>
      <w:r w:rsidRPr="00B85C54">
        <w:rPr>
          <w:rFonts w:cs="Times New Roman"/>
          <w:sz w:val="23"/>
          <w:szCs w:val="23"/>
        </w:rPr>
        <w:t xml:space="preserve"> _________________</w:t>
      </w:r>
    </w:p>
    <w:p w:rsidR="00287441" w:rsidRPr="00B85C54" w:rsidRDefault="00287441" w:rsidP="00287441">
      <w:pPr>
        <w:pStyle w:val="Standard"/>
        <w:rPr>
          <w:rFonts w:cs="Times New Roman"/>
          <w:sz w:val="23"/>
          <w:szCs w:val="23"/>
        </w:rPr>
      </w:pPr>
    </w:p>
    <w:p w:rsidR="00287441" w:rsidRPr="00B85C54" w:rsidRDefault="00287441" w:rsidP="00287441">
      <w:pPr>
        <w:pStyle w:val="Standard"/>
        <w:rPr>
          <w:rFonts w:cs="Times New Roman"/>
          <w:sz w:val="23"/>
          <w:szCs w:val="23"/>
        </w:rPr>
      </w:pPr>
      <w:r w:rsidRPr="00B85C54">
        <w:rPr>
          <w:rFonts w:cs="Times New Roman"/>
          <w:b/>
          <w:bCs/>
          <w:sz w:val="23"/>
          <w:szCs w:val="23"/>
        </w:rPr>
        <w:t>Name</w:t>
      </w:r>
      <w:r w:rsidRPr="00B85C54">
        <w:rPr>
          <w:rFonts w:cs="Times New Roman"/>
          <w:sz w:val="23"/>
          <w:szCs w:val="23"/>
        </w:rPr>
        <w:t xml:space="preserve"> Sandeep Verma </w:t>
      </w:r>
      <w:r w:rsidRPr="00B85C54">
        <w:rPr>
          <w:rFonts w:cs="Times New Roman"/>
          <w:sz w:val="23"/>
          <w:szCs w:val="23"/>
        </w:rPr>
        <w:tab/>
      </w:r>
      <w:r w:rsidRPr="00B85C54">
        <w:rPr>
          <w:rFonts w:cs="Times New Roman"/>
          <w:sz w:val="23"/>
          <w:szCs w:val="23"/>
        </w:rPr>
        <w:tab/>
      </w:r>
      <w:r w:rsidRPr="00B85C54">
        <w:rPr>
          <w:rFonts w:cs="Times New Roman"/>
          <w:sz w:val="23"/>
          <w:szCs w:val="23"/>
        </w:rPr>
        <w:tab/>
        <w:t xml:space="preserve">                         </w:t>
      </w:r>
      <w:r w:rsidRPr="00B85C54">
        <w:rPr>
          <w:rFonts w:cs="Times New Roman"/>
          <w:b/>
          <w:bCs/>
          <w:sz w:val="23"/>
          <w:szCs w:val="23"/>
        </w:rPr>
        <w:t>Designation</w:t>
      </w:r>
      <w:r w:rsidRPr="00B85C54">
        <w:rPr>
          <w:rFonts w:cs="Times New Roman"/>
          <w:sz w:val="23"/>
          <w:szCs w:val="23"/>
        </w:rPr>
        <w:t xml:space="preserve"> Software Developer</w:t>
      </w: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87441" w:rsidRDefault="00287441" w:rsidP="00213797">
      <w:pPr>
        <w:pStyle w:val="Standard"/>
        <w:jc w:val="center"/>
        <w:rPr>
          <w:rFonts w:cs="Times New Roman"/>
          <w:b/>
          <w:bCs/>
          <w:sz w:val="23"/>
          <w:szCs w:val="23"/>
        </w:rPr>
      </w:pPr>
    </w:p>
    <w:p w:rsidR="00213797" w:rsidRPr="00B85C54" w:rsidRDefault="00213797" w:rsidP="00213797">
      <w:pPr>
        <w:pStyle w:val="Standard"/>
        <w:jc w:val="center"/>
        <w:rPr>
          <w:rFonts w:cs="Times New Roman"/>
          <w:b/>
          <w:bCs/>
          <w:sz w:val="23"/>
          <w:szCs w:val="23"/>
        </w:rPr>
      </w:pPr>
      <w:r w:rsidRPr="00B85C54">
        <w:rPr>
          <w:rFonts w:cs="Times New Roman"/>
          <w:b/>
          <w:bCs/>
          <w:sz w:val="23"/>
          <w:szCs w:val="23"/>
        </w:rPr>
        <w:lastRenderedPageBreak/>
        <w:t>MONTHLY GRADING</w:t>
      </w:r>
    </w:p>
    <w:p w:rsidR="00213797" w:rsidRPr="00B85C54" w:rsidRDefault="00213797" w:rsidP="00213797">
      <w:pPr>
        <w:pStyle w:val="Standard"/>
        <w:jc w:val="center"/>
        <w:rPr>
          <w:rFonts w:cs="Times New Roman"/>
          <w:sz w:val="23"/>
          <w:szCs w:val="23"/>
        </w:rPr>
      </w:pPr>
      <w:r w:rsidRPr="00B85C54">
        <w:rPr>
          <w:rFonts w:cs="Times New Roman"/>
          <w:sz w:val="23"/>
          <w:szCs w:val="23"/>
        </w:rPr>
        <w:t>(By external internship in-charge from organization)</w:t>
      </w:r>
    </w:p>
    <w:p w:rsidR="00213797" w:rsidRPr="00B85C54" w:rsidRDefault="00213797" w:rsidP="00213797">
      <w:pPr>
        <w:pStyle w:val="Standard"/>
        <w:jc w:val="center"/>
        <w:rPr>
          <w:rFonts w:cs="Times New Roman"/>
          <w:sz w:val="23"/>
          <w:szCs w:val="23"/>
        </w:rPr>
      </w:pPr>
    </w:p>
    <w:p w:rsidR="00213797" w:rsidRPr="00B85C54" w:rsidRDefault="00213797" w:rsidP="00213797">
      <w:pPr>
        <w:pStyle w:val="Standard"/>
        <w:jc w:val="both"/>
        <w:rPr>
          <w:rFonts w:cs="Times New Roman"/>
          <w:b/>
        </w:rPr>
      </w:pPr>
      <w:r w:rsidRPr="00B85C54">
        <w:rPr>
          <w:rFonts w:cs="Times New Roman"/>
          <w:sz w:val="23"/>
          <w:szCs w:val="23"/>
        </w:rPr>
        <w:t xml:space="preserve">Name of the student: </w:t>
      </w:r>
      <w:r w:rsidRPr="00B85C54">
        <w:rPr>
          <w:rFonts w:cs="Times New Roman"/>
        </w:rPr>
        <w:t>Navjot Singh</w:t>
      </w:r>
      <w:r w:rsidRPr="00B85C54">
        <w:rPr>
          <w:rFonts w:cs="Times New Roman"/>
          <w:sz w:val="23"/>
          <w:szCs w:val="23"/>
        </w:rPr>
        <w:tab/>
      </w:r>
      <w:r w:rsidRPr="00B85C54">
        <w:rPr>
          <w:rFonts w:cs="Times New Roman"/>
          <w:sz w:val="23"/>
          <w:szCs w:val="23"/>
        </w:rPr>
        <w:tab/>
      </w:r>
      <w:r w:rsidRPr="00B85C54">
        <w:rPr>
          <w:rFonts w:cs="Times New Roman"/>
          <w:sz w:val="23"/>
          <w:szCs w:val="23"/>
        </w:rPr>
        <w:tab/>
        <w:t>Registration Number :</w:t>
      </w:r>
      <w:r w:rsidRPr="00B85C54">
        <w:rPr>
          <w:rFonts w:cs="Times New Roman"/>
        </w:rPr>
        <w:t xml:space="preserve"> 11302225</w:t>
      </w: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rPr>
      </w:pPr>
      <w:r w:rsidRPr="00B85C54">
        <w:rPr>
          <w:rFonts w:cs="Times New Roman"/>
          <w:sz w:val="23"/>
          <w:szCs w:val="23"/>
        </w:rPr>
        <w:t xml:space="preserve">Project Title: </w:t>
      </w:r>
      <w:r w:rsidRPr="00B85C54">
        <w:rPr>
          <w:rFonts w:cs="Times New Roman"/>
          <w:sz w:val="23"/>
          <w:szCs w:val="23"/>
          <w:u w:val="single"/>
        </w:rPr>
        <w:t>Forensic expert system</w:t>
      </w: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rPr>
      </w:pPr>
      <w:r w:rsidRPr="00B85C54">
        <w:rPr>
          <w:rFonts w:cs="Times New Roman"/>
          <w:sz w:val="23"/>
          <w:szCs w:val="23"/>
        </w:rPr>
        <w:t xml:space="preserve">Name of Organization &amp; Address: </w:t>
      </w:r>
      <w:r w:rsidRPr="00B85C54">
        <w:rPr>
          <w:rFonts w:cs="Times New Roman"/>
          <w:sz w:val="23"/>
          <w:szCs w:val="23"/>
          <w:u w:val="single"/>
        </w:rPr>
        <w:t>VenturePact</w:t>
      </w: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rPr>
      </w:pPr>
      <w:r w:rsidRPr="00B85C54">
        <w:rPr>
          <w:rFonts w:cs="Times New Roman"/>
          <w:sz w:val="23"/>
          <w:szCs w:val="23"/>
        </w:rPr>
        <w:t>Month: November, 2014</w:t>
      </w:r>
    </w:p>
    <w:p w:rsidR="00213797" w:rsidRPr="00B85C54" w:rsidRDefault="00213797" w:rsidP="00213797">
      <w:pPr>
        <w:pStyle w:val="Standard"/>
        <w:rPr>
          <w:rFonts w:cs="Times New Roman"/>
          <w:sz w:val="23"/>
          <w:szCs w:val="23"/>
          <w:u w:val="single"/>
        </w:rPr>
      </w:pPr>
    </w:p>
    <w:tbl>
      <w:tblPr>
        <w:tblW w:w="9049" w:type="dxa"/>
        <w:tblInd w:w="90" w:type="dxa"/>
        <w:tblLayout w:type="fixed"/>
        <w:tblCellMar>
          <w:left w:w="10" w:type="dxa"/>
          <w:right w:w="10" w:type="dxa"/>
        </w:tblCellMar>
        <w:tblLook w:val="04A0"/>
      </w:tblPr>
      <w:tblGrid>
        <w:gridCol w:w="4163"/>
        <w:gridCol w:w="4886"/>
      </w:tblGrid>
      <w:tr w:rsidR="00213797" w:rsidRPr="00B85C54" w:rsidTr="006F6250">
        <w:trPr>
          <w:trHeight w:val="95"/>
        </w:trPr>
        <w:tc>
          <w:tcPr>
            <w:tcW w:w="4163" w:type="dxa"/>
            <w:tcBorders>
              <w:top w:val="single" w:sz="2" w:space="0" w:color="000000"/>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Parameter</w:t>
            </w:r>
          </w:p>
        </w:tc>
        <w:tc>
          <w:tcPr>
            <w:tcW w:w="4886" w:type="dxa"/>
            <w:tcBorders>
              <w:top w:val="single" w:sz="2" w:space="0" w:color="000000"/>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lang w:val="pt-BR"/>
              </w:rPr>
            </w:pPr>
            <w:r w:rsidRPr="00B85C54">
              <w:rPr>
                <w:rFonts w:cs="Times New Roman"/>
                <w:b/>
                <w:bCs/>
                <w:sz w:val="23"/>
                <w:szCs w:val="23"/>
                <w:lang w:val="pt-BR"/>
              </w:rPr>
              <w:t>Grade(A+/A/B+/B/C+/C/D/E)</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Punctuality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A+</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Regularity of Work</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A</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Progress in work since last appraisal</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A</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Improvement in Learning</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A</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Self-motivation/ Dedication/Initiative</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B</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Technical Competency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B+</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Discipline &amp; Sincerity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A</w:t>
            </w:r>
          </w:p>
        </w:tc>
      </w:tr>
      <w:tr w:rsidR="00213797" w:rsidRPr="00B85C54" w:rsidTr="006F6250">
        <w:trPr>
          <w:trHeight w:val="95"/>
        </w:trPr>
        <w:tc>
          <w:tcPr>
            <w:tcW w:w="4163" w:type="dxa"/>
            <w:tcBorders>
              <w:left w:val="single" w:sz="2" w:space="0" w:color="000000"/>
              <w:bottom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b/>
                <w:bCs/>
                <w:sz w:val="23"/>
                <w:szCs w:val="23"/>
              </w:rPr>
            </w:pPr>
            <w:r w:rsidRPr="00B85C54">
              <w:rPr>
                <w:rFonts w:cs="Times New Roman"/>
                <w:b/>
                <w:bCs/>
                <w:sz w:val="23"/>
                <w:szCs w:val="23"/>
              </w:rPr>
              <w:t>Problem Solving Capability</w:t>
            </w:r>
          </w:p>
        </w:tc>
        <w:tc>
          <w:tcPr>
            <w:tcW w:w="4886" w:type="dxa"/>
            <w:tcBorders>
              <w:left w:val="single" w:sz="2" w:space="0" w:color="000000"/>
              <w:bottom w:val="single" w:sz="2" w:space="0" w:color="000000"/>
              <w:right w:val="single" w:sz="2" w:space="0" w:color="000000"/>
            </w:tcBorders>
            <w:shd w:val="clear" w:color="auto" w:fill="auto"/>
            <w:tcMar>
              <w:top w:w="108" w:type="dxa"/>
              <w:left w:w="108" w:type="dxa"/>
              <w:bottom w:w="108" w:type="dxa"/>
              <w:right w:w="108" w:type="dxa"/>
            </w:tcMar>
          </w:tcPr>
          <w:p w:rsidR="00213797" w:rsidRPr="00B85C54" w:rsidRDefault="00213797" w:rsidP="006F6250">
            <w:pPr>
              <w:pStyle w:val="Standard"/>
              <w:rPr>
                <w:rFonts w:cs="Times New Roman"/>
                <w:sz w:val="23"/>
                <w:szCs w:val="23"/>
              </w:rPr>
            </w:pPr>
            <w:r w:rsidRPr="00B85C54">
              <w:rPr>
                <w:rFonts w:cs="Times New Roman"/>
                <w:sz w:val="23"/>
                <w:szCs w:val="23"/>
              </w:rPr>
              <w:t>B+</w:t>
            </w:r>
          </w:p>
        </w:tc>
      </w:tr>
    </w:tbl>
    <w:p w:rsidR="00213797" w:rsidRPr="00B85C54" w:rsidRDefault="00213797" w:rsidP="00213797">
      <w:pPr>
        <w:pStyle w:val="Standard"/>
        <w:rPr>
          <w:rFonts w:cs="Times New Roman"/>
        </w:rPr>
      </w:pPr>
    </w:p>
    <w:p w:rsidR="00213797" w:rsidRPr="00B85C54" w:rsidRDefault="00213797" w:rsidP="00213797">
      <w:pPr>
        <w:pStyle w:val="Standard"/>
        <w:rPr>
          <w:rFonts w:cs="Times New Roman"/>
        </w:rPr>
      </w:pP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rPr>
      </w:pPr>
      <w:r w:rsidRPr="00B85C54">
        <w:rPr>
          <w:rFonts w:cs="Times New Roman"/>
          <w:b/>
          <w:bCs/>
          <w:sz w:val="23"/>
          <w:szCs w:val="23"/>
        </w:rPr>
        <w:t>Date</w:t>
      </w:r>
      <w:r w:rsidRPr="00B85C54">
        <w:rPr>
          <w:rFonts w:cs="Times New Roman"/>
          <w:sz w:val="23"/>
          <w:szCs w:val="23"/>
        </w:rPr>
        <w:t xml:space="preserve"> 27/11/2014</w:t>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sz w:val="23"/>
          <w:szCs w:val="23"/>
        </w:rPr>
        <w:tab/>
      </w:r>
      <w:r w:rsidRPr="00B85C54">
        <w:rPr>
          <w:rFonts w:cs="Times New Roman"/>
          <w:b/>
          <w:bCs/>
          <w:sz w:val="23"/>
          <w:szCs w:val="23"/>
        </w:rPr>
        <w:t>Authorized Signatory</w:t>
      </w:r>
      <w:r w:rsidRPr="00B85C54">
        <w:rPr>
          <w:rFonts w:cs="Times New Roman"/>
          <w:sz w:val="23"/>
          <w:szCs w:val="23"/>
        </w:rPr>
        <w:t xml:space="preserve"> _________________</w:t>
      </w: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rPr>
      </w:pPr>
      <w:r w:rsidRPr="00B85C54">
        <w:rPr>
          <w:rFonts w:cs="Times New Roman"/>
          <w:b/>
          <w:bCs/>
          <w:sz w:val="23"/>
          <w:szCs w:val="23"/>
        </w:rPr>
        <w:t>Name</w:t>
      </w:r>
      <w:r w:rsidRPr="00B85C54">
        <w:rPr>
          <w:rFonts w:cs="Times New Roman"/>
          <w:sz w:val="23"/>
          <w:szCs w:val="23"/>
        </w:rPr>
        <w:t xml:space="preserve"> Sandeep Verma </w:t>
      </w:r>
      <w:r w:rsidRPr="00B85C54">
        <w:rPr>
          <w:rFonts w:cs="Times New Roman"/>
          <w:sz w:val="23"/>
          <w:szCs w:val="23"/>
        </w:rPr>
        <w:tab/>
      </w:r>
      <w:r w:rsidRPr="00B85C54">
        <w:rPr>
          <w:rFonts w:cs="Times New Roman"/>
          <w:sz w:val="23"/>
          <w:szCs w:val="23"/>
        </w:rPr>
        <w:tab/>
      </w:r>
      <w:r w:rsidRPr="00B85C54">
        <w:rPr>
          <w:rFonts w:cs="Times New Roman"/>
          <w:sz w:val="23"/>
          <w:szCs w:val="23"/>
        </w:rPr>
        <w:tab/>
        <w:t xml:space="preserve">                         </w:t>
      </w:r>
      <w:r w:rsidRPr="00B85C54">
        <w:rPr>
          <w:rFonts w:cs="Times New Roman"/>
          <w:b/>
          <w:bCs/>
          <w:sz w:val="23"/>
          <w:szCs w:val="23"/>
        </w:rPr>
        <w:t>Designation</w:t>
      </w:r>
      <w:r w:rsidRPr="00B85C54">
        <w:rPr>
          <w:rFonts w:cs="Times New Roman"/>
          <w:sz w:val="23"/>
          <w:szCs w:val="23"/>
        </w:rPr>
        <w:t xml:space="preserve"> Software Developer</w:t>
      </w: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sz w:val="23"/>
          <w:szCs w:val="23"/>
        </w:rPr>
      </w:pPr>
    </w:p>
    <w:p w:rsidR="00213797" w:rsidRPr="00B85C54" w:rsidRDefault="00213797" w:rsidP="008D6A50">
      <w:pPr>
        <w:autoSpaceDE w:val="0"/>
        <w:autoSpaceDN w:val="0"/>
        <w:adjustRightInd w:val="0"/>
        <w:spacing w:after="0"/>
        <w:jc w:val="both"/>
        <w:rPr>
          <w:rFonts w:ascii="Times New Roman" w:hAnsi="Times New Roman" w:cs="Times New Roman"/>
          <w:b/>
          <w:sz w:val="28"/>
          <w:szCs w:val="24"/>
        </w:rPr>
      </w:pPr>
    </w:p>
    <w:p w:rsidR="00213797" w:rsidRDefault="00213797"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sz w:val="23"/>
          <w:szCs w:val="23"/>
        </w:rPr>
      </w:pPr>
    </w:p>
    <w:p w:rsidR="00213797" w:rsidRPr="00B85C54" w:rsidRDefault="00213797" w:rsidP="00213797">
      <w:pPr>
        <w:pStyle w:val="Standard"/>
        <w:rPr>
          <w:rFonts w:cs="Times New Roman"/>
          <w:sz w:val="23"/>
          <w:szCs w:val="23"/>
        </w:rPr>
      </w:pPr>
    </w:p>
    <w:p w:rsidR="00213797" w:rsidRPr="00B85C54" w:rsidRDefault="00213797"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p w:rsidR="00B85C54" w:rsidRDefault="00B85C54" w:rsidP="00213797">
      <w:pPr>
        <w:pStyle w:val="Standard"/>
        <w:jc w:val="center"/>
        <w:rPr>
          <w:rFonts w:cs="Times New Roman"/>
          <w:b/>
          <w:bCs/>
          <w:sz w:val="23"/>
          <w:szCs w:val="23"/>
        </w:rPr>
      </w:pPr>
    </w:p>
    <w:sectPr w:rsidR="00B85C54" w:rsidSect="000623F2">
      <w:type w:val="continuous"/>
      <w:pgSz w:w="11906" w:h="16838"/>
      <w:pgMar w:top="1440"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1831" w:rsidRDefault="006A1831" w:rsidP="00CC4CCB">
      <w:pPr>
        <w:spacing w:after="0" w:line="240" w:lineRule="auto"/>
      </w:pPr>
      <w:r>
        <w:separator/>
      </w:r>
    </w:p>
  </w:endnote>
  <w:endnote w:type="continuationSeparator" w:id="1">
    <w:p w:rsidR="006A1831" w:rsidRDefault="006A1831" w:rsidP="00CC4C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id w:val="934564380"/>
      <w:docPartObj>
        <w:docPartGallery w:val="Page Numbers (Bottom of Page)"/>
        <w:docPartUnique/>
      </w:docPartObj>
    </w:sdtPr>
    <w:sdtContent>
      <w:p w:rsidR="00807DA3" w:rsidRDefault="00807DA3">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sidR="00363102" w:rsidRPr="00363102">
          <w:rPr>
            <w:rFonts w:eastAsiaTheme="minorEastAsia"/>
          </w:rPr>
          <w:fldChar w:fldCharType="begin"/>
        </w:r>
        <w:r>
          <w:instrText xml:space="preserve"> PAGE    \* MERGEFORMAT </w:instrText>
        </w:r>
        <w:r w:rsidR="00363102" w:rsidRPr="00363102">
          <w:rPr>
            <w:rFonts w:eastAsiaTheme="minorEastAsia"/>
          </w:rPr>
          <w:fldChar w:fldCharType="separate"/>
        </w:r>
        <w:r w:rsidR="005260B1" w:rsidRPr="005260B1">
          <w:rPr>
            <w:rFonts w:asciiTheme="majorHAnsi" w:eastAsiaTheme="majorEastAsia" w:hAnsiTheme="majorHAnsi" w:cstheme="majorBidi"/>
            <w:noProof/>
            <w:sz w:val="28"/>
            <w:szCs w:val="28"/>
          </w:rPr>
          <w:t>8</w:t>
        </w:r>
        <w:r w:rsidR="00363102">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807DA3" w:rsidRPr="00A66E6C" w:rsidRDefault="00807DA3" w:rsidP="00A66E6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1831" w:rsidRDefault="006A1831" w:rsidP="00CC4CCB">
      <w:pPr>
        <w:spacing w:after="0" w:line="240" w:lineRule="auto"/>
      </w:pPr>
      <w:r>
        <w:separator/>
      </w:r>
    </w:p>
  </w:footnote>
  <w:footnote w:type="continuationSeparator" w:id="1">
    <w:p w:rsidR="006A1831" w:rsidRDefault="006A1831" w:rsidP="00CC4C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7446464C"/>
    <w:name w:val="WW8Num2"/>
    <w:lvl w:ilvl="0">
      <w:start w:val="1"/>
      <w:numFmt w:val="lowerLetter"/>
      <w:lvlText w:val="%1)"/>
      <w:lvlJc w:val="left"/>
      <w:pPr>
        <w:tabs>
          <w:tab w:val="num" w:pos="720"/>
        </w:tabs>
        <w:ind w:left="720" w:hanging="360"/>
      </w:pPr>
      <w:rPr>
        <w:rFonts w:ascii="Times New Roman" w:eastAsia="Arial" w:hAnsi="Times New Roman" w:cs="Aria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singleLevel"/>
    <w:tmpl w:val="BAE2EA64"/>
    <w:name w:val="WW8Num4"/>
    <w:lvl w:ilvl="0">
      <w:start w:val="1"/>
      <w:numFmt w:val="lowerLetter"/>
      <w:lvlText w:val="%1)"/>
      <w:lvlJc w:val="left"/>
      <w:pPr>
        <w:tabs>
          <w:tab w:val="num" w:pos="0"/>
        </w:tabs>
        <w:ind w:left="900" w:hanging="360"/>
      </w:pPr>
      <w:rPr>
        <w:rFonts w:ascii="Times New Roman" w:eastAsia="Lucida Sans Unicode" w:hAnsi="Times New Roman" w:cs="Times New Roman"/>
      </w:rPr>
    </w:lvl>
  </w:abstractNum>
  <w:abstractNum w:abstractNumId="3">
    <w:nsid w:val="00000005"/>
    <w:multiLevelType w:val="multilevel"/>
    <w:tmpl w:val="00000005"/>
    <w:name w:val="WW8Num6"/>
    <w:lvl w:ilvl="0">
      <w:start w:val="6"/>
      <w:numFmt w:val="decimal"/>
      <w:lvlText w:val="%1"/>
      <w:lvlJc w:val="left"/>
      <w:pPr>
        <w:tabs>
          <w:tab w:val="num" w:pos="0"/>
        </w:tabs>
        <w:ind w:left="600" w:hanging="600"/>
      </w:pPr>
    </w:lvl>
    <w:lvl w:ilvl="1">
      <w:start w:val="1"/>
      <w:numFmt w:val="decimal"/>
      <w:lvlText w:val="%1.%2"/>
      <w:lvlJc w:val="left"/>
      <w:pPr>
        <w:tabs>
          <w:tab w:val="num" w:pos="0"/>
        </w:tabs>
        <w:ind w:left="600" w:hanging="60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4">
    <w:nsid w:val="0000000A"/>
    <w:multiLevelType w:val="multilevel"/>
    <w:tmpl w:val="0000000A"/>
    <w:name w:val="WW8Num10"/>
    <w:lvl w:ilvl="0">
      <w:start w:val="100"/>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C"/>
    <w:multiLevelType w:val="multilevel"/>
    <w:tmpl w:val="0000000C"/>
    <w:name w:val="WW8Num12"/>
    <w:lvl w:ilvl="0">
      <w:start w:val="500"/>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F"/>
    <w:multiLevelType w:val="singleLevel"/>
    <w:tmpl w:val="0000000F"/>
    <w:name w:val="WW8Num15"/>
    <w:lvl w:ilvl="0">
      <w:start w:val="1"/>
      <w:numFmt w:val="upperRoman"/>
      <w:lvlText w:val="%1)"/>
      <w:lvlJc w:val="left"/>
      <w:pPr>
        <w:tabs>
          <w:tab w:val="num" w:pos="0"/>
        </w:tabs>
        <w:ind w:left="1080" w:hanging="720"/>
      </w:pPr>
    </w:lvl>
  </w:abstractNum>
  <w:abstractNum w:abstractNumId="7">
    <w:nsid w:val="05F231DA"/>
    <w:multiLevelType w:val="hybridMultilevel"/>
    <w:tmpl w:val="D4880E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09F10EA2"/>
    <w:multiLevelType w:val="hybridMultilevel"/>
    <w:tmpl w:val="6B46C594"/>
    <w:lvl w:ilvl="0" w:tplc="353E18C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482C00"/>
    <w:multiLevelType w:val="hybridMultilevel"/>
    <w:tmpl w:val="8EC0C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5102E6"/>
    <w:multiLevelType w:val="hybridMultilevel"/>
    <w:tmpl w:val="B99C0A6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15E06138"/>
    <w:multiLevelType w:val="hybridMultilevel"/>
    <w:tmpl w:val="A37C6A2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7E15B40"/>
    <w:multiLevelType w:val="hybridMultilevel"/>
    <w:tmpl w:val="98E62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A043B91"/>
    <w:multiLevelType w:val="hybridMultilevel"/>
    <w:tmpl w:val="D24EA5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A1710E8"/>
    <w:multiLevelType w:val="hybridMultilevel"/>
    <w:tmpl w:val="14B4A6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C4236C6"/>
    <w:multiLevelType w:val="hybridMultilevel"/>
    <w:tmpl w:val="1B2CB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37E5549"/>
    <w:multiLevelType w:val="hybridMultilevel"/>
    <w:tmpl w:val="9E5233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4F4539E"/>
    <w:multiLevelType w:val="hybridMultilevel"/>
    <w:tmpl w:val="E466B9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1B7187"/>
    <w:multiLevelType w:val="hybridMultilevel"/>
    <w:tmpl w:val="35682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7DF464F"/>
    <w:multiLevelType w:val="hybridMultilevel"/>
    <w:tmpl w:val="A93C0DA8"/>
    <w:lvl w:ilvl="0" w:tplc="39D87AC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CF60A06"/>
    <w:multiLevelType w:val="hybridMultilevel"/>
    <w:tmpl w:val="8B22F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B52A45"/>
    <w:multiLevelType w:val="hybridMultilevel"/>
    <w:tmpl w:val="C1CC2F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EE42211"/>
    <w:multiLevelType w:val="hybridMultilevel"/>
    <w:tmpl w:val="20FCB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EEA74E5"/>
    <w:multiLevelType w:val="hybridMultilevel"/>
    <w:tmpl w:val="B2F4F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35E5C29"/>
    <w:multiLevelType w:val="hybridMultilevel"/>
    <w:tmpl w:val="581807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3E7D0E3C"/>
    <w:multiLevelType w:val="hybridMultilevel"/>
    <w:tmpl w:val="BA8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FCB18CD"/>
    <w:multiLevelType w:val="hybridMultilevel"/>
    <w:tmpl w:val="299C92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3F97392"/>
    <w:multiLevelType w:val="hybridMultilevel"/>
    <w:tmpl w:val="4FBA0D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49579A"/>
    <w:multiLevelType w:val="hybridMultilevel"/>
    <w:tmpl w:val="C04811AC"/>
    <w:lvl w:ilvl="0" w:tplc="5898220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94350A9"/>
    <w:multiLevelType w:val="hybridMultilevel"/>
    <w:tmpl w:val="A7282A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09B06FC"/>
    <w:multiLevelType w:val="multilevel"/>
    <w:tmpl w:val="4282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EC1C1E"/>
    <w:multiLevelType w:val="hybridMultilevel"/>
    <w:tmpl w:val="2DFA59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8B40C6"/>
    <w:multiLevelType w:val="hybridMultilevel"/>
    <w:tmpl w:val="7F600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FC137B1"/>
    <w:multiLevelType w:val="hybridMultilevel"/>
    <w:tmpl w:val="8E0CD9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6327111F"/>
    <w:multiLevelType w:val="hybridMultilevel"/>
    <w:tmpl w:val="226A80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3D53826"/>
    <w:multiLevelType w:val="hybridMultilevel"/>
    <w:tmpl w:val="6E1CBEB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A5104E9"/>
    <w:multiLevelType w:val="hybridMultilevel"/>
    <w:tmpl w:val="1AF6A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0CE4EDD"/>
    <w:multiLevelType w:val="hybridMultilevel"/>
    <w:tmpl w:val="6EFC5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10"/>
  </w:num>
  <w:num w:numId="4">
    <w:abstractNumId w:val="21"/>
  </w:num>
  <w:num w:numId="5">
    <w:abstractNumId w:val="24"/>
  </w:num>
  <w:num w:numId="6">
    <w:abstractNumId w:val="29"/>
  </w:num>
  <w:num w:numId="7">
    <w:abstractNumId w:val="7"/>
  </w:num>
  <w:num w:numId="8">
    <w:abstractNumId w:val="32"/>
  </w:num>
  <w:num w:numId="9">
    <w:abstractNumId w:val="30"/>
  </w:num>
  <w:num w:numId="10">
    <w:abstractNumId w:val="27"/>
  </w:num>
  <w:num w:numId="11">
    <w:abstractNumId w:val="37"/>
  </w:num>
  <w:num w:numId="12">
    <w:abstractNumId w:val="22"/>
  </w:num>
  <w:num w:numId="13">
    <w:abstractNumId w:val="25"/>
  </w:num>
  <w:num w:numId="14">
    <w:abstractNumId w:val="14"/>
  </w:num>
  <w:num w:numId="15">
    <w:abstractNumId w:val="12"/>
  </w:num>
  <w:num w:numId="16">
    <w:abstractNumId w:val="26"/>
  </w:num>
  <w:num w:numId="17">
    <w:abstractNumId w:val="23"/>
  </w:num>
  <w:num w:numId="18">
    <w:abstractNumId w:val="9"/>
  </w:num>
  <w:num w:numId="19">
    <w:abstractNumId w:val="18"/>
  </w:num>
  <w:num w:numId="20">
    <w:abstractNumId w:val="15"/>
  </w:num>
  <w:num w:numId="21">
    <w:abstractNumId w:val="20"/>
  </w:num>
  <w:num w:numId="22">
    <w:abstractNumId w:val="36"/>
  </w:num>
  <w:num w:numId="23">
    <w:abstractNumId w:val="16"/>
  </w:num>
  <w:num w:numId="24">
    <w:abstractNumId w:val="33"/>
  </w:num>
  <w:num w:numId="25">
    <w:abstractNumId w:val="11"/>
  </w:num>
  <w:num w:numId="26">
    <w:abstractNumId w:val="19"/>
  </w:num>
  <w:num w:numId="27">
    <w:abstractNumId w:val="34"/>
  </w:num>
  <w:num w:numId="28">
    <w:abstractNumId w:val="13"/>
  </w:num>
  <w:num w:numId="29">
    <w:abstractNumId w:val="17"/>
  </w:num>
  <w:num w:numId="30">
    <w:abstractNumId w:val="31"/>
  </w:num>
  <w:num w:numId="31">
    <w:abstractNumId w:val="8"/>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C4CCB"/>
    <w:rsid w:val="0000531C"/>
    <w:rsid w:val="000143B6"/>
    <w:rsid w:val="00020A48"/>
    <w:rsid w:val="00021B13"/>
    <w:rsid w:val="00030163"/>
    <w:rsid w:val="0003179C"/>
    <w:rsid w:val="00031FB7"/>
    <w:rsid w:val="0003319C"/>
    <w:rsid w:val="00037B1C"/>
    <w:rsid w:val="00050A39"/>
    <w:rsid w:val="00050C29"/>
    <w:rsid w:val="00053C41"/>
    <w:rsid w:val="000623F2"/>
    <w:rsid w:val="00070588"/>
    <w:rsid w:val="000853A3"/>
    <w:rsid w:val="000854DC"/>
    <w:rsid w:val="000928DE"/>
    <w:rsid w:val="00093352"/>
    <w:rsid w:val="000B1B30"/>
    <w:rsid w:val="000B6ECF"/>
    <w:rsid w:val="000D23D5"/>
    <w:rsid w:val="000D68C6"/>
    <w:rsid w:val="000F13E9"/>
    <w:rsid w:val="000F7E72"/>
    <w:rsid w:val="00102EE8"/>
    <w:rsid w:val="0010697D"/>
    <w:rsid w:val="00107180"/>
    <w:rsid w:val="00114D77"/>
    <w:rsid w:val="00115367"/>
    <w:rsid w:val="00115A50"/>
    <w:rsid w:val="0012577E"/>
    <w:rsid w:val="001454B8"/>
    <w:rsid w:val="00152CBB"/>
    <w:rsid w:val="00155072"/>
    <w:rsid w:val="00156EBE"/>
    <w:rsid w:val="00161C97"/>
    <w:rsid w:val="00165E52"/>
    <w:rsid w:val="001850EA"/>
    <w:rsid w:val="001959F2"/>
    <w:rsid w:val="00197692"/>
    <w:rsid w:val="001A1919"/>
    <w:rsid w:val="001A5B88"/>
    <w:rsid w:val="001B3FE0"/>
    <w:rsid w:val="001C602E"/>
    <w:rsid w:val="00201617"/>
    <w:rsid w:val="00207110"/>
    <w:rsid w:val="0021117E"/>
    <w:rsid w:val="00212A69"/>
    <w:rsid w:val="00213797"/>
    <w:rsid w:val="00214F57"/>
    <w:rsid w:val="00215260"/>
    <w:rsid w:val="0021546C"/>
    <w:rsid w:val="002273FB"/>
    <w:rsid w:val="00240017"/>
    <w:rsid w:val="00241353"/>
    <w:rsid w:val="002465F4"/>
    <w:rsid w:val="00256E0C"/>
    <w:rsid w:val="00265FFB"/>
    <w:rsid w:val="0026642B"/>
    <w:rsid w:val="0028563A"/>
    <w:rsid w:val="00287441"/>
    <w:rsid w:val="00287E89"/>
    <w:rsid w:val="002955C3"/>
    <w:rsid w:val="002B57CC"/>
    <w:rsid w:val="002F06C6"/>
    <w:rsid w:val="002F36AC"/>
    <w:rsid w:val="002F3D7F"/>
    <w:rsid w:val="002F626F"/>
    <w:rsid w:val="00305B93"/>
    <w:rsid w:val="003076FB"/>
    <w:rsid w:val="0032331B"/>
    <w:rsid w:val="0033238D"/>
    <w:rsid w:val="003411DA"/>
    <w:rsid w:val="0034143C"/>
    <w:rsid w:val="0034356D"/>
    <w:rsid w:val="00344F7C"/>
    <w:rsid w:val="00345196"/>
    <w:rsid w:val="003513FB"/>
    <w:rsid w:val="00363102"/>
    <w:rsid w:val="0038063B"/>
    <w:rsid w:val="003A0003"/>
    <w:rsid w:val="003A604F"/>
    <w:rsid w:val="003C00BD"/>
    <w:rsid w:val="003C5920"/>
    <w:rsid w:val="003D4C78"/>
    <w:rsid w:val="003E0320"/>
    <w:rsid w:val="003F1032"/>
    <w:rsid w:val="00406B29"/>
    <w:rsid w:val="004137B0"/>
    <w:rsid w:val="004150B8"/>
    <w:rsid w:val="004158EC"/>
    <w:rsid w:val="004167B0"/>
    <w:rsid w:val="004246B7"/>
    <w:rsid w:val="00425CC5"/>
    <w:rsid w:val="00430B45"/>
    <w:rsid w:val="00435800"/>
    <w:rsid w:val="00440719"/>
    <w:rsid w:val="004423BA"/>
    <w:rsid w:val="004472C9"/>
    <w:rsid w:val="00450272"/>
    <w:rsid w:val="00452D1F"/>
    <w:rsid w:val="00472D71"/>
    <w:rsid w:val="004770CD"/>
    <w:rsid w:val="004908D5"/>
    <w:rsid w:val="00493BB4"/>
    <w:rsid w:val="004948A3"/>
    <w:rsid w:val="004A046A"/>
    <w:rsid w:val="004C2703"/>
    <w:rsid w:val="004D39FB"/>
    <w:rsid w:val="004E7220"/>
    <w:rsid w:val="004F01C9"/>
    <w:rsid w:val="004F618B"/>
    <w:rsid w:val="00501EAD"/>
    <w:rsid w:val="005067AD"/>
    <w:rsid w:val="005260B1"/>
    <w:rsid w:val="005528C6"/>
    <w:rsid w:val="00556D4A"/>
    <w:rsid w:val="0056238F"/>
    <w:rsid w:val="00564C48"/>
    <w:rsid w:val="005A1F6A"/>
    <w:rsid w:val="005A2BAB"/>
    <w:rsid w:val="005B3E38"/>
    <w:rsid w:val="005C6F52"/>
    <w:rsid w:val="005D06A8"/>
    <w:rsid w:val="005E4DF5"/>
    <w:rsid w:val="005F392C"/>
    <w:rsid w:val="005F78A4"/>
    <w:rsid w:val="00611205"/>
    <w:rsid w:val="0061214A"/>
    <w:rsid w:val="0061718F"/>
    <w:rsid w:val="006271FA"/>
    <w:rsid w:val="006340F3"/>
    <w:rsid w:val="00662A6C"/>
    <w:rsid w:val="0068025B"/>
    <w:rsid w:val="00684E7A"/>
    <w:rsid w:val="00690726"/>
    <w:rsid w:val="006A1831"/>
    <w:rsid w:val="006B093C"/>
    <w:rsid w:val="006C3EEB"/>
    <w:rsid w:val="006D4440"/>
    <w:rsid w:val="006D5C60"/>
    <w:rsid w:val="006E0A52"/>
    <w:rsid w:val="006E26FF"/>
    <w:rsid w:val="007010C5"/>
    <w:rsid w:val="00704A5B"/>
    <w:rsid w:val="00725092"/>
    <w:rsid w:val="0073552B"/>
    <w:rsid w:val="00740B8F"/>
    <w:rsid w:val="00744FCE"/>
    <w:rsid w:val="007456C3"/>
    <w:rsid w:val="007629FC"/>
    <w:rsid w:val="00766B7D"/>
    <w:rsid w:val="00767514"/>
    <w:rsid w:val="0077739F"/>
    <w:rsid w:val="00785887"/>
    <w:rsid w:val="007970F5"/>
    <w:rsid w:val="007A7AF6"/>
    <w:rsid w:val="007F12F2"/>
    <w:rsid w:val="007F4A31"/>
    <w:rsid w:val="007F4F22"/>
    <w:rsid w:val="007F7D3A"/>
    <w:rsid w:val="008029DC"/>
    <w:rsid w:val="00807DA3"/>
    <w:rsid w:val="00816A5C"/>
    <w:rsid w:val="00842711"/>
    <w:rsid w:val="00850186"/>
    <w:rsid w:val="0085766B"/>
    <w:rsid w:val="00860C3E"/>
    <w:rsid w:val="00862BCF"/>
    <w:rsid w:val="00867AF3"/>
    <w:rsid w:val="00870037"/>
    <w:rsid w:val="00871385"/>
    <w:rsid w:val="00874B68"/>
    <w:rsid w:val="008A3805"/>
    <w:rsid w:val="008B0146"/>
    <w:rsid w:val="008B1CA7"/>
    <w:rsid w:val="008B7584"/>
    <w:rsid w:val="008D1B20"/>
    <w:rsid w:val="008D334F"/>
    <w:rsid w:val="008D6A50"/>
    <w:rsid w:val="008D7A7B"/>
    <w:rsid w:val="008E2F71"/>
    <w:rsid w:val="008E53B8"/>
    <w:rsid w:val="008F40ED"/>
    <w:rsid w:val="0090363F"/>
    <w:rsid w:val="00907F90"/>
    <w:rsid w:val="00912683"/>
    <w:rsid w:val="0091757F"/>
    <w:rsid w:val="00930AC4"/>
    <w:rsid w:val="00930C80"/>
    <w:rsid w:val="00934673"/>
    <w:rsid w:val="00945CBC"/>
    <w:rsid w:val="0095614B"/>
    <w:rsid w:val="0095715F"/>
    <w:rsid w:val="009638CE"/>
    <w:rsid w:val="00964D3E"/>
    <w:rsid w:val="00972A02"/>
    <w:rsid w:val="009A09F2"/>
    <w:rsid w:val="009B2525"/>
    <w:rsid w:val="009C1ECF"/>
    <w:rsid w:val="009D5EFA"/>
    <w:rsid w:val="009D5F6C"/>
    <w:rsid w:val="009E2A10"/>
    <w:rsid w:val="009F04C9"/>
    <w:rsid w:val="009F2A3D"/>
    <w:rsid w:val="009F36FC"/>
    <w:rsid w:val="00A43DC1"/>
    <w:rsid w:val="00A52257"/>
    <w:rsid w:val="00A56189"/>
    <w:rsid w:val="00A66E6C"/>
    <w:rsid w:val="00A76DC4"/>
    <w:rsid w:val="00A833EE"/>
    <w:rsid w:val="00A839D4"/>
    <w:rsid w:val="00A86C7B"/>
    <w:rsid w:val="00A90B18"/>
    <w:rsid w:val="00AA54CC"/>
    <w:rsid w:val="00AA7250"/>
    <w:rsid w:val="00AB4C78"/>
    <w:rsid w:val="00AC664C"/>
    <w:rsid w:val="00AE2256"/>
    <w:rsid w:val="00AE3E2A"/>
    <w:rsid w:val="00B04AEE"/>
    <w:rsid w:val="00B0735C"/>
    <w:rsid w:val="00B415B3"/>
    <w:rsid w:val="00B45B7D"/>
    <w:rsid w:val="00B507F8"/>
    <w:rsid w:val="00B50D0D"/>
    <w:rsid w:val="00B54A4C"/>
    <w:rsid w:val="00B56BCC"/>
    <w:rsid w:val="00B62E1B"/>
    <w:rsid w:val="00B6495D"/>
    <w:rsid w:val="00B67151"/>
    <w:rsid w:val="00B7142C"/>
    <w:rsid w:val="00B72514"/>
    <w:rsid w:val="00B85C54"/>
    <w:rsid w:val="00B91EB8"/>
    <w:rsid w:val="00B93296"/>
    <w:rsid w:val="00BA1A99"/>
    <w:rsid w:val="00BA35AB"/>
    <w:rsid w:val="00BB16C7"/>
    <w:rsid w:val="00BD2932"/>
    <w:rsid w:val="00BE20B9"/>
    <w:rsid w:val="00C16A58"/>
    <w:rsid w:val="00C16EFF"/>
    <w:rsid w:val="00C460F8"/>
    <w:rsid w:val="00C47B66"/>
    <w:rsid w:val="00C50610"/>
    <w:rsid w:val="00C51813"/>
    <w:rsid w:val="00C54EC0"/>
    <w:rsid w:val="00C61409"/>
    <w:rsid w:val="00C660A3"/>
    <w:rsid w:val="00C718A4"/>
    <w:rsid w:val="00CA4BC4"/>
    <w:rsid w:val="00CB21A8"/>
    <w:rsid w:val="00CB2987"/>
    <w:rsid w:val="00CB2D3C"/>
    <w:rsid w:val="00CB4484"/>
    <w:rsid w:val="00CB6233"/>
    <w:rsid w:val="00CC0FB3"/>
    <w:rsid w:val="00CC4CCB"/>
    <w:rsid w:val="00CC67EB"/>
    <w:rsid w:val="00CD1AF7"/>
    <w:rsid w:val="00CD1CCB"/>
    <w:rsid w:val="00CD293B"/>
    <w:rsid w:val="00CD585C"/>
    <w:rsid w:val="00CD5AE0"/>
    <w:rsid w:val="00CF76E7"/>
    <w:rsid w:val="00D0090A"/>
    <w:rsid w:val="00D045C4"/>
    <w:rsid w:val="00D06744"/>
    <w:rsid w:val="00D35D57"/>
    <w:rsid w:val="00D433C2"/>
    <w:rsid w:val="00D64FCF"/>
    <w:rsid w:val="00D67678"/>
    <w:rsid w:val="00D704D6"/>
    <w:rsid w:val="00D75827"/>
    <w:rsid w:val="00D83CFA"/>
    <w:rsid w:val="00D83DEC"/>
    <w:rsid w:val="00DA15C6"/>
    <w:rsid w:val="00DA374C"/>
    <w:rsid w:val="00DA4B70"/>
    <w:rsid w:val="00DA6208"/>
    <w:rsid w:val="00DA6934"/>
    <w:rsid w:val="00DC56C7"/>
    <w:rsid w:val="00DC732C"/>
    <w:rsid w:val="00DC7AAD"/>
    <w:rsid w:val="00DD25F2"/>
    <w:rsid w:val="00DD7D57"/>
    <w:rsid w:val="00DE31BC"/>
    <w:rsid w:val="00DF5288"/>
    <w:rsid w:val="00DF55EE"/>
    <w:rsid w:val="00E07A5D"/>
    <w:rsid w:val="00E33EAF"/>
    <w:rsid w:val="00E400F9"/>
    <w:rsid w:val="00E42816"/>
    <w:rsid w:val="00E446A3"/>
    <w:rsid w:val="00E46A1C"/>
    <w:rsid w:val="00E70B93"/>
    <w:rsid w:val="00E73C54"/>
    <w:rsid w:val="00E77E4C"/>
    <w:rsid w:val="00E8771A"/>
    <w:rsid w:val="00E941DE"/>
    <w:rsid w:val="00EC0BBE"/>
    <w:rsid w:val="00ED2207"/>
    <w:rsid w:val="00EE0C4C"/>
    <w:rsid w:val="00EE5F09"/>
    <w:rsid w:val="00EF1D90"/>
    <w:rsid w:val="00F00A3A"/>
    <w:rsid w:val="00F11538"/>
    <w:rsid w:val="00F14B35"/>
    <w:rsid w:val="00F1528F"/>
    <w:rsid w:val="00F45E72"/>
    <w:rsid w:val="00F46CC3"/>
    <w:rsid w:val="00F611C7"/>
    <w:rsid w:val="00F61AC9"/>
    <w:rsid w:val="00F6312B"/>
    <w:rsid w:val="00F91C7C"/>
    <w:rsid w:val="00FA4E4B"/>
    <w:rsid w:val="00FB09FB"/>
    <w:rsid w:val="00FC04D1"/>
    <w:rsid w:val="00FC6FB9"/>
    <w:rsid w:val="00FD3CA9"/>
    <w:rsid w:val="00FD5757"/>
    <w:rsid w:val="00FF6F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Straight Arrow Connector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827"/>
  </w:style>
  <w:style w:type="paragraph" w:styleId="Heading1">
    <w:name w:val="heading 1"/>
    <w:basedOn w:val="Heading"/>
    <w:next w:val="BodyText"/>
    <w:link w:val="Heading1Char"/>
    <w:qFormat/>
    <w:rsid w:val="008B1CA7"/>
    <w:pPr>
      <w:ind w:left="720" w:hanging="360"/>
      <w:outlineLvl w:val="0"/>
    </w:pPr>
    <w:rPr>
      <w:b/>
      <w:bCs/>
      <w:sz w:val="32"/>
      <w:szCs w:val="32"/>
    </w:rPr>
  </w:style>
  <w:style w:type="paragraph" w:styleId="Heading2">
    <w:name w:val="heading 2"/>
    <w:basedOn w:val="Normal"/>
    <w:link w:val="Heading2Char"/>
    <w:uiPriority w:val="9"/>
    <w:qFormat/>
    <w:rsid w:val="00B50D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5225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50D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8B1CA7"/>
    <w:pPr>
      <w:keepNext/>
      <w:widowControl w:val="0"/>
      <w:suppressAutoHyphens/>
      <w:spacing w:before="240" w:after="120" w:line="240" w:lineRule="auto"/>
    </w:pPr>
    <w:rPr>
      <w:rFonts w:ascii="Arial" w:eastAsia="Lucida Sans Unicode" w:hAnsi="Arial" w:cs="Tahoma"/>
      <w:kern w:val="1"/>
      <w:sz w:val="28"/>
      <w:szCs w:val="28"/>
      <w:lang w:val="en-US"/>
    </w:rPr>
  </w:style>
  <w:style w:type="paragraph" w:styleId="BodyText">
    <w:name w:val="Body Text"/>
    <w:basedOn w:val="Normal"/>
    <w:link w:val="BodyTextChar"/>
    <w:semiHidden/>
    <w:rsid w:val="008B1CA7"/>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8B1CA7"/>
    <w:rPr>
      <w:rFonts w:ascii="Times New Roman" w:eastAsia="Lucida Sans Unicode" w:hAnsi="Times New Roman" w:cs="Times New Roman"/>
      <w:kern w:val="1"/>
      <w:sz w:val="24"/>
      <w:szCs w:val="24"/>
      <w:lang w:val="en-US"/>
    </w:rPr>
  </w:style>
  <w:style w:type="character" w:customStyle="1" w:styleId="Heading1Char">
    <w:name w:val="Heading 1 Char"/>
    <w:basedOn w:val="DefaultParagraphFont"/>
    <w:link w:val="Heading1"/>
    <w:rsid w:val="008B1CA7"/>
    <w:rPr>
      <w:rFonts w:ascii="Arial" w:eastAsia="Lucida Sans Unicode" w:hAnsi="Arial" w:cs="Tahoma"/>
      <w:b/>
      <w:bCs/>
      <w:kern w:val="1"/>
      <w:sz w:val="32"/>
      <w:szCs w:val="32"/>
      <w:lang w:val="en-US"/>
    </w:rPr>
  </w:style>
  <w:style w:type="character" w:customStyle="1" w:styleId="Heading2Char">
    <w:name w:val="Heading 2 Char"/>
    <w:basedOn w:val="DefaultParagraphFont"/>
    <w:link w:val="Heading2"/>
    <w:uiPriority w:val="9"/>
    <w:rsid w:val="00B50D0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A5225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50D0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CC4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CCB"/>
  </w:style>
  <w:style w:type="paragraph" w:styleId="Footer">
    <w:name w:val="footer"/>
    <w:basedOn w:val="Normal"/>
    <w:link w:val="FooterChar"/>
    <w:uiPriority w:val="99"/>
    <w:unhideWhenUsed/>
    <w:rsid w:val="00CC4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CCB"/>
  </w:style>
  <w:style w:type="paragraph" w:customStyle="1" w:styleId="Default">
    <w:name w:val="Default"/>
    <w:rsid w:val="00CC4CC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854DC"/>
    <w:pPr>
      <w:ind w:left="720"/>
      <w:contextualSpacing/>
    </w:pPr>
  </w:style>
  <w:style w:type="paragraph" w:styleId="NormalWeb">
    <w:name w:val="Normal (Web)"/>
    <w:basedOn w:val="Normal"/>
    <w:uiPriority w:val="99"/>
    <w:semiHidden/>
    <w:unhideWhenUsed/>
    <w:rsid w:val="008B75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B7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584"/>
    <w:rPr>
      <w:rFonts w:ascii="Tahoma" w:hAnsi="Tahoma" w:cs="Tahoma"/>
      <w:sz w:val="16"/>
      <w:szCs w:val="16"/>
    </w:rPr>
  </w:style>
  <w:style w:type="character" w:customStyle="1" w:styleId="mw-headline">
    <w:name w:val="mw-headline"/>
    <w:basedOn w:val="DefaultParagraphFont"/>
    <w:rsid w:val="00E446A3"/>
  </w:style>
  <w:style w:type="character" w:styleId="Hyperlink">
    <w:name w:val="Hyperlink"/>
    <w:basedOn w:val="DefaultParagraphFont"/>
    <w:unhideWhenUsed/>
    <w:rsid w:val="00472D71"/>
    <w:rPr>
      <w:color w:val="0000FF"/>
      <w:u w:val="single"/>
    </w:rPr>
  </w:style>
  <w:style w:type="character" w:customStyle="1" w:styleId="term">
    <w:name w:val="term"/>
    <w:basedOn w:val="DefaultParagraphFont"/>
    <w:rsid w:val="00C47B66"/>
  </w:style>
  <w:style w:type="character" w:customStyle="1" w:styleId="WW8Num2z0">
    <w:name w:val="WW8Num2z0"/>
    <w:rsid w:val="008B1CA7"/>
    <w:rPr>
      <w:rFonts w:ascii="Symbol" w:hAnsi="Symbol" w:cs="OpenSymbol"/>
    </w:rPr>
  </w:style>
  <w:style w:type="character" w:customStyle="1" w:styleId="WW8Num2z1">
    <w:name w:val="WW8Num2z1"/>
    <w:rsid w:val="008B1CA7"/>
    <w:rPr>
      <w:rFonts w:ascii="OpenSymbol" w:hAnsi="OpenSymbol" w:cs="OpenSymbol"/>
    </w:rPr>
  </w:style>
  <w:style w:type="character" w:customStyle="1" w:styleId="WW8Num3z0">
    <w:name w:val="WW8Num3z0"/>
    <w:rsid w:val="008B1CA7"/>
    <w:rPr>
      <w:rFonts w:ascii="Symbol" w:hAnsi="Symbol" w:cs="OpenSymbol"/>
    </w:rPr>
  </w:style>
  <w:style w:type="character" w:customStyle="1" w:styleId="WW8Num3z1">
    <w:name w:val="WW8Num3z1"/>
    <w:rsid w:val="008B1CA7"/>
    <w:rPr>
      <w:rFonts w:ascii="OpenSymbol" w:hAnsi="OpenSymbol" w:cs="OpenSymbol"/>
    </w:rPr>
  </w:style>
  <w:style w:type="character" w:customStyle="1" w:styleId="WW8Num4z0">
    <w:name w:val="WW8Num4z0"/>
    <w:rsid w:val="008B1CA7"/>
    <w:rPr>
      <w:rFonts w:ascii="Symbol" w:hAnsi="Symbol" w:cs="OpenSymbol"/>
    </w:rPr>
  </w:style>
  <w:style w:type="character" w:customStyle="1" w:styleId="WW8Num5z0">
    <w:name w:val="WW8Num5z0"/>
    <w:rsid w:val="008B1CA7"/>
    <w:rPr>
      <w:b/>
    </w:rPr>
  </w:style>
  <w:style w:type="character" w:customStyle="1" w:styleId="WW8Num5z1">
    <w:name w:val="WW8Num5z1"/>
    <w:rsid w:val="008B1CA7"/>
    <w:rPr>
      <w:rFonts w:ascii="Times New Roman" w:hAnsi="Times New Roman" w:cs="Times New Roman"/>
      <w:b/>
      <w:color w:val="auto"/>
      <w:sz w:val="24"/>
      <w:szCs w:val="24"/>
    </w:rPr>
  </w:style>
  <w:style w:type="character" w:customStyle="1" w:styleId="WW8Num5z2">
    <w:name w:val="WW8Num5z2"/>
    <w:rsid w:val="008B1CA7"/>
    <w:rPr>
      <w:color w:val="auto"/>
    </w:rPr>
  </w:style>
  <w:style w:type="character" w:customStyle="1" w:styleId="WW8Num7z0">
    <w:name w:val="WW8Num7z0"/>
    <w:rsid w:val="008B1CA7"/>
    <w:rPr>
      <w:sz w:val="28"/>
      <w:szCs w:val="28"/>
    </w:rPr>
  </w:style>
  <w:style w:type="character" w:customStyle="1" w:styleId="Absatz-Standardschriftart">
    <w:name w:val="Absatz-Standardschriftart"/>
    <w:rsid w:val="008B1CA7"/>
  </w:style>
  <w:style w:type="character" w:customStyle="1" w:styleId="WW8Num1z0">
    <w:name w:val="WW8Num1z0"/>
    <w:rsid w:val="008B1CA7"/>
    <w:rPr>
      <w:rFonts w:ascii="Symbol" w:hAnsi="Symbol" w:cs="OpenSymbol"/>
    </w:rPr>
  </w:style>
  <w:style w:type="character" w:customStyle="1" w:styleId="WW8Num1z1">
    <w:name w:val="WW8Num1z1"/>
    <w:rsid w:val="008B1CA7"/>
    <w:rPr>
      <w:rFonts w:ascii="OpenSymbol" w:hAnsi="OpenSymbol" w:cs="OpenSymbol"/>
    </w:rPr>
  </w:style>
  <w:style w:type="character" w:customStyle="1" w:styleId="WW-Absatz-Standardschriftart">
    <w:name w:val="WW-Absatz-Standardschriftart"/>
    <w:rsid w:val="008B1CA7"/>
  </w:style>
  <w:style w:type="character" w:customStyle="1" w:styleId="WW-Absatz-Standardschriftart1">
    <w:name w:val="WW-Absatz-Standardschriftart1"/>
    <w:rsid w:val="008B1CA7"/>
  </w:style>
  <w:style w:type="character" w:customStyle="1" w:styleId="WW-Absatz-Standardschriftart11">
    <w:name w:val="WW-Absatz-Standardschriftart11"/>
    <w:rsid w:val="008B1CA7"/>
  </w:style>
  <w:style w:type="character" w:customStyle="1" w:styleId="WW8Num4z1">
    <w:name w:val="WW8Num4z1"/>
    <w:rsid w:val="008B1CA7"/>
    <w:rPr>
      <w:rFonts w:ascii="OpenSymbol" w:hAnsi="OpenSymbol" w:cs="OpenSymbol"/>
    </w:rPr>
  </w:style>
  <w:style w:type="character" w:customStyle="1" w:styleId="WW-Absatz-Standardschriftart111">
    <w:name w:val="WW-Absatz-Standardschriftart111"/>
    <w:rsid w:val="008B1CA7"/>
  </w:style>
  <w:style w:type="character" w:customStyle="1" w:styleId="WW-Absatz-Standardschriftart1111">
    <w:name w:val="WW-Absatz-Standardschriftart1111"/>
    <w:rsid w:val="008B1CA7"/>
  </w:style>
  <w:style w:type="character" w:customStyle="1" w:styleId="NumberingSymbols">
    <w:name w:val="Numbering Symbols"/>
    <w:rsid w:val="008B1CA7"/>
    <w:rPr>
      <w:sz w:val="28"/>
      <w:szCs w:val="28"/>
    </w:rPr>
  </w:style>
  <w:style w:type="character" w:customStyle="1" w:styleId="Bullets">
    <w:name w:val="Bullets"/>
    <w:rsid w:val="008B1CA7"/>
    <w:rPr>
      <w:rFonts w:ascii="OpenSymbol" w:eastAsia="OpenSymbol" w:hAnsi="OpenSymbol" w:cs="OpenSymbol"/>
    </w:rPr>
  </w:style>
  <w:style w:type="character" w:customStyle="1" w:styleId="WW8Num22z0">
    <w:name w:val="WW8Num22z0"/>
    <w:rsid w:val="008B1CA7"/>
    <w:rPr>
      <w:rFonts w:ascii="Symbol" w:hAnsi="Symbol"/>
    </w:rPr>
  </w:style>
  <w:style w:type="character" w:customStyle="1" w:styleId="WW8Num22z1">
    <w:name w:val="WW8Num22z1"/>
    <w:rsid w:val="008B1CA7"/>
    <w:rPr>
      <w:rFonts w:ascii="Courier New" w:hAnsi="Courier New" w:cs="Courier New"/>
    </w:rPr>
  </w:style>
  <w:style w:type="character" w:customStyle="1" w:styleId="WW8Num22z2">
    <w:name w:val="WW8Num22z2"/>
    <w:rsid w:val="008B1CA7"/>
    <w:rPr>
      <w:rFonts w:ascii="Wingdings" w:hAnsi="Wingdings"/>
    </w:rPr>
  </w:style>
  <w:style w:type="character" w:customStyle="1" w:styleId="WW8Num6z0">
    <w:name w:val="WW8Num6z0"/>
    <w:rsid w:val="008B1CA7"/>
    <w:rPr>
      <w:b/>
    </w:rPr>
  </w:style>
  <w:style w:type="character" w:customStyle="1" w:styleId="WW8Num6z1">
    <w:name w:val="WW8Num6z1"/>
    <w:rsid w:val="008B1CA7"/>
    <w:rPr>
      <w:rFonts w:ascii="Times New Roman" w:hAnsi="Times New Roman" w:cs="Times New Roman"/>
      <w:b/>
      <w:color w:val="auto"/>
      <w:sz w:val="24"/>
      <w:szCs w:val="24"/>
    </w:rPr>
  </w:style>
  <w:style w:type="character" w:customStyle="1" w:styleId="WW8Num6z2">
    <w:name w:val="WW8Num6z2"/>
    <w:rsid w:val="008B1CA7"/>
    <w:rPr>
      <w:color w:val="auto"/>
    </w:rPr>
  </w:style>
  <w:style w:type="paragraph" w:styleId="List">
    <w:name w:val="List"/>
    <w:basedOn w:val="BodyText"/>
    <w:semiHidden/>
    <w:rsid w:val="008B1CA7"/>
    <w:rPr>
      <w:rFonts w:cs="Tahoma"/>
    </w:rPr>
  </w:style>
  <w:style w:type="paragraph" w:styleId="Caption">
    <w:name w:val="caption"/>
    <w:basedOn w:val="Normal"/>
    <w:qFormat/>
    <w:rsid w:val="008B1CA7"/>
    <w:pPr>
      <w:widowControl w:val="0"/>
      <w:suppressLineNumbers/>
      <w:suppressAutoHyphens/>
      <w:spacing w:before="120" w:after="120" w:line="240" w:lineRule="auto"/>
    </w:pPr>
    <w:rPr>
      <w:rFonts w:ascii="Times New Roman" w:eastAsia="Lucida Sans Unicode" w:hAnsi="Times New Roman" w:cs="Tahoma"/>
      <w:i/>
      <w:iCs/>
      <w:kern w:val="1"/>
      <w:sz w:val="24"/>
      <w:szCs w:val="24"/>
      <w:lang w:val="en-US"/>
    </w:rPr>
  </w:style>
  <w:style w:type="paragraph" w:customStyle="1" w:styleId="Index">
    <w:name w:val="Index"/>
    <w:basedOn w:val="Normal"/>
    <w:rsid w:val="008B1CA7"/>
    <w:pPr>
      <w:widowControl w:val="0"/>
      <w:suppressLineNumbers/>
      <w:suppressAutoHyphens/>
      <w:spacing w:after="0" w:line="240" w:lineRule="auto"/>
    </w:pPr>
    <w:rPr>
      <w:rFonts w:ascii="Times New Roman" w:eastAsia="Lucida Sans Unicode" w:hAnsi="Times New Roman" w:cs="Tahoma"/>
      <w:kern w:val="1"/>
      <w:sz w:val="24"/>
      <w:szCs w:val="24"/>
      <w:lang w:val="en-US"/>
    </w:rPr>
  </w:style>
  <w:style w:type="paragraph" w:customStyle="1" w:styleId="TableContents">
    <w:name w:val="Table Contents"/>
    <w:basedOn w:val="Normal"/>
    <w:rsid w:val="008B1CA7"/>
    <w:pPr>
      <w:widowControl w:val="0"/>
      <w:suppressLineNumbers/>
      <w:suppressAutoHyphens/>
      <w:spacing w:after="0" w:line="240" w:lineRule="auto"/>
    </w:pPr>
    <w:rPr>
      <w:rFonts w:ascii="Times New Roman" w:eastAsia="Lucida Sans Unicode" w:hAnsi="Times New Roman" w:cs="Times New Roman"/>
      <w:kern w:val="1"/>
      <w:sz w:val="24"/>
      <w:szCs w:val="24"/>
      <w:lang w:val="en-US"/>
    </w:rPr>
  </w:style>
  <w:style w:type="paragraph" w:customStyle="1" w:styleId="TableHeading">
    <w:name w:val="Table Heading"/>
    <w:basedOn w:val="TableContents"/>
    <w:rsid w:val="008B1CA7"/>
    <w:pPr>
      <w:jc w:val="center"/>
    </w:pPr>
    <w:rPr>
      <w:b/>
      <w:bCs/>
    </w:rPr>
  </w:style>
  <w:style w:type="paragraph" w:customStyle="1" w:styleId="Framecontents">
    <w:name w:val="Frame contents"/>
    <w:basedOn w:val="BodyText"/>
    <w:rsid w:val="008B1CA7"/>
  </w:style>
  <w:style w:type="table" w:styleId="TableGrid">
    <w:name w:val="Table Grid"/>
    <w:basedOn w:val="TableNormal"/>
    <w:uiPriority w:val="59"/>
    <w:rsid w:val="008B1CA7"/>
    <w:pPr>
      <w:spacing w:after="0" w:line="240" w:lineRule="auto"/>
    </w:pPr>
    <w:rPr>
      <w:rFonts w:ascii="Calibri" w:eastAsia="Calibri" w:hAnsi="Calibri" w:cs="Times New Roman"/>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8B1CA7"/>
  </w:style>
  <w:style w:type="character" w:styleId="Emphasis">
    <w:name w:val="Emphasis"/>
    <w:basedOn w:val="DefaultParagraphFont"/>
    <w:uiPriority w:val="20"/>
    <w:qFormat/>
    <w:rsid w:val="008B1CA7"/>
    <w:rPr>
      <w:i/>
      <w:iCs/>
    </w:rPr>
  </w:style>
  <w:style w:type="paragraph" w:customStyle="1" w:styleId="Standard">
    <w:name w:val="Standard"/>
    <w:rsid w:val="008B1CA7"/>
    <w:pPr>
      <w:widowControl w:val="0"/>
      <w:suppressAutoHyphens/>
      <w:autoSpaceDN w:val="0"/>
      <w:spacing w:after="0" w:line="240" w:lineRule="auto"/>
      <w:textAlignment w:val="baseline"/>
    </w:pPr>
    <w:rPr>
      <w:rFonts w:ascii="Times New Roman" w:eastAsia="Lucida Sans Unicode" w:hAnsi="Times New Roman" w:cs="Tahoma"/>
      <w:kern w:val="3"/>
      <w:sz w:val="24"/>
      <w:szCs w:val="24"/>
      <w:lang w:val="en-US"/>
    </w:rPr>
  </w:style>
  <w:style w:type="paragraph" w:customStyle="1" w:styleId="Textbody">
    <w:name w:val="Text body"/>
    <w:basedOn w:val="Standard"/>
    <w:rsid w:val="008B1CA7"/>
    <w:pPr>
      <w:spacing w:after="120"/>
    </w:pPr>
  </w:style>
  <w:style w:type="character" w:styleId="Strong">
    <w:name w:val="Strong"/>
    <w:basedOn w:val="DefaultParagraphFont"/>
    <w:uiPriority w:val="99"/>
    <w:qFormat/>
    <w:rsid w:val="008B1CA7"/>
    <w:rPr>
      <w:rFonts w:cs="Times New Roman"/>
      <w:b/>
      <w:bCs/>
    </w:rPr>
  </w:style>
  <w:style w:type="paragraph" w:customStyle="1" w:styleId="SourceCode-Bad">
    <w:name w:val="$Source Code - Bad"/>
    <w:basedOn w:val="SourceCode"/>
    <w:link w:val="SourceCode-BadChar"/>
    <w:uiPriority w:val="99"/>
    <w:rsid w:val="008B1CA7"/>
    <w:rPr>
      <w:color w:val="FF0000"/>
    </w:rPr>
  </w:style>
  <w:style w:type="paragraph" w:customStyle="1" w:styleId="SourceCode">
    <w:name w:val="$Source Code"/>
    <w:basedOn w:val="SourceCode-Good"/>
    <w:link w:val="SourceCodeChar"/>
    <w:uiPriority w:val="99"/>
    <w:rsid w:val="008B1CA7"/>
    <w:rPr>
      <w:color w:val="0000FF"/>
    </w:rPr>
  </w:style>
  <w:style w:type="paragraph" w:customStyle="1" w:styleId="SourceCode-Good">
    <w:name w:val="$Source Code - Good"/>
    <w:basedOn w:val="Normal"/>
    <w:link w:val="SourceCode-GoodChar"/>
    <w:uiPriority w:val="99"/>
    <w:rsid w:val="008B1CA7"/>
    <w:pPr>
      <w:spacing w:after="0" w:line="240" w:lineRule="auto"/>
      <w:ind w:left="720"/>
    </w:pPr>
    <w:rPr>
      <w:rFonts w:ascii="Courier New" w:eastAsia="Times New Roman" w:hAnsi="Courier New" w:cs="Courier New"/>
      <w:color w:val="008000"/>
      <w:sz w:val="18"/>
      <w:szCs w:val="18"/>
      <w:lang w:val="en-US"/>
    </w:rPr>
  </w:style>
  <w:style w:type="character" w:customStyle="1" w:styleId="SourceCode-GoodChar">
    <w:name w:val="$Source Code - Good Char"/>
    <w:basedOn w:val="DefaultParagraphFont"/>
    <w:link w:val="SourceCode-Good"/>
    <w:uiPriority w:val="99"/>
    <w:locked/>
    <w:rsid w:val="008B1CA7"/>
    <w:rPr>
      <w:rFonts w:ascii="Courier New" w:eastAsia="Times New Roman" w:hAnsi="Courier New" w:cs="Courier New"/>
      <w:color w:val="008000"/>
      <w:sz w:val="18"/>
      <w:szCs w:val="18"/>
      <w:lang w:val="en-US"/>
    </w:rPr>
  </w:style>
  <w:style w:type="character" w:customStyle="1" w:styleId="SourceCodeChar">
    <w:name w:val="$Source Code Char"/>
    <w:basedOn w:val="SourceCode-GoodChar"/>
    <w:link w:val="SourceCode"/>
    <w:uiPriority w:val="99"/>
    <w:locked/>
    <w:rsid w:val="008B1CA7"/>
    <w:rPr>
      <w:rFonts w:ascii="Courier New" w:eastAsia="Times New Roman" w:hAnsi="Courier New" w:cs="Courier New"/>
      <w:color w:val="0000FF"/>
      <w:sz w:val="18"/>
      <w:szCs w:val="18"/>
      <w:lang w:val="en-US"/>
    </w:rPr>
  </w:style>
  <w:style w:type="character" w:customStyle="1" w:styleId="SourceCode-BadChar">
    <w:name w:val="$Source Code - Bad Char"/>
    <w:basedOn w:val="SourceCodeChar"/>
    <w:link w:val="SourceCode-Bad"/>
    <w:uiPriority w:val="99"/>
    <w:locked/>
    <w:rsid w:val="008B1CA7"/>
    <w:rPr>
      <w:rFonts w:ascii="Courier New" w:eastAsia="Times New Roman" w:hAnsi="Courier New" w:cs="Courier New"/>
      <w:color w:val="FF0000"/>
      <w:sz w:val="18"/>
      <w:szCs w:val="18"/>
      <w:lang w:val="en-US"/>
    </w:rPr>
  </w:style>
  <w:style w:type="paragraph" w:customStyle="1" w:styleId="Heading10">
    <w:name w:val="$Heading 1"/>
    <w:basedOn w:val="Heading1"/>
    <w:link w:val="Heading1Char0"/>
    <w:uiPriority w:val="99"/>
    <w:rsid w:val="008B1CA7"/>
    <w:pPr>
      <w:keepNext w:val="0"/>
      <w:widowControl/>
      <w:suppressAutoHyphens w:val="0"/>
      <w:spacing w:before="45" w:after="45"/>
      <w:ind w:left="15" w:right="45" w:firstLine="0"/>
    </w:pPr>
    <w:rPr>
      <w:rFonts w:eastAsia="Times New Roman" w:cs="Arial"/>
      <w:color w:val="0033CC"/>
      <w:kern w:val="36"/>
      <w:sz w:val="24"/>
      <w:szCs w:val="24"/>
    </w:rPr>
  </w:style>
  <w:style w:type="character" w:customStyle="1" w:styleId="Heading1Char0">
    <w:name w:val="$Heading 1 Char"/>
    <w:basedOn w:val="DefaultParagraphFont"/>
    <w:link w:val="Heading10"/>
    <w:uiPriority w:val="99"/>
    <w:locked/>
    <w:rsid w:val="008B1CA7"/>
    <w:rPr>
      <w:rFonts w:ascii="Arial" w:eastAsia="Times New Roman" w:hAnsi="Arial" w:cs="Arial"/>
      <w:b/>
      <w:bCs/>
      <w:color w:val="0033CC"/>
      <w:kern w:val="36"/>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BodyText"/>
    <w:link w:val="Heading1Char"/>
    <w:qFormat/>
    <w:rsid w:val="008B1CA7"/>
    <w:pPr>
      <w:ind w:left="720" w:hanging="360"/>
      <w:outlineLvl w:val="0"/>
    </w:pPr>
    <w:rPr>
      <w:b/>
      <w:bCs/>
      <w:sz w:val="32"/>
      <w:szCs w:val="32"/>
    </w:rPr>
  </w:style>
  <w:style w:type="paragraph" w:styleId="Heading2">
    <w:name w:val="heading 2"/>
    <w:basedOn w:val="Normal"/>
    <w:link w:val="Heading2Char"/>
    <w:uiPriority w:val="9"/>
    <w:qFormat/>
    <w:rsid w:val="00B50D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5225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50D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8B1CA7"/>
    <w:pPr>
      <w:keepNext/>
      <w:widowControl w:val="0"/>
      <w:suppressAutoHyphens/>
      <w:spacing w:before="240" w:after="120" w:line="240" w:lineRule="auto"/>
    </w:pPr>
    <w:rPr>
      <w:rFonts w:ascii="Arial" w:eastAsia="Lucida Sans Unicode" w:hAnsi="Arial" w:cs="Tahoma"/>
      <w:kern w:val="1"/>
      <w:sz w:val="28"/>
      <w:szCs w:val="28"/>
      <w:lang w:val="en-US"/>
    </w:rPr>
  </w:style>
  <w:style w:type="paragraph" w:styleId="BodyText">
    <w:name w:val="Body Text"/>
    <w:basedOn w:val="Normal"/>
    <w:link w:val="BodyTextChar"/>
    <w:semiHidden/>
    <w:rsid w:val="008B1CA7"/>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8B1CA7"/>
    <w:rPr>
      <w:rFonts w:ascii="Times New Roman" w:eastAsia="Lucida Sans Unicode" w:hAnsi="Times New Roman" w:cs="Times New Roman"/>
      <w:kern w:val="1"/>
      <w:sz w:val="24"/>
      <w:szCs w:val="24"/>
      <w:lang w:val="en-US"/>
    </w:rPr>
  </w:style>
  <w:style w:type="character" w:customStyle="1" w:styleId="Heading1Char">
    <w:name w:val="Heading 1 Char"/>
    <w:basedOn w:val="DefaultParagraphFont"/>
    <w:link w:val="Heading1"/>
    <w:rsid w:val="008B1CA7"/>
    <w:rPr>
      <w:rFonts w:ascii="Arial" w:eastAsia="Lucida Sans Unicode" w:hAnsi="Arial" w:cs="Tahoma"/>
      <w:b/>
      <w:bCs/>
      <w:kern w:val="1"/>
      <w:sz w:val="32"/>
      <w:szCs w:val="32"/>
      <w:lang w:val="en-US"/>
    </w:rPr>
  </w:style>
  <w:style w:type="character" w:customStyle="1" w:styleId="Heading2Char">
    <w:name w:val="Heading 2 Char"/>
    <w:basedOn w:val="DefaultParagraphFont"/>
    <w:link w:val="Heading2"/>
    <w:uiPriority w:val="9"/>
    <w:rsid w:val="00B50D0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A5225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50D0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CC4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CCB"/>
  </w:style>
  <w:style w:type="paragraph" w:styleId="Footer">
    <w:name w:val="footer"/>
    <w:basedOn w:val="Normal"/>
    <w:link w:val="FooterChar"/>
    <w:uiPriority w:val="99"/>
    <w:unhideWhenUsed/>
    <w:rsid w:val="00CC4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CCB"/>
  </w:style>
  <w:style w:type="paragraph" w:customStyle="1" w:styleId="Default">
    <w:name w:val="Default"/>
    <w:rsid w:val="00CC4CC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854DC"/>
    <w:pPr>
      <w:ind w:left="720"/>
      <w:contextualSpacing/>
    </w:pPr>
  </w:style>
  <w:style w:type="paragraph" w:styleId="NormalWeb">
    <w:name w:val="Normal (Web)"/>
    <w:basedOn w:val="Normal"/>
    <w:uiPriority w:val="99"/>
    <w:semiHidden/>
    <w:unhideWhenUsed/>
    <w:rsid w:val="008B75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B7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584"/>
    <w:rPr>
      <w:rFonts w:ascii="Tahoma" w:hAnsi="Tahoma" w:cs="Tahoma"/>
      <w:sz w:val="16"/>
      <w:szCs w:val="16"/>
    </w:rPr>
  </w:style>
  <w:style w:type="character" w:customStyle="1" w:styleId="mw-headline">
    <w:name w:val="mw-headline"/>
    <w:basedOn w:val="DefaultParagraphFont"/>
    <w:rsid w:val="00E446A3"/>
  </w:style>
  <w:style w:type="character" w:styleId="Hyperlink">
    <w:name w:val="Hyperlink"/>
    <w:basedOn w:val="DefaultParagraphFont"/>
    <w:unhideWhenUsed/>
    <w:rsid w:val="00472D71"/>
    <w:rPr>
      <w:color w:val="0000FF"/>
      <w:u w:val="single"/>
    </w:rPr>
  </w:style>
  <w:style w:type="character" w:customStyle="1" w:styleId="term">
    <w:name w:val="term"/>
    <w:basedOn w:val="DefaultParagraphFont"/>
    <w:rsid w:val="00C47B66"/>
  </w:style>
  <w:style w:type="character" w:customStyle="1" w:styleId="WW8Num2z0">
    <w:name w:val="WW8Num2z0"/>
    <w:rsid w:val="008B1CA7"/>
    <w:rPr>
      <w:rFonts w:ascii="Symbol" w:hAnsi="Symbol" w:cs="OpenSymbol"/>
    </w:rPr>
  </w:style>
  <w:style w:type="character" w:customStyle="1" w:styleId="WW8Num2z1">
    <w:name w:val="WW8Num2z1"/>
    <w:rsid w:val="008B1CA7"/>
    <w:rPr>
      <w:rFonts w:ascii="OpenSymbol" w:hAnsi="OpenSymbol" w:cs="OpenSymbol"/>
    </w:rPr>
  </w:style>
  <w:style w:type="character" w:customStyle="1" w:styleId="WW8Num3z0">
    <w:name w:val="WW8Num3z0"/>
    <w:rsid w:val="008B1CA7"/>
    <w:rPr>
      <w:rFonts w:ascii="Symbol" w:hAnsi="Symbol" w:cs="OpenSymbol"/>
    </w:rPr>
  </w:style>
  <w:style w:type="character" w:customStyle="1" w:styleId="WW8Num3z1">
    <w:name w:val="WW8Num3z1"/>
    <w:rsid w:val="008B1CA7"/>
    <w:rPr>
      <w:rFonts w:ascii="OpenSymbol" w:hAnsi="OpenSymbol" w:cs="OpenSymbol"/>
    </w:rPr>
  </w:style>
  <w:style w:type="character" w:customStyle="1" w:styleId="WW8Num4z0">
    <w:name w:val="WW8Num4z0"/>
    <w:rsid w:val="008B1CA7"/>
    <w:rPr>
      <w:rFonts w:ascii="Symbol" w:hAnsi="Symbol" w:cs="OpenSymbol"/>
    </w:rPr>
  </w:style>
  <w:style w:type="character" w:customStyle="1" w:styleId="WW8Num5z0">
    <w:name w:val="WW8Num5z0"/>
    <w:rsid w:val="008B1CA7"/>
    <w:rPr>
      <w:b/>
    </w:rPr>
  </w:style>
  <w:style w:type="character" w:customStyle="1" w:styleId="WW8Num5z1">
    <w:name w:val="WW8Num5z1"/>
    <w:rsid w:val="008B1CA7"/>
    <w:rPr>
      <w:rFonts w:ascii="Times New Roman" w:hAnsi="Times New Roman" w:cs="Times New Roman"/>
      <w:b/>
      <w:color w:val="auto"/>
      <w:sz w:val="24"/>
      <w:szCs w:val="24"/>
    </w:rPr>
  </w:style>
  <w:style w:type="character" w:customStyle="1" w:styleId="WW8Num5z2">
    <w:name w:val="WW8Num5z2"/>
    <w:rsid w:val="008B1CA7"/>
    <w:rPr>
      <w:color w:val="auto"/>
    </w:rPr>
  </w:style>
  <w:style w:type="character" w:customStyle="1" w:styleId="WW8Num7z0">
    <w:name w:val="WW8Num7z0"/>
    <w:rsid w:val="008B1CA7"/>
    <w:rPr>
      <w:sz w:val="28"/>
      <w:szCs w:val="28"/>
    </w:rPr>
  </w:style>
  <w:style w:type="character" w:customStyle="1" w:styleId="Absatz-Standardschriftart">
    <w:name w:val="Absatz-Standardschriftart"/>
    <w:rsid w:val="008B1CA7"/>
  </w:style>
  <w:style w:type="character" w:customStyle="1" w:styleId="WW8Num1z0">
    <w:name w:val="WW8Num1z0"/>
    <w:rsid w:val="008B1CA7"/>
    <w:rPr>
      <w:rFonts w:ascii="Symbol" w:hAnsi="Symbol" w:cs="OpenSymbol"/>
    </w:rPr>
  </w:style>
  <w:style w:type="character" w:customStyle="1" w:styleId="WW8Num1z1">
    <w:name w:val="WW8Num1z1"/>
    <w:rsid w:val="008B1CA7"/>
    <w:rPr>
      <w:rFonts w:ascii="OpenSymbol" w:hAnsi="OpenSymbol" w:cs="OpenSymbol"/>
    </w:rPr>
  </w:style>
  <w:style w:type="character" w:customStyle="1" w:styleId="WW-Absatz-Standardschriftart">
    <w:name w:val="WW-Absatz-Standardschriftart"/>
    <w:rsid w:val="008B1CA7"/>
  </w:style>
  <w:style w:type="character" w:customStyle="1" w:styleId="WW-Absatz-Standardschriftart1">
    <w:name w:val="WW-Absatz-Standardschriftart1"/>
    <w:rsid w:val="008B1CA7"/>
  </w:style>
  <w:style w:type="character" w:customStyle="1" w:styleId="WW-Absatz-Standardschriftart11">
    <w:name w:val="WW-Absatz-Standardschriftart11"/>
    <w:rsid w:val="008B1CA7"/>
  </w:style>
  <w:style w:type="character" w:customStyle="1" w:styleId="WW8Num4z1">
    <w:name w:val="WW8Num4z1"/>
    <w:rsid w:val="008B1CA7"/>
    <w:rPr>
      <w:rFonts w:ascii="OpenSymbol" w:hAnsi="OpenSymbol" w:cs="OpenSymbol"/>
    </w:rPr>
  </w:style>
  <w:style w:type="character" w:customStyle="1" w:styleId="WW-Absatz-Standardschriftart111">
    <w:name w:val="WW-Absatz-Standardschriftart111"/>
    <w:rsid w:val="008B1CA7"/>
  </w:style>
  <w:style w:type="character" w:customStyle="1" w:styleId="WW-Absatz-Standardschriftart1111">
    <w:name w:val="WW-Absatz-Standardschriftart1111"/>
    <w:rsid w:val="008B1CA7"/>
  </w:style>
  <w:style w:type="character" w:customStyle="1" w:styleId="NumberingSymbols">
    <w:name w:val="Numbering Symbols"/>
    <w:rsid w:val="008B1CA7"/>
    <w:rPr>
      <w:sz w:val="28"/>
      <w:szCs w:val="28"/>
    </w:rPr>
  </w:style>
  <w:style w:type="character" w:customStyle="1" w:styleId="Bullets">
    <w:name w:val="Bullets"/>
    <w:rsid w:val="008B1CA7"/>
    <w:rPr>
      <w:rFonts w:ascii="OpenSymbol" w:eastAsia="OpenSymbol" w:hAnsi="OpenSymbol" w:cs="OpenSymbol"/>
    </w:rPr>
  </w:style>
  <w:style w:type="character" w:customStyle="1" w:styleId="WW8Num22z0">
    <w:name w:val="WW8Num22z0"/>
    <w:rsid w:val="008B1CA7"/>
    <w:rPr>
      <w:rFonts w:ascii="Symbol" w:hAnsi="Symbol"/>
    </w:rPr>
  </w:style>
  <w:style w:type="character" w:customStyle="1" w:styleId="WW8Num22z1">
    <w:name w:val="WW8Num22z1"/>
    <w:rsid w:val="008B1CA7"/>
    <w:rPr>
      <w:rFonts w:ascii="Courier New" w:hAnsi="Courier New" w:cs="Courier New"/>
    </w:rPr>
  </w:style>
  <w:style w:type="character" w:customStyle="1" w:styleId="WW8Num22z2">
    <w:name w:val="WW8Num22z2"/>
    <w:rsid w:val="008B1CA7"/>
    <w:rPr>
      <w:rFonts w:ascii="Wingdings" w:hAnsi="Wingdings"/>
    </w:rPr>
  </w:style>
  <w:style w:type="character" w:customStyle="1" w:styleId="WW8Num6z0">
    <w:name w:val="WW8Num6z0"/>
    <w:rsid w:val="008B1CA7"/>
    <w:rPr>
      <w:b/>
    </w:rPr>
  </w:style>
  <w:style w:type="character" w:customStyle="1" w:styleId="WW8Num6z1">
    <w:name w:val="WW8Num6z1"/>
    <w:rsid w:val="008B1CA7"/>
    <w:rPr>
      <w:rFonts w:ascii="Times New Roman" w:hAnsi="Times New Roman" w:cs="Times New Roman"/>
      <w:b/>
      <w:color w:val="auto"/>
      <w:sz w:val="24"/>
      <w:szCs w:val="24"/>
    </w:rPr>
  </w:style>
  <w:style w:type="character" w:customStyle="1" w:styleId="WW8Num6z2">
    <w:name w:val="WW8Num6z2"/>
    <w:rsid w:val="008B1CA7"/>
    <w:rPr>
      <w:color w:val="auto"/>
    </w:rPr>
  </w:style>
  <w:style w:type="paragraph" w:styleId="List">
    <w:name w:val="List"/>
    <w:basedOn w:val="BodyText"/>
    <w:semiHidden/>
    <w:rsid w:val="008B1CA7"/>
    <w:rPr>
      <w:rFonts w:cs="Tahoma"/>
    </w:rPr>
  </w:style>
  <w:style w:type="paragraph" w:styleId="Caption">
    <w:name w:val="caption"/>
    <w:basedOn w:val="Normal"/>
    <w:qFormat/>
    <w:rsid w:val="008B1CA7"/>
    <w:pPr>
      <w:widowControl w:val="0"/>
      <w:suppressLineNumbers/>
      <w:suppressAutoHyphens/>
      <w:spacing w:before="120" w:after="120" w:line="240" w:lineRule="auto"/>
    </w:pPr>
    <w:rPr>
      <w:rFonts w:ascii="Times New Roman" w:eastAsia="Lucida Sans Unicode" w:hAnsi="Times New Roman" w:cs="Tahoma"/>
      <w:i/>
      <w:iCs/>
      <w:kern w:val="1"/>
      <w:sz w:val="24"/>
      <w:szCs w:val="24"/>
      <w:lang w:val="en-US"/>
    </w:rPr>
  </w:style>
  <w:style w:type="paragraph" w:customStyle="1" w:styleId="Index">
    <w:name w:val="Index"/>
    <w:basedOn w:val="Normal"/>
    <w:rsid w:val="008B1CA7"/>
    <w:pPr>
      <w:widowControl w:val="0"/>
      <w:suppressLineNumbers/>
      <w:suppressAutoHyphens/>
      <w:spacing w:after="0" w:line="240" w:lineRule="auto"/>
    </w:pPr>
    <w:rPr>
      <w:rFonts w:ascii="Times New Roman" w:eastAsia="Lucida Sans Unicode" w:hAnsi="Times New Roman" w:cs="Tahoma"/>
      <w:kern w:val="1"/>
      <w:sz w:val="24"/>
      <w:szCs w:val="24"/>
      <w:lang w:val="en-US"/>
    </w:rPr>
  </w:style>
  <w:style w:type="paragraph" w:customStyle="1" w:styleId="TableContents">
    <w:name w:val="Table Contents"/>
    <w:basedOn w:val="Normal"/>
    <w:rsid w:val="008B1CA7"/>
    <w:pPr>
      <w:widowControl w:val="0"/>
      <w:suppressLineNumbers/>
      <w:suppressAutoHyphens/>
      <w:spacing w:after="0" w:line="240" w:lineRule="auto"/>
    </w:pPr>
    <w:rPr>
      <w:rFonts w:ascii="Times New Roman" w:eastAsia="Lucida Sans Unicode" w:hAnsi="Times New Roman" w:cs="Times New Roman"/>
      <w:kern w:val="1"/>
      <w:sz w:val="24"/>
      <w:szCs w:val="24"/>
      <w:lang w:val="en-US"/>
    </w:rPr>
  </w:style>
  <w:style w:type="paragraph" w:customStyle="1" w:styleId="TableHeading">
    <w:name w:val="Table Heading"/>
    <w:basedOn w:val="TableContents"/>
    <w:rsid w:val="008B1CA7"/>
    <w:pPr>
      <w:jc w:val="center"/>
    </w:pPr>
    <w:rPr>
      <w:b/>
      <w:bCs/>
    </w:rPr>
  </w:style>
  <w:style w:type="paragraph" w:customStyle="1" w:styleId="Framecontents">
    <w:name w:val="Frame contents"/>
    <w:basedOn w:val="BodyText"/>
    <w:rsid w:val="008B1CA7"/>
  </w:style>
  <w:style w:type="table" w:styleId="TableGrid">
    <w:name w:val="Table Grid"/>
    <w:basedOn w:val="TableNormal"/>
    <w:uiPriority w:val="1"/>
    <w:rsid w:val="008B1CA7"/>
    <w:pPr>
      <w:spacing w:after="0" w:line="240" w:lineRule="auto"/>
    </w:pPr>
    <w:rPr>
      <w:rFonts w:ascii="Calibri" w:eastAsia="Calibri" w:hAnsi="Calibri" w:cs="Times New Roman"/>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8B1CA7"/>
  </w:style>
  <w:style w:type="character" w:styleId="Emphasis">
    <w:name w:val="Emphasis"/>
    <w:basedOn w:val="DefaultParagraphFont"/>
    <w:uiPriority w:val="20"/>
    <w:qFormat/>
    <w:rsid w:val="008B1CA7"/>
    <w:rPr>
      <w:i/>
      <w:iCs/>
    </w:rPr>
  </w:style>
  <w:style w:type="paragraph" w:customStyle="1" w:styleId="Standard">
    <w:name w:val="Standard"/>
    <w:rsid w:val="008B1CA7"/>
    <w:pPr>
      <w:widowControl w:val="0"/>
      <w:suppressAutoHyphens/>
      <w:autoSpaceDN w:val="0"/>
      <w:spacing w:after="0" w:line="240" w:lineRule="auto"/>
      <w:textAlignment w:val="baseline"/>
    </w:pPr>
    <w:rPr>
      <w:rFonts w:ascii="Times New Roman" w:eastAsia="Lucida Sans Unicode" w:hAnsi="Times New Roman" w:cs="Tahoma"/>
      <w:kern w:val="3"/>
      <w:sz w:val="24"/>
      <w:szCs w:val="24"/>
      <w:lang w:val="en-US"/>
    </w:rPr>
  </w:style>
  <w:style w:type="paragraph" w:customStyle="1" w:styleId="Textbody">
    <w:name w:val="Text body"/>
    <w:basedOn w:val="Standard"/>
    <w:rsid w:val="008B1CA7"/>
    <w:pPr>
      <w:spacing w:after="120"/>
    </w:pPr>
  </w:style>
  <w:style w:type="character" w:styleId="Strong">
    <w:name w:val="Strong"/>
    <w:basedOn w:val="DefaultParagraphFont"/>
    <w:uiPriority w:val="99"/>
    <w:qFormat/>
    <w:rsid w:val="008B1CA7"/>
    <w:rPr>
      <w:rFonts w:cs="Times New Roman"/>
      <w:b/>
      <w:bCs/>
    </w:rPr>
  </w:style>
  <w:style w:type="paragraph" w:customStyle="1" w:styleId="SourceCode-Bad">
    <w:name w:val="$Source Code - Bad"/>
    <w:basedOn w:val="SourceCode"/>
    <w:link w:val="SourceCode-BadChar"/>
    <w:uiPriority w:val="99"/>
    <w:rsid w:val="008B1CA7"/>
    <w:rPr>
      <w:color w:val="FF0000"/>
    </w:rPr>
  </w:style>
  <w:style w:type="paragraph" w:customStyle="1" w:styleId="SourceCode">
    <w:name w:val="$Source Code"/>
    <w:basedOn w:val="SourceCode-Good"/>
    <w:link w:val="SourceCodeChar"/>
    <w:uiPriority w:val="99"/>
    <w:rsid w:val="008B1CA7"/>
    <w:rPr>
      <w:color w:val="0000FF"/>
    </w:rPr>
  </w:style>
  <w:style w:type="paragraph" w:customStyle="1" w:styleId="SourceCode-Good">
    <w:name w:val="$Source Code - Good"/>
    <w:basedOn w:val="Normal"/>
    <w:link w:val="SourceCode-GoodChar"/>
    <w:uiPriority w:val="99"/>
    <w:rsid w:val="008B1CA7"/>
    <w:pPr>
      <w:spacing w:after="0" w:line="240" w:lineRule="auto"/>
      <w:ind w:left="720"/>
    </w:pPr>
    <w:rPr>
      <w:rFonts w:ascii="Courier New" w:eastAsia="Times New Roman" w:hAnsi="Courier New" w:cs="Courier New"/>
      <w:color w:val="008000"/>
      <w:sz w:val="18"/>
      <w:szCs w:val="18"/>
      <w:lang w:val="en-US"/>
    </w:rPr>
  </w:style>
  <w:style w:type="character" w:customStyle="1" w:styleId="SourceCode-GoodChar">
    <w:name w:val="$Source Code - Good Char"/>
    <w:basedOn w:val="DefaultParagraphFont"/>
    <w:link w:val="SourceCode-Good"/>
    <w:uiPriority w:val="99"/>
    <w:locked/>
    <w:rsid w:val="008B1CA7"/>
    <w:rPr>
      <w:rFonts w:ascii="Courier New" w:eastAsia="Times New Roman" w:hAnsi="Courier New" w:cs="Courier New"/>
      <w:color w:val="008000"/>
      <w:sz w:val="18"/>
      <w:szCs w:val="18"/>
      <w:lang w:val="en-US"/>
    </w:rPr>
  </w:style>
  <w:style w:type="character" w:customStyle="1" w:styleId="SourceCodeChar">
    <w:name w:val="$Source Code Char"/>
    <w:basedOn w:val="SourceCode-GoodChar"/>
    <w:link w:val="SourceCode"/>
    <w:uiPriority w:val="99"/>
    <w:locked/>
    <w:rsid w:val="008B1CA7"/>
    <w:rPr>
      <w:rFonts w:ascii="Courier New" w:eastAsia="Times New Roman" w:hAnsi="Courier New" w:cs="Courier New"/>
      <w:color w:val="0000FF"/>
      <w:sz w:val="18"/>
      <w:szCs w:val="18"/>
      <w:lang w:val="en-US"/>
    </w:rPr>
  </w:style>
  <w:style w:type="character" w:customStyle="1" w:styleId="SourceCode-BadChar">
    <w:name w:val="$Source Code - Bad Char"/>
    <w:basedOn w:val="SourceCodeChar"/>
    <w:link w:val="SourceCode-Bad"/>
    <w:uiPriority w:val="99"/>
    <w:locked/>
    <w:rsid w:val="008B1CA7"/>
    <w:rPr>
      <w:rFonts w:ascii="Courier New" w:eastAsia="Times New Roman" w:hAnsi="Courier New" w:cs="Courier New"/>
      <w:color w:val="FF0000"/>
      <w:sz w:val="18"/>
      <w:szCs w:val="18"/>
      <w:lang w:val="en-US"/>
    </w:rPr>
  </w:style>
  <w:style w:type="paragraph" w:customStyle="1" w:styleId="Heading10">
    <w:name w:val="$Heading 1"/>
    <w:basedOn w:val="Heading1"/>
    <w:link w:val="Heading1Char0"/>
    <w:uiPriority w:val="99"/>
    <w:rsid w:val="008B1CA7"/>
    <w:pPr>
      <w:keepNext w:val="0"/>
      <w:widowControl/>
      <w:suppressAutoHyphens w:val="0"/>
      <w:spacing w:before="45" w:after="45"/>
      <w:ind w:left="15" w:right="45" w:firstLine="0"/>
    </w:pPr>
    <w:rPr>
      <w:rFonts w:eastAsia="Times New Roman" w:cs="Arial"/>
      <w:color w:val="0033CC"/>
      <w:kern w:val="36"/>
      <w:sz w:val="24"/>
      <w:szCs w:val="24"/>
    </w:rPr>
  </w:style>
  <w:style w:type="character" w:customStyle="1" w:styleId="Heading1Char0">
    <w:name w:val="$Heading 1 Char"/>
    <w:basedOn w:val="DefaultParagraphFont"/>
    <w:link w:val="Heading10"/>
    <w:uiPriority w:val="99"/>
    <w:locked/>
    <w:rsid w:val="008B1CA7"/>
    <w:rPr>
      <w:rFonts w:ascii="Arial" w:eastAsia="Times New Roman" w:hAnsi="Arial" w:cs="Arial"/>
      <w:b/>
      <w:bCs/>
      <w:color w:val="0033CC"/>
      <w:kern w:val="36"/>
      <w:sz w:val="24"/>
      <w:szCs w:val="24"/>
      <w:lang w:val="en-US"/>
    </w:rPr>
  </w:style>
</w:styles>
</file>

<file path=word/webSettings.xml><?xml version="1.0" encoding="utf-8"?>
<w:webSettings xmlns:r="http://schemas.openxmlformats.org/officeDocument/2006/relationships" xmlns:w="http://schemas.openxmlformats.org/wordprocessingml/2006/main">
  <w:divs>
    <w:div w:id="25521584">
      <w:bodyDiv w:val="1"/>
      <w:marLeft w:val="0"/>
      <w:marRight w:val="0"/>
      <w:marTop w:val="0"/>
      <w:marBottom w:val="0"/>
      <w:divBdr>
        <w:top w:val="none" w:sz="0" w:space="0" w:color="auto"/>
        <w:left w:val="none" w:sz="0" w:space="0" w:color="auto"/>
        <w:bottom w:val="none" w:sz="0" w:space="0" w:color="auto"/>
        <w:right w:val="none" w:sz="0" w:space="0" w:color="auto"/>
      </w:divBdr>
    </w:div>
    <w:div w:id="34888409">
      <w:bodyDiv w:val="1"/>
      <w:marLeft w:val="0"/>
      <w:marRight w:val="0"/>
      <w:marTop w:val="0"/>
      <w:marBottom w:val="0"/>
      <w:divBdr>
        <w:top w:val="none" w:sz="0" w:space="0" w:color="auto"/>
        <w:left w:val="none" w:sz="0" w:space="0" w:color="auto"/>
        <w:bottom w:val="none" w:sz="0" w:space="0" w:color="auto"/>
        <w:right w:val="none" w:sz="0" w:space="0" w:color="auto"/>
      </w:divBdr>
    </w:div>
    <w:div w:id="76752424">
      <w:bodyDiv w:val="1"/>
      <w:marLeft w:val="0"/>
      <w:marRight w:val="0"/>
      <w:marTop w:val="0"/>
      <w:marBottom w:val="0"/>
      <w:divBdr>
        <w:top w:val="none" w:sz="0" w:space="0" w:color="auto"/>
        <w:left w:val="none" w:sz="0" w:space="0" w:color="auto"/>
        <w:bottom w:val="none" w:sz="0" w:space="0" w:color="auto"/>
        <w:right w:val="none" w:sz="0" w:space="0" w:color="auto"/>
      </w:divBdr>
    </w:div>
    <w:div w:id="92020321">
      <w:bodyDiv w:val="1"/>
      <w:marLeft w:val="0"/>
      <w:marRight w:val="0"/>
      <w:marTop w:val="0"/>
      <w:marBottom w:val="0"/>
      <w:divBdr>
        <w:top w:val="none" w:sz="0" w:space="0" w:color="auto"/>
        <w:left w:val="none" w:sz="0" w:space="0" w:color="auto"/>
        <w:bottom w:val="none" w:sz="0" w:space="0" w:color="auto"/>
        <w:right w:val="none" w:sz="0" w:space="0" w:color="auto"/>
      </w:divBdr>
    </w:div>
    <w:div w:id="182129323">
      <w:bodyDiv w:val="1"/>
      <w:marLeft w:val="0"/>
      <w:marRight w:val="0"/>
      <w:marTop w:val="0"/>
      <w:marBottom w:val="0"/>
      <w:divBdr>
        <w:top w:val="none" w:sz="0" w:space="0" w:color="auto"/>
        <w:left w:val="none" w:sz="0" w:space="0" w:color="auto"/>
        <w:bottom w:val="none" w:sz="0" w:space="0" w:color="auto"/>
        <w:right w:val="none" w:sz="0" w:space="0" w:color="auto"/>
      </w:divBdr>
    </w:div>
    <w:div w:id="187066874">
      <w:bodyDiv w:val="1"/>
      <w:marLeft w:val="0"/>
      <w:marRight w:val="0"/>
      <w:marTop w:val="0"/>
      <w:marBottom w:val="0"/>
      <w:divBdr>
        <w:top w:val="none" w:sz="0" w:space="0" w:color="auto"/>
        <w:left w:val="none" w:sz="0" w:space="0" w:color="auto"/>
        <w:bottom w:val="none" w:sz="0" w:space="0" w:color="auto"/>
        <w:right w:val="none" w:sz="0" w:space="0" w:color="auto"/>
      </w:divBdr>
    </w:div>
    <w:div w:id="220219147">
      <w:bodyDiv w:val="1"/>
      <w:marLeft w:val="0"/>
      <w:marRight w:val="0"/>
      <w:marTop w:val="0"/>
      <w:marBottom w:val="0"/>
      <w:divBdr>
        <w:top w:val="none" w:sz="0" w:space="0" w:color="auto"/>
        <w:left w:val="none" w:sz="0" w:space="0" w:color="auto"/>
        <w:bottom w:val="none" w:sz="0" w:space="0" w:color="auto"/>
        <w:right w:val="none" w:sz="0" w:space="0" w:color="auto"/>
      </w:divBdr>
    </w:div>
    <w:div w:id="228811505">
      <w:bodyDiv w:val="1"/>
      <w:marLeft w:val="0"/>
      <w:marRight w:val="0"/>
      <w:marTop w:val="0"/>
      <w:marBottom w:val="0"/>
      <w:divBdr>
        <w:top w:val="none" w:sz="0" w:space="0" w:color="auto"/>
        <w:left w:val="none" w:sz="0" w:space="0" w:color="auto"/>
        <w:bottom w:val="none" w:sz="0" w:space="0" w:color="auto"/>
        <w:right w:val="none" w:sz="0" w:space="0" w:color="auto"/>
      </w:divBdr>
    </w:div>
    <w:div w:id="271212250">
      <w:bodyDiv w:val="1"/>
      <w:marLeft w:val="0"/>
      <w:marRight w:val="0"/>
      <w:marTop w:val="0"/>
      <w:marBottom w:val="0"/>
      <w:divBdr>
        <w:top w:val="none" w:sz="0" w:space="0" w:color="auto"/>
        <w:left w:val="none" w:sz="0" w:space="0" w:color="auto"/>
        <w:bottom w:val="none" w:sz="0" w:space="0" w:color="auto"/>
        <w:right w:val="none" w:sz="0" w:space="0" w:color="auto"/>
      </w:divBdr>
    </w:div>
    <w:div w:id="282467508">
      <w:bodyDiv w:val="1"/>
      <w:marLeft w:val="0"/>
      <w:marRight w:val="0"/>
      <w:marTop w:val="0"/>
      <w:marBottom w:val="0"/>
      <w:divBdr>
        <w:top w:val="none" w:sz="0" w:space="0" w:color="auto"/>
        <w:left w:val="none" w:sz="0" w:space="0" w:color="auto"/>
        <w:bottom w:val="none" w:sz="0" w:space="0" w:color="auto"/>
        <w:right w:val="none" w:sz="0" w:space="0" w:color="auto"/>
      </w:divBdr>
    </w:div>
    <w:div w:id="290788226">
      <w:bodyDiv w:val="1"/>
      <w:marLeft w:val="0"/>
      <w:marRight w:val="0"/>
      <w:marTop w:val="0"/>
      <w:marBottom w:val="0"/>
      <w:divBdr>
        <w:top w:val="none" w:sz="0" w:space="0" w:color="auto"/>
        <w:left w:val="none" w:sz="0" w:space="0" w:color="auto"/>
        <w:bottom w:val="none" w:sz="0" w:space="0" w:color="auto"/>
        <w:right w:val="none" w:sz="0" w:space="0" w:color="auto"/>
      </w:divBdr>
    </w:div>
    <w:div w:id="316345973">
      <w:bodyDiv w:val="1"/>
      <w:marLeft w:val="0"/>
      <w:marRight w:val="0"/>
      <w:marTop w:val="0"/>
      <w:marBottom w:val="0"/>
      <w:divBdr>
        <w:top w:val="none" w:sz="0" w:space="0" w:color="auto"/>
        <w:left w:val="none" w:sz="0" w:space="0" w:color="auto"/>
        <w:bottom w:val="none" w:sz="0" w:space="0" w:color="auto"/>
        <w:right w:val="none" w:sz="0" w:space="0" w:color="auto"/>
      </w:divBdr>
    </w:div>
    <w:div w:id="340477997">
      <w:bodyDiv w:val="1"/>
      <w:marLeft w:val="0"/>
      <w:marRight w:val="0"/>
      <w:marTop w:val="0"/>
      <w:marBottom w:val="0"/>
      <w:divBdr>
        <w:top w:val="none" w:sz="0" w:space="0" w:color="auto"/>
        <w:left w:val="none" w:sz="0" w:space="0" w:color="auto"/>
        <w:bottom w:val="none" w:sz="0" w:space="0" w:color="auto"/>
        <w:right w:val="none" w:sz="0" w:space="0" w:color="auto"/>
      </w:divBdr>
    </w:div>
    <w:div w:id="359670240">
      <w:bodyDiv w:val="1"/>
      <w:marLeft w:val="0"/>
      <w:marRight w:val="0"/>
      <w:marTop w:val="0"/>
      <w:marBottom w:val="0"/>
      <w:divBdr>
        <w:top w:val="none" w:sz="0" w:space="0" w:color="auto"/>
        <w:left w:val="none" w:sz="0" w:space="0" w:color="auto"/>
        <w:bottom w:val="none" w:sz="0" w:space="0" w:color="auto"/>
        <w:right w:val="none" w:sz="0" w:space="0" w:color="auto"/>
      </w:divBdr>
    </w:div>
    <w:div w:id="598560592">
      <w:bodyDiv w:val="1"/>
      <w:marLeft w:val="0"/>
      <w:marRight w:val="0"/>
      <w:marTop w:val="0"/>
      <w:marBottom w:val="0"/>
      <w:divBdr>
        <w:top w:val="none" w:sz="0" w:space="0" w:color="auto"/>
        <w:left w:val="none" w:sz="0" w:space="0" w:color="auto"/>
        <w:bottom w:val="none" w:sz="0" w:space="0" w:color="auto"/>
        <w:right w:val="none" w:sz="0" w:space="0" w:color="auto"/>
      </w:divBdr>
    </w:div>
    <w:div w:id="705446569">
      <w:bodyDiv w:val="1"/>
      <w:marLeft w:val="0"/>
      <w:marRight w:val="0"/>
      <w:marTop w:val="0"/>
      <w:marBottom w:val="0"/>
      <w:divBdr>
        <w:top w:val="none" w:sz="0" w:space="0" w:color="auto"/>
        <w:left w:val="none" w:sz="0" w:space="0" w:color="auto"/>
        <w:bottom w:val="none" w:sz="0" w:space="0" w:color="auto"/>
        <w:right w:val="none" w:sz="0" w:space="0" w:color="auto"/>
      </w:divBdr>
    </w:div>
    <w:div w:id="744492495">
      <w:bodyDiv w:val="1"/>
      <w:marLeft w:val="0"/>
      <w:marRight w:val="0"/>
      <w:marTop w:val="0"/>
      <w:marBottom w:val="0"/>
      <w:divBdr>
        <w:top w:val="none" w:sz="0" w:space="0" w:color="auto"/>
        <w:left w:val="none" w:sz="0" w:space="0" w:color="auto"/>
        <w:bottom w:val="none" w:sz="0" w:space="0" w:color="auto"/>
        <w:right w:val="none" w:sz="0" w:space="0" w:color="auto"/>
      </w:divBdr>
    </w:div>
    <w:div w:id="793183619">
      <w:bodyDiv w:val="1"/>
      <w:marLeft w:val="0"/>
      <w:marRight w:val="0"/>
      <w:marTop w:val="0"/>
      <w:marBottom w:val="0"/>
      <w:divBdr>
        <w:top w:val="none" w:sz="0" w:space="0" w:color="auto"/>
        <w:left w:val="none" w:sz="0" w:space="0" w:color="auto"/>
        <w:bottom w:val="none" w:sz="0" w:space="0" w:color="auto"/>
        <w:right w:val="none" w:sz="0" w:space="0" w:color="auto"/>
      </w:divBdr>
    </w:div>
    <w:div w:id="1033773057">
      <w:bodyDiv w:val="1"/>
      <w:marLeft w:val="0"/>
      <w:marRight w:val="0"/>
      <w:marTop w:val="0"/>
      <w:marBottom w:val="0"/>
      <w:divBdr>
        <w:top w:val="none" w:sz="0" w:space="0" w:color="auto"/>
        <w:left w:val="none" w:sz="0" w:space="0" w:color="auto"/>
        <w:bottom w:val="none" w:sz="0" w:space="0" w:color="auto"/>
        <w:right w:val="none" w:sz="0" w:space="0" w:color="auto"/>
      </w:divBdr>
    </w:div>
    <w:div w:id="1066227136">
      <w:bodyDiv w:val="1"/>
      <w:marLeft w:val="0"/>
      <w:marRight w:val="0"/>
      <w:marTop w:val="0"/>
      <w:marBottom w:val="0"/>
      <w:divBdr>
        <w:top w:val="none" w:sz="0" w:space="0" w:color="auto"/>
        <w:left w:val="none" w:sz="0" w:space="0" w:color="auto"/>
        <w:bottom w:val="none" w:sz="0" w:space="0" w:color="auto"/>
        <w:right w:val="none" w:sz="0" w:space="0" w:color="auto"/>
      </w:divBdr>
    </w:div>
    <w:div w:id="1086876198">
      <w:bodyDiv w:val="1"/>
      <w:marLeft w:val="0"/>
      <w:marRight w:val="0"/>
      <w:marTop w:val="0"/>
      <w:marBottom w:val="0"/>
      <w:divBdr>
        <w:top w:val="none" w:sz="0" w:space="0" w:color="auto"/>
        <w:left w:val="none" w:sz="0" w:space="0" w:color="auto"/>
        <w:bottom w:val="none" w:sz="0" w:space="0" w:color="auto"/>
        <w:right w:val="none" w:sz="0" w:space="0" w:color="auto"/>
      </w:divBdr>
    </w:div>
    <w:div w:id="1123500590">
      <w:bodyDiv w:val="1"/>
      <w:marLeft w:val="0"/>
      <w:marRight w:val="0"/>
      <w:marTop w:val="0"/>
      <w:marBottom w:val="0"/>
      <w:divBdr>
        <w:top w:val="none" w:sz="0" w:space="0" w:color="auto"/>
        <w:left w:val="none" w:sz="0" w:space="0" w:color="auto"/>
        <w:bottom w:val="none" w:sz="0" w:space="0" w:color="auto"/>
        <w:right w:val="none" w:sz="0" w:space="0" w:color="auto"/>
      </w:divBdr>
    </w:div>
    <w:div w:id="1213613358">
      <w:bodyDiv w:val="1"/>
      <w:marLeft w:val="0"/>
      <w:marRight w:val="0"/>
      <w:marTop w:val="0"/>
      <w:marBottom w:val="0"/>
      <w:divBdr>
        <w:top w:val="none" w:sz="0" w:space="0" w:color="auto"/>
        <w:left w:val="none" w:sz="0" w:space="0" w:color="auto"/>
        <w:bottom w:val="none" w:sz="0" w:space="0" w:color="auto"/>
        <w:right w:val="none" w:sz="0" w:space="0" w:color="auto"/>
      </w:divBdr>
    </w:div>
    <w:div w:id="1219167447">
      <w:bodyDiv w:val="1"/>
      <w:marLeft w:val="0"/>
      <w:marRight w:val="0"/>
      <w:marTop w:val="0"/>
      <w:marBottom w:val="0"/>
      <w:divBdr>
        <w:top w:val="none" w:sz="0" w:space="0" w:color="auto"/>
        <w:left w:val="none" w:sz="0" w:space="0" w:color="auto"/>
        <w:bottom w:val="none" w:sz="0" w:space="0" w:color="auto"/>
        <w:right w:val="none" w:sz="0" w:space="0" w:color="auto"/>
      </w:divBdr>
    </w:div>
    <w:div w:id="1237012331">
      <w:bodyDiv w:val="1"/>
      <w:marLeft w:val="0"/>
      <w:marRight w:val="0"/>
      <w:marTop w:val="0"/>
      <w:marBottom w:val="0"/>
      <w:divBdr>
        <w:top w:val="none" w:sz="0" w:space="0" w:color="auto"/>
        <w:left w:val="none" w:sz="0" w:space="0" w:color="auto"/>
        <w:bottom w:val="none" w:sz="0" w:space="0" w:color="auto"/>
        <w:right w:val="none" w:sz="0" w:space="0" w:color="auto"/>
      </w:divBdr>
    </w:div>
    <w:div w:id="1239708387">
      <w:bodyDiv w:val="1"/>
      <w:marLeft w:val="0"/>
      <w:marRight w:val="0"/>
      <w:marTop w:val="0"/>
      <w:marBottom w:val="0"/>
      <w:divBdr>
        <w:top w:val="none" w:sz="0" w:space="0" w:color="auto"/>
        <w:left w:val="none" w:sz="0" w:space="0" w:color="auto"/>
        <w:bottom w:val="none" w:sz="0" w:space="0" w:color="auto"/>
        <w:right w:val="none" w:sz="0" w:space="0" w:color="auto"/>
      </w:divBdr>
    </w:div>
    <w:div w:id="1274557815">
      <w:bodyDiv w:val="1"/>
      <w:marLeft w:val="0"/>
      <w:marRight w:val="0"/>
      <w:marTop w:val="0"/>
      <w:marBottom w:val="0"/>
      <w:divBdr>
        <w:top w:val="none" w:sz="0" w:space="0" w:color="auto"/>
        <w:left w:val="none" w:sz="0" w:space="0" w:color="auto"/>
        <w:bottom w:val="none" w:sz="0" w:space="0" w:color="auto"/>
        <w:right w:val="none" w:sz="0" w:space="0" w:color="auto"/>
      </w:divBdr>
    </w:div>
    <w:div w:id="1276785923">
      <w:bodyDiv w:val="1"/>
      <w:marLeft w:val="0"/>
      <w:marRight w:val="0"/>
      <w:marTop w:val="0"/>
      <w:marBottom w:val="0"/>
      <w:divBdr>
        <w:top w:val="none" w:sz="0" w:space="0" w:color="auto"/>
        <w:left w:val="none" w:sz="0" w:space="0" w:color="auto"/>
        <w:bottom w:val="none" w:sz="0" w:space="0" w:color="auto"/>
        <w:right w:val="none" w:sz="0" w:space="0" w:color="auto"/>
      </w:divBdr>
    </w:div>
    <w:div w:id="1324554072">
      <w:bodyDiv w:val="1"/>
      <w:marLeft w:val="0"/>
      <w:marRight w:val="0"/>
      <w:marTop w:val="0"/>
      <w:marBottom w:val="0"/>
      <w:divBdr>
        <w:top w:val="none" w:sz="0" w:space="0" w:color="auto"/>
        <w:left w:val="none" w:sz="0" w:space="0" w:color="auto"/>
        <w:bottom w:val="none" w:sz="0" w:space="0" w:color="auto"/>
        <w:right w:val="none" w:sz="0" w:space="0" w:color="auto"/>
      </w:divBdr>
    </w:div>
    <w:div w:id="1492986912">
      <w:bodyDiv w:val="1"/>
      <w:marLeft w:val="0"/>
      <w:marRight w:val="0"/>
      <w:marTop w:val="0"/>
      <w:marBottom w:val="0"/>
      <w:divBdr>
        <w:top w:val="none" w:sz="0" w:space="0" w:color="auto"/>
        <w:left w:val="none" w:sz="0" w:space="0" w:color="auto"/>
        <w:bottom w:val="none" w:sz="0" w:space="0" w:color="auto"/>
        <w:right w:val="none" w:sz="0" w:space="0" w:color="auto"/>
      </w:divBdr>
    </w:div>
    <w:div w:id="1540625436">
      <w:bodyDiv w:val="1"/>
      <w:marLeft w:val="0"/>
      <w:marRight w:val="0"/>
      <w:marTop w:val="0"/>
      <w:marBottom w:val="0"/>
      <w:divBdr>
        <w:top w:val="none" w:sz="0" w:space="0" w:color="auto"/>
        <w:left w:val="none" w:sz="0" w:space="0" w:color="auto"/>
        <w:bottom w:val="none" w:sz="0" w:space="0" w:color="auto"/>
        <w:right w:val="none" w:sz="0" w:space="0" w:color="auto"/>
      </w:divBdr>
    </w:div>
    <w:div w:id="1592929720">
      <w:bodyDiv w:val="1"/>
      <w:marLeft w:val="0"/>
      <w:marRight w:val="0"/>
      <w:marTop w:val="0"/>
      <w:marBottom w:val="0"/>
      <w:divBdr>
        <w:top w:val="none" w:sz="0" w:space="0" w:color="auto"/>
        <w:left w:val="none" w:sz="0" w:space="0" w:color="auto"/>
        <w:bottom w:val="none" w:sz="0" w:space="0" w:color="auto"/>
        <w:right w:val="none" w:sz="0" w:space="0" w:color="auto"/>
      </w:divBdr>
    </w:div>
    <w:div w:id="1603488197">
      <w:bodyDiv w:val="1"/>
      <w:marLeft w:val="0"/>
      <w:marRight w:val="0"/>
      <w:marTop w:val="0"/>
      <w:marBottom w:val="0"/>
      <w:divBdr>
        <w:top w:val="none" w:sz="0" w:space="0" w:color="auto"/>
        <w:left w:val="none" w:sz="0" w:space="0" w:color="auto"/>
        <w:bottom w:val="none" w:sz="0" w:space="0" w:color="auto"/>
        <w:right w:val="none" w:sz="0" w:space="0" w:color="auto"/>
      </w:divBdr>
    </w:div>
    <w:div w:id="1650019980">
      <w:bodyDiv w:val="1"/>
      <w:marLeft w:val="0"/>
      <w:marRight w:val="0"/>
      <w:marTop w:val="0"/>
      <w:marBottom w:val="0"/>
      <w:divBdr>
        <w:top w:val="none" w:sz="0" w:space="0" w:color="auto"/>
        <w:left w:val="none" w:sz="0" w:space="0" w:color="auto"/>
        <w:bottom w:val="none" w:sz="0" w:space="0" w:color="auto"/>
        <w:right w:val="none" w:sz="0" w:space="0" w:color="auto"/>
      </w:divBdr>
      <w:divsChild>
        <w:div w:id="1230462758">
          <w:marLeft w:val="0"/>
          <w:marRight w:val="0"/>
          <w:marTop w:val="0"/>
          <w:marBottom w:val="0"/>
          <w:divBdr>
            <w:top w:val="none" w:sz="0" w:space="0" w:color="auto"/>
            <w:left w:val="none" w:sz="0" w:space="0" w:color="auto"/>
            <w:bottom w:val="none" w:sz="0" w:space="0" w:color="auto"/>
            <w:right w:val="none" w:sz="0" w:space="0" w:color="auto"/>
          </w:divBdr>
        </w:div>
      </w:divsChild>
    </w:div>
    <w:div w:id="1734304183">
      <w:bodyDiv w:val="1"/>
      <w:marLeft w:val="0"/>
      <w:marRight w:val="0"/>
      <w:marTop w:val="0"/>
      <w:marBottom w:val="0"/>
      <w:divBdr>
        <w:top w:val="none" w:sz="0" w:space="0" w:color="auto"/>
        <w:left w:val="none" w:sz="0" w:space="0" w:color="auto"/>
        <w:bottom w:val="none" w:sz="0" w:space="0" w:color="auto"/>
        <w:right w:val="none" w:sz="0" w:space="0" w:color="auto"/>
      </w:divBdr>
    </w:div>
    <w:div w:id="1797216059">
      <w:bodyDiv w:val="1"/>
      <w:marLeft w:val="0"/>
      <w:marRight w:val="0"/>
      <w:marTop w:val="0"/>
      <w:marBottom w:val="0"/>
      <w:divBdr>
        <w:top w:val="none" w:sz="0" w:space="0" w:color="auto"/>
        <w:left w:val="none" w:sz="0" w:space="0" w:color="auto"/>
        <w:bottom w:val="none" w:sz="0" w:space="0" w:color="auto"/>
        <w:right w:val="none" w:sz="0" w:space="0" w:color="auto"/>
      </w:divBdr>
    </w:div>
    <w:div w:id="1804614368">
      <w:bodyDiv w:val="1"/>
      <w:marLeft w:val="0"/>
      <w:marRight w:val="0"/>
      <w:marTop w:val="0"/>
      <w:marBottom w:val="0"/>
      <w:divBdr>
        <w:top w:val="none" w:sz="0" w:space="0" w:color="auto"/>
        <w:left w:val="none" w:sz="0" w:space="0" w:color="auto"/>
        <w:bottom w:val="none" w:sz="0" w:space="0" w:color="auto"/>
        <w:right w:val="none" w:sz="0" w:space="0" w:color="auto"/>
      </w:divBdr>
    </w:div>
    <w:div w:id="1954634478">
      <w:bodyDiv w:val="1"/>
      <w:marLeft w:val="0"/>
      <w:marRight w:val="0"/>
      <w:marTop w:val="0"/>
      <w:marBottom w:val="0"/>
      <w:divBdr>
        <w:top w:val="none" w:sz="0" w:space="0" w:color="auto"/>
        <w:left w:val="none" w:sz="0" w:space="0" w:color="auto"/>
        <w:bottom w:val="none" w:sz="0" w:space="0" w:color="auto"/>
        <w:right w:val="none" w:sz="0" w:space="0" w:color="auto"/>
      </w:divBdr>
    </w:div>
    <w:div w:id="2040281038">
      <w:bodyDiv w:val="1"/>
      <w:marLeft w:val="0"/>
      <w:marRight w:val="0"/>
      <w:marTop w:val="0"/>
      <w:marBottom w:val="0"/>
      <w:divBdr>
        <w:top w:val="none" w:sz="0" w:space="0" w:color="auto"/>
        <w:left w:val="none" w:sz="0" w:space="0" w:color="auto"/>
        <w:bottom w:val="none" w:sz="0" w:space="0" w:color="auto"/>
        <w:right w:val="none" w:sz="0" w:space="0" w:color="auto"/>
      </w:divBdr>
    </w:div>
    <w:div w:id="2069112380">
      <w:bodyDiv w:val="1"/>
      <w:marLeft w:val="0"/>
      <w:marRight w:val="0"/>
      <w:marTop w:val="0"/>
      <w:marBottom w:val="0"/>
      <w:divBdr>
        <w:top w:val="none" w:sz="0" w:space="0" w:color="auto"/>
        <w:left w:val="none" w:sz="0" w:space="0" w:color="auto"/>
        <w:bottom w:val="none" w:sz="0" w:space="0" w:color="auto"/>
        <w:right w:val="none" w:sz="0" w:space="0" w:color="auto"/>
      </w:divBdr>
      <w:divsChild>
        <w:div w:id="334959343">
          <w:marLeft w:val="0"/>
          <w:marRight w:val="0"/>
          <w:marTop w:val="0"/>
          <w:marBottom w:val="0"/>
          <w:divBdr>
            <w:top w:val="none" w:sz="0" w:space="0" w:color="auto"/>
            <w:left w:val="none" w:sz="0" w:space="0" w:color="auto"/>
            <w:bottom w:val="none" w:sz="0" w:space="0" w:color="auto"/>
            <w:right w:val="none" w:sz="0" w:space="0" w:color="auto"/>
          </w:divBdr>
        </w:div>
      </w:divsChild>
    </w:div>
    <w:div w:id="2084984381">
      <w:bodyDiv w:val="1"/>
      <w:marLeft w:val="0"/>
      <w:marRight w:val="0"/>
      <w:marTop w:val="0"/>
      <w:marBottom w:val="0"/>
      <w:divBdr>
        <w:top w:val="none" w:sz="0" w:space="0" w:color="auto"/>
        <w:left w:val="none" w:sz="0" w:space="0" w:color="auto"/>
        <w:bottom w:val="none" w:sz="0" w:space="0" w:color="auto"/>
        <w:right w:val="none" w:sz="0" w:space="0" w:color="auto"/>
      </w:divBdr>
    </w:div>
    <w:div w:id="2123457255">
      <w:bodyDiv w:val="1"/>
      <w:marLeft w:val="0"/>
      <w:marRight w:val="0"/>
      <w:marTop w:val="0"/>
      <w:marBottom w:val="0"/>
      <w:divBdr>
        <w:top w:val="none" w:sz="0" w:space="0" w:color="auto"/>
        <w:left w:val="none" w:sz="0" w:space="0" w:color="auto"/>
        <w:bottom w:val="none" w:sz="0" w:space="0" w:color="auto"/>
        <w:right w:val="none" w:sz="0" w:space="0" w:color="auto"/>
      </w:divBdr>
    </w:div>
    <w:div w:id="2130391145">
      <w:bodyDiv w:val="1"/>
      <w:marLeft w:val="0"/>
      <w:marRight w:val="0"/>
      <w:marTop w:val="0"/>
      <w:marBottom w:val="0"/>
      <w:divBdr>
        <w:top w:val="none" w:sz="0" w:space="0" w:color="auto"/>
        <w:left w:val="none" w:sz="0" w:space="0" w:color="auto"/>
        <w:bottom w:val="none" w:sz="0" w:space="0" w:color="auto"/>
        <w:right w:val="none" w:sz="0" w:space="0" w:color="auto"/>
      </w:divBdr>
    </w:div>
    <w:div w:id="21399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vogella.com/tutorials/AndroidSQLite/article.ht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androidsourcecode.blogspot.in/2010/10/android-reading-inbox-sms.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ackoverflow.com/questions/17794551/fetch-data-from-existing-sqlite-database"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odeproject.com/.../how-to-get-data-from-database-in-android"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0CBAF-FDCA-4FBB-BF26-293A0C38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101</Pages>
  <Words>21142</Words>
  <Characters>120510</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Anukool Srivastav</dc:creator>
  <cp:lastModifiedBy>Nav</cp:lastModifiedBy>
  <cp:revision>4</cp:revision>
  <dcterms:created xsi:type="dcterms:W3CDTF">2014-11-27T14:59:00Z</dcterms:created>
  <dcterms:modified xsi:type="dcterms:W3CDTF">2014-11-28T14:56:00Z</dcterms:modified>
</cp:coreProperties>
</file>